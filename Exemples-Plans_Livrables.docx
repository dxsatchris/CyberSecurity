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6736B1" w:rsidRDefault="006736B1" w:rsidP="004C6577">
      <w:pPr>
        <w:pStyle w:val="O-Couverture6"/>
        <w:rPr>
          <w:color w:val="595959" w:themeColor="text1" w:themeTint="A6"/>
        </w:rPr>
      </w:pPr>
    </w:p>
    <w:sdt>
      <w:sdtPr>
        <w:rPr>
          <w:rFonts w:eastAsiaTheme="minorHAnsi" w:cstheme="minorBidi"/>
          <w:caps w:val="0"/>
          <w:noProof w:val="0"/>
          <w:color w:val="595959" w:themeColor="text1" w:themeTint="A6"/>
          <w:sz w:val="22"/>
          <w:lang w:eastAsia="en-US"/>
        </w:rPr>
        <w:id w:val="-412082482"/>
        <w:docPartObj>
          <w:docPartGallery w:val="Table of Contents"/>
          <w:docPartUnique/>
        </w:docPartObj>
      </w:sdtPr>
      <w:sdtEndPr>
        <w:rPr>
          <w:b/>
          <w:bCs/>
        </w:rPr>
      </w:sdtEndPr>
      <w:sdtContent>
        <w:p w:rsidR="00414B6D" w:rsidRPr="00932800" w:rsidRDefault="00414B6D" w:rsidP="00414B6D">
          <w:pPr>
            <w:pStyle w:val="O-Titre"/>
            <w:rPr>
              <w:color w:val="595959" w:themeColor="text1" w:themeTint="A6"/>
            </w:rPr>
          </w:pPr>
          <w:r w:rsidRPr="00932800">
            <w:rPr>
              <w:color w:val="595959" w:themeColor="text1" w:themeTint="A6"/>
            </w:rPr>
            <mc:AlternateContent>
              <mc:Choice Requires="wpg">
                <w:drawing>
                  <wp:anchor distT="0" distB="0" distL="114300" distR="114300" simplePos="0" relativeHeight="251657216" behindDoc="0" locked="0" layoutInCell="1" allowOverlap="1" wp14:anchorId="061EB64C" wp14:editId="634445CB">
                    <wp:simplePos x="0" y="0"/>
                    <wp:positionH relativeFrom="column">
                      <wp:posOffset>-581991</wp:posOffset>
                    </wp:positionH>
                    <wp:positionV relativeFrom="paragraph">
                      <wp:posOffset>-89535</wp:posOffset>
                    </wp:positionV>
                    <wp:extent cx="539996" cy="460374"/>
                    <wp:effectExtent l="0" t="0" r="0" b="0"/>
                    <wp:wrapNone/>
                    <wp:docPr id="32" name="Groupe 23"/>
                    <wp:cNvGraphicFramePr/>
                    <a:graphic xmlns:a="http://schemas.openxmlformats.org/drawingml/2006/main">
                      <a:graphicData uri="http://schemas.microsoft.com/office/word/2010/wordprocessingGroup">
                        <wpg:wgp>
                          <wpg:cNvGrpSpPr/>
                          <wpg:grpSpPr>
                            <a:xfrm>
                              <a:off x="0" y="0"/>
                              <a:ext cx="539996" cy="460374"/>
                              <a:chOff x="0" y="0"/>
                              <a:chExt cx="839788" cy="715963"/>
                            </a:xfrm>
                          </wpg:grpSpPr>
                          <wps:wsp>
                            <wps:cNvPr id="33" name="Freeform 19"/>
                            <wps:cNvSpPr>
                              <a:spLocks/>
                            </wps:cNvSpPr>
                            <wps:spPr bwMode="auto">
                              <a:xfrm>
                                <a:off x="0" y="0"/>
                                <a:ext cx="839788" cy="715963"/>
                              </a:xfrm>
                              <a:custGeom>
                                <a:avLst/>
                                <a:gdLst>
                                  <a:gd name="T0" fmla="*/ 192 w 224"/>
                                  <a:gd name="T1" fmla="*/ 172 h 191"/>
                                  <a:gd name="T2" fmla="*/ 112 w 224"/>
                                  <a:gd name="T3" fmla="*/ 191 h 191"/>
                                  <a:gd name="T4" fmla="*/ 31 w 224"/>
                                  <a:gd name="T5" fmla="*/ 172 h 191"/>
                                  <a:gd name="T6" fmla="*/ 0 w 224"/>
                                  <a:gd name="T7" fmla="*/ 96 h 191"/>
                                  <a:gd name="T8" fmla="*/ 31 w 224"/>
                                  <a:gd name="T9" fmla="*/ 18 h 191"/>
                                  <a:gd name="T10" fmla="*/ 112 w 224"/>
                                  <a:gd name="T11" fmla="*/ 0 h 191"/>
                                  <a:gd name="T12" fmla="*/ 192 w 224"/>
                                  <a:gd name="T13" fmla="*/ 18 h 191"/>
                                  <a:gd name="T14" fmla="*/ 224 w 224"/>
                                  <a:gd name="T15" fmla="*/ 95 h 191"/>
                                  <a:gd name="T16" fmla="*/ 192 w 224"/>
                                  <a:gd name="T17" fmla="*/ 172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24" h="191">
                                    <a:moveTo>
                                      <a:pt x="192" y="172"/>
                                    </a:moveTo>
                                    <a:cubicBezTo>
                                      <a:pt x="171" y="187"/>
                                      <a:pt x="144" y="191"/>
                                      <a:pt x="112" y="191"/>
                                    </a:cubicBezTo>
                                    <a:cubicBezTo>
                                      <a:pt x="79" y="191"/>
                                      <a:pt x="52" y="187"/>
                                      <a:pt x="31" y="172"/>
                                    </a:cubicBezTo>
                                    <a:cubicBezTo>
                                      <a:pt x="9" y="157"/>
                                      <a:pt x="0" y="128"/>
                                      <a:pt x="0" y="96"/>
                                    </a:cubicBezTo>
                                    <a:cubicBezTo>
                                      <a:pt x="0" y="64"/>
                                      <a:pt x="9" y="34"/>
                                      <a:pt x="31" y="18"/>
                                    </a:cubicBezTo>
                                    <a:cubicBezTo>
                                      <a:pt x="52" y="4"/>
                                      <a:pt x="79" y="0"/>
                                      <a:pt x="112" y="0"/>
                                    </a:cubicBezTo>
                                    <a:cubicBezTo>
                                      <a:pt x="144" y="0"/>
                                      <a:pt x="171" y="4"/>
                                      <a:pt x="192" y="18"/>
                                    </a:cubicBezTo>
                                    <a:cubicBezTo>
                                      <a:pt x="215" y="34"/>
                                      <a:pt x="224" y="64"/>
                                      <a:pt x="224" y="95"/>
                                    </a:cubicBezTo>
                                    <a:cubicBezTo>
                                      <a:pt x="224" y="127"/>
                                      <a:pt x="215" y="157"/>
                                      <a:pt x="192" y="172"/>
                                    </a:cubicBez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C6577" w:rsidRDefault="004C6577" w:rsidP="00414B6D">
                                  <w:pPr>
                                    <w:rPr>
                                      <w:rFonts w:eastAsia="Times New Roman"/>
                                    </w:rPr>
                                  </w:pPr>
                                </w:p>
                              </w:txbxContent>
                            </wps:txbx>
                            <wps:bodyPr vert="horz" wrap="square" lIns="91440" tIns="45720" rIns="91440" bIns="45720" numCol="1" anchor="t" anchorCtr="0" compatLnSpc="1">
                              <a:prstTxWarp prst="textNoShape">
                                <a:avLst/>
                              </a:prstTxWarp>
                            </wps:bodyPr>
                          </wps:wsp>
                          <wps:wsp>
                            <wps:cNvPr id="34" name="Freeform 20"/>
                            <wps:cNvSpPr>
                              <a:spLocks noEditPoints="1"/>
                            </wps:cNvSpPr>
                            <wps:spPr bwMode="auto">
                              <a:xfrm>
                                <a:off x="198438" y="141288"/>
                                <a:ext cx="427038" cy="431800"/>
                              </a:xfrm>
                              <a:custGeom>
                                <a:avLst/>
                                <a:gdLst>
                                  <a:gd name="T0" fmla="*/ 32 w 114"/>
                                  <a:gd name="T1" fmla="*/ 64 h 115"/>
                                  <a:gd name="T2" fmla="*/ 0 w 114"/>
                                  <a:gd name="T3" fmla="*/ 32 h 115"/>
                                  <a:gd name="T4" fmla="*/ 32 w 114"/>
                                  <a:gd name="T5" fmla="*/ 0 h 115"/>
                                  <a:gd name="T6" fmla="*/ 63 w 114"/>
                                  <a:gd name="T7" fmla="*/ 32 h 115"/>
                                  <a:gd name="T8" fmla="*/ 32 w 114"/>
                                  <a:gd name="T9" fmla="*/ 64 h 115"/>
                                  <a:gd name="T10" fmla="*/ 32 w 114"/>
                                  <a:gd name="T11" fmla="*/ 14 h 115"/>
                                  <a:gd name="T12" fmla="*/ 14 w 114"/>
                                  <a:gd name="T13" fmla="*/ 32 h 115"/>
                                  <a:gd name="T14" fmla="*/ 32 w 114"/>
                                  <a:gd name="T15" fmla="*/ 50 h 115"/>
                                  <a:gd name="T16" fmla="*/ 50 w 114"/>
                                  <a:gd name="T17" fmla="*/ 32 h 115"/>
                                  <a:gd name="T18" fmla="*/ 32 w 114"/>
                                  <a:gd name="T19" fmla="*/ 14 h 115"/>
                                  <a:gd name="T20" fmla="*/ 114 w 114"/>
                                  <a:gd name="T21" fmla="*/ 100 h 115"/>
                                  <a:gd name="T22" fmla="*/ 100 w 114"/>
                                  <a:gd name="T23" fmla="*/ 115 h 115"/>
                                  <a:gd name="T24" fmla="*/ 55 w 114"/>
                                  <a:gd name="T25" fmla="*/ 70 h 115"/>
                                  <a:gd name="T26" fmla="*/ 69 w 114"/>
                                  <a:gd name="T27" fmla="*/ 55 h 115"/>
                                  <a:gd name="T28" fmla="*/ 114 w 114"/>
                                  <a:gd name="T29" fmla="*/ 100 h 115"/>
                                  <a:gd name="T30" fmla="*/ 114 w 114"/>
                                  <a:gd name="T31" fmla="*/ 100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14" h="115">
                                    <a:moveTo>
                                      <a:pt x="32" y="64"/>
                                    </a:moveTo>
                                    <a:cubicBezTo>
                                      <a:pt x="14" y="64"/>
                                      <a:pt x="0" y="50"/>
                                      <a:pt x="0" y="32"/>
                                    </a:cubicBezTo>
                                    <a:cubicBezTo>
                                      <a:pt x="0" y="14"/>
                                      <a:pt x="14" y="0"/>
                                      <a:pt x="32" y="0"/>
                                    </a:cubicBezTo>
                                    <a:cubicBezTo>
                                      <a:pt x="49" y="0"/>
                                      <a:pt x="63" y="14"/>
                                      <a:pt x="63" y="32"/>
                                    </a:cubicBezTo>
                                    <a:cubicBezTo>
                                      <a:pt x="63" y="50"/>
                                      <a:pt x="49" y="64"/>
                                      <a:pt x="32" y="64"/>
                                    </a:cubicBezTo>
                                    <a:close/>
                                    <a:moveTo>
                                      <a:pt x="32" y="14"/>
                                    </a:moveTo>
                                    <a:cubicBezTo>
                                      <a:pt x="22" y="14"/>
                                      <a:pt x="14" y="22"/>
                                      <a:pt x="14" y="32"/>
                                    </a:cubicBezTo>
                                    <a:cubicBezTo>
                                      <a:pt x="14" y="42"/>
                                      <a:pt x="22" y="50"/>
                                      <a:pt x="32" y="50"/>
                                    </a:cubicBezTo>
                                    <a:cubicBezTo>
                                      <a:pt x="42" y="50"/>
                                      <a:pt x="50" y="42"/>
                                      <a:pt x="50" y="32"/>
                                    </a:cubicBezTo>
                                    <a:cubicBezTo>
                                      <a:pt x="50" y="22"/>
                                      <a:pt x="42" y="14"/>
                                      <a:pt x="32" y="14"/>
                                    </a:cubicBezTo>
                                    <a:close/>
                                    <a:moveTo>
                                      <a:pt x="114" y="100"/>
                                    </a:moveTo>
                                    <a:cubicBezTo>
                                      <a:pt x="100" y="115"/>
                                      <a:pt x="100" y="115"/>
                                      <a:pt x="100" y="115"/>
                                    </a:cubicBezTo>
                                    <a:cubicBezTo>
                                      <a:pt x="55" y="70"/>
                                      <a:pt x="55" y="70"/>
                                      <a:pt x="55" y="70"/>
                                    </a:cubicBezTo>
                                    <a:cubicBezTo>
                                      <a:pt x="69" y="55"/>
                                      <a:pt x="69" y="55"/>
                                      <a:pt x="69" y="55"/>
                                    </a:cubicBezTo>
                                    <a:cubicBezTo>
                                      <a:pt x="114" y="100"/>
                                      <a:pt x="114" y="100"/>
                                      <a:pt x="114" y="100"/>
                                    </a:cubicBezTo>
                                    <a:cubicBezTo>
                                      <a:pt x="114" y="100"/>
                                      <a:pt x="114" y="100"/>
                                      <a:pt x="114" y="10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C6577" w:rsidRDefault="004C6577" w:rsidP="00414B6D">
                                  <w:pPr>
                                    <w:rPr>
                                      <w:rFonts w:eastAsia="Times New Roman"/>
                                    </w:rPr>
                                  </w:pP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061EB64C" id="Groupe 23" o:spid="_x0000_s1026" style="position:absolute;margin-left:-45.85pt;margin-top:-7.05pt;width:42.5pt;height:36.25pt;z-index:251657216" coordsize="8397,7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">
                    <v:shape id="Freeform 19" o:spid="_x0000_s1027" style="position:absolute;width:8397;height:7159;visibility:visible;mso-wrap-style:square;v-text-anchor:top" coordsize="224,1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" adj="-11796480,,5400" path="m192,172v-21,15,-48,19,-80,19c79,191,52,187,31,172,9,157,,128,,96,,64,9,34,31,18,52,4,79,,112,v32,,59,4,80,18c215,34,224,64,224,95v,32,-9,62,-32,77xe" fillcolor="#240058 [3215]" stroked="f">
                      <v:stroke joinstyle="round"/>
                      <v:formulas/>
                      <v:path arrowok="t" o:connecttype="custom" o:connectlocs="719818,644742;419894,715963;116221,644742;0,359856;116221,67473;419894,0;719818,67473;839788,356107;719818,644742" o:connectangles="0,0,0,0,0,0,0,0,0" textboxrect="0,0,224,191"/>
                      <v:textbox>
                        <w:txbxContent>
                          <w:p w:rsidR="004C6577" w:rsidRDefault="004C6577" w:rsidP="00414B6D">
                            <w:pPr>
                              <w:rPr>
                                <w:rFonts w:eastAsia="Times New Roman"/>
                              </w:rPr>
                            </w:pPr>
                          </w:p>
                        </w:txbxContent>
                      </v:textbox>
                    </v:shape>
                    <v:shape id="Freeform 20" o:spid="_x0000_s1028" style="position:absolute;left:1984;top:1412;width:4270;height:4318;visibility:visible;mso-wrap-style:square;v-text-anchor:top" coordsize="114,1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" adj="-11796480,,5400" path="m32,64c14,64,,50,,32,,14,14,,32,,49,,63,14,63,32,63,50,49,64,32,64xm32,14c22,14,14,22,14,32v,10,8,18,18,18c42,50,50,42,50,32,50,22,42,14,32,14xm114,100v-14,15,-14,15,-14,15c55,70,55,70,55,70,69,55,69,55,69,55v45,45,45,45,45,45c114,100,114,100,114,100xe" stroked="f">
                      <v:stroke joinstyle="round"/>
                      <v:formulas/>
                      <v:path arrowok="t" o:connecttype="custom" o:connectlocs="119870,240306;0,120153;119870,0;235995,120153;119870,240306;119870,52567;52443,120153;119870,187739;187297,120153;119870,52567;427038,375478;374595,431800;206027,262835;258470,206513;427038,375478;427038,375478" o:connectangles="0,0,0,0,0,0,0,0,0,0,0,0,0,0,0,0" textboxrect="0,0,114,115"/>
                      <o:lock v:ext="edit" verticies="t"/>
                      <v:textbox>
                        <w:txbxContent>
                          <w:p w:rsidR="004C6577" w:rsidRDefault="004C6577" w:rsidP="00414B6D">
                            <w:pPr>
                              <w:rPr>
                                <w:rFonts w:eastAsia="Times New Roman"/>
                              </w:rPr>
                            </w:pPr>
                          </w:p>
                        </w:txbxContent>
                      </v:textbox>
                    </v:shape>
                  </v:group>
                </w:pict>
              </mc:Fallback>
            </mc:AlternateContent>
          </w:r>
          <w:r w:rsidRPr="00932800">
            <w:rPr>
              <w:color w:val="595959" w:themeColor="text1" w:themeTint="A6"/>
            </w:rPr>
            <w:t>SOMMAIRE</w:t>
          </w:r>
        </w:p>
        <w:p w:rsidR="004C6577" w:rsidRDefault="00414B6D">
          <w:pPr>
            <w:pStyle w:val="TM1"/>
            <w:rPr>
              <w:caps w:val="0"/>
              <w:color w:val="auto"/>
              <w:sz w:val="22"/>
            </w:rPr>
          </w:pPr>
          <w:r w:rsidRPr="00932800">
            <w:rPr>
              <w:color w:val="595959" w:themeColor="text1" w:themeTint="A6"/>
            </w:rPr>
            <w:fldChar w:fldCharType="begin"/>
          </w:r>
          <w:r w:rsidRPr="00932800">
            <w:rPr>
              <w:color w:val="595959" w:themeColor="text1" w:themeTint="A6"/>
            </w:rPr>
            <w:instrText xml:space="preserve"> TOC \o "1-3" \h \z \u </w:instrText>
          </w:r>
          <w:r w:rsidRPr="00932800">
            <w:rPr>
              <w:color w:val="595959" w:themeColor="text1" w:themeTint="A6"/>
            </w:rPr>
            <w:fldChar w:fldCharType="separate"/>
          </w:r>
          <w:hyperlink w:anchor="_Toc39929342" w:history="1">
            <w:r w:rsidR="004C6577" w:rsidRPr="00C72A33">
              <w:rPr>
                <w:rStyle w:val="Lienhypertexte"/>
                <w:rFonts w:eastAsia="Times New Roman"/>
              </w:rPr>
              <w:t>1.</w:t>
            </w:r>
            <w:r w:rsidR="004C6577">
              <w:rPr>
                <w:caps w:val="0"/>
                <w:color w:val="auto"/>
                <w:sz w:val="22"/>
              </w:rPr>
              <w:tab/>
            </w:r>
            <w:r w:rsidR="004C6577" w:rsidRPr="00C72A33">
              <w:rPr>
                <w:rStyle w:val="Lienhypertexte"/>
                <w:rFonts w:eastAsia="Times New Roman"/>
              </w:rPr>
              <w:t>Exemple d’un rapport d’audit d’architecture</w:t>
            </w:r>
            <w:r w:rsidR="004C6577">
              <w:rPr>
                <w:webHidden/>
              </w:rPr>
              <w:tab/>
            </w:r>
            <w:r w:rsidR="004C6577">
              <w:rPr>
                <w:webHidden/>
              </w:rPr>
              <w:fldChar w:fldCharType="begin"/>
            </w:r>
            <w:r w:rsidR="004C6577">
              <w:rPr>
                <w:webHidden/>
              </w:rPr>
              <w:instrText xml:space="preserve"> PAGEREF _Toc39929342 \h </w:instrText>
            </w:r>
            <w:r w:rsidR="004C6577">
              <w:rPr>
                <w:webHidden/>
              </w:rPr>
            </w:r>
            <w:r w:rsidR="004C6577">
              <w:rPr>
                <w:webHidden/>
              </w:rPr>
              <w:fldChar w:fldCharType="separate"/>
            </w:r>
            <w:r w:rsidR="004C6577">
              <w:rPr>
                <w:webHidden/>
              </w:rPr>
              <w:t>3</w:t>
            </w:r>
            <w:r w:rsidR="004C6577">
              <w:rPr>
                <w:webHidden/>
              </w:rPr>
              <w:fldChar w:fldCharType="end"/>
            </w:r>
          </w:hyperlink>
        </w:p>
        <w:p w:rsidR="004C6577" w:rsidRDefault="004C6577">
          <w:pPr>
            <w:pStyle w:val="TM1"/>
            <w:rPr>
              <w:caps w:val="0"/>
              <w:color w:val="auto"/>
              <w:sz w:val="22"/>
            </w:rPr>
          </w:pPr>
          <w:hyperlink w:anchor="_Toc39929343" w:history="1">
            <w:r w:rsidRPr="00C72A33">
              <w:rPr>
                <w:rStyle w:val="Lienhypertexte"/>
                <w:rFonts w:eastAsia="Times New Roman"/>
              </w:rPr>
              <w:t>2.</w:t>
            </w:r>
            <w:r>
              <w:rPr>
                <w:caps w:val="0"/>
                <w:color w:val="auto"/>
                <w:sz w:val="22"/>
              </w:rPr>
              <w:tab/>
            </w:r>
            <w:r w:rsidRPr="00C72A33">
              <w:rPr>
                <w:rStyle w:val="Lienhypertexte"/>
                <w:rFonts w:eastAsia="Times New Roman"/>
              </w:rPr>
              <w:t>Exemple d’un rapport d’audit de code</w:t>
            </w:r>
            <w:r>
              <w:rPr>
                <w:webHidden/>
              </w:rPr>
              <w:tab/>
            </w:r>
            <w:r>
              <w:rPr>
                <w:webHidden/>
              </w:rPr>
              <w:fldChar w:fldCharType="begin"/>
            </w:r>
            <w:r>
              <w:rPr>
                <w:webHidden/>
              </w:rPr>
              <w:instrText xml:space="preserve"> PAGEREF _Toc39929343 \h </w:instrText>
            </w:r>
            <w:r>
              <w:rPr>
                <w:webHidden/>
              </w:rPr>
            </w:r>
            <w:r>
              <w:rPr>
                <w:webHidden/>
              </w:rPr>
              <w:fldChar w:fldCharType="separate"/>
            </w:r>
            <w:r>
              <w:rPr>
                <w:webHidden/>
              </w:rPr>
              <w:t>4</w:t>
            </w:r>
            <w:r>
              <w:rPr>
                <w:webHidden/>
              </w:rPr>
              <w:fldChar w:fldCharType="end"/>
            </w:r>
          </w:hyperlink>
        </w:p>
        <w:p w:rsidR="004C6577" w:rsidRDefault="004C6577">
          <w:pPr>
            <w:pStyle w:val="TM1"/>
            <w:rPr>
              <w:caps w:val="0"/>
              <w:color w:val="auto"/>
              <w:sz w:val="22"/>
            </w:rPr>
          </w:pPr>
          <w:hyperlink w:anchor="_Toc39929344" w:history="1">
            <w:r w:rsidRPr="00C72A33">
              <w:rPr>
                <w:rStyle w:val="Lienhypertexte"/>
                <w:rFonts w:eastAsia="Times New Roman"/>
              </w:rPr>
              <w:t>3.</w:t>
            </w:r>
            <w:r>
              <w:rPr>
                <w:caps w:val="0"/>
                <w:color w:val="auto"/>
                <w:sz w:val="22"/>
              </w:rPr>
              <w:tab/>
            </w:r>
            <w:r w:rsidRPr="00C72A33">
              <w:rPr>
                <w:rStyle w:val="Lienhypertexte"/>
                <w:rFonts w:eastAsia="Times New Roman"/>
              </w:rPr>
              <w:t>Exemple d’un rapport d’audit de configuration</w:t>
            </w:r>
            <w:r>
              <w:rPr>
                <w:webHidden/>
              </w:rPr>
              <w:tab/>
            </w:r>
            <w:r>
              <w:rPr>
                <w:webHidden/>
              </w:rPr>
              <w:fldChar w:fldCharType="begin"/>
            </w:r>
            <w:r>
              <w:rPr>
                <w:webHidden/>
              </w:rPr>
              <w:instrText xml:space="preserve"> PAGEREF _Toc39929344 \h </w:instrText>
            </w:r>
            <w:r>
              <w:rPr>
                <w:webHidden/>
              </w:rPr>
            </w:r>
            <w:r>
              <w:rPr>
                <w:webHidden/>
              </w:rPr>
              <w:fldChar w:fldCharType="separate"/>
            </w:r>
            <w:r>
              <w:rPr>
                <w:webHidden/>
              </w:rPr>
              <w:t>5</w:t>
            </w:r>
            <w:r>
              <w:rPr>
                <w:webHidden/>
              </w:rPr>
              <w:fldChar w:fldCharType="end"/>
            </w:r>
          </w:hyperlink>
        </w:p>
        <w:p w:rsidR="004C6577" w:rsidRDefault="004C6577">
          <w:pPr>
            <w:pStyle w:val="TM1"/>
            <w:rPr>
              <w:caps w:val="0"/>
              <w:color w:val="auto"/>
              <w:sz w:val="22"/>
            </w:rPr>
          </w:pPr>
          <w:hyperlink w:anchor="_Toc39929345" w:history="1">
            <w:r w:rsidRPr="00C72A33">
              <w:rPr>
                <w:rStyle w:val="Lienhypertexte"/>
                <w:rFonts w:eastAsia="Times New Roman"/>
              </w:rPr>
              <w:t>4.</w:t>
            </w:r>
            <w:r>
              <w:rPr>
                <w:caps w:val="0"/>
                <w:color w:val="auto"/>
                <w:sz w:val="22"/>
              </w:rPr>
              <w:tab/>
            </w:r>
            <w:r w:rsidRPr="00C72A33">
              <w:rPr>
                <w:rStyle w:val="Lienhypertexte"/>
                <w:rFonts w:eastAsia="Times New Roman"/>
              </w:rPr>
              <w:t>Exemple d’un rapport d’audit organisationnel et physique</w:t>
            </w:r>
            <w:r>
              <w:rPr>
                <w:webHidden/>
              </w:rPr>
              <w:tab/>
            </w:r>
            <w:r>
              <w:rPr>
                <w:webHidden/>
              </w:rPr>
              <w:fldChar w:fldCharType="begin"/>
            </w:r>
            <w:r>
              <w:rPr>
                <w:webHidden/>
              </w:rPr>
              <w:instrText xml:space="preserve"> PAGEREF _Toc39929345 \h </w:instrText>
            </w:r>
            <w:r>
              <w:rPr>
                <w:webHidden/>
              </w:rPr>
            </w:r>
            <w:r>
              <w:rPr>
                <w:webHidden/>
              </w:rPr>
              <w:fldChar w:fldCharType="separate"/>
            </w:r>
            <w:r>
              <w:rPr>
                <w:webHidden/>
              </w:rPr>
              <w:t>6</w:t>
            </w:r>
            <w:r>
              <w:rPr>
                <w:webHidden/>
              </w:rPr>
              <w:fldChar w:fldCharType="end"/>
            </w:r>
          </w:hyperlink>
        </w:p>
        <w:p w:rsidR="004C6577" w:rsidRDefault="004C6577">
          <w:pPr>
            <w:pStyle w:val="TM1"/>
            <w:rPr>
              <w:caps w:val="0"/>
              <w:color w:val="auto"/>
              <w:sz w:val="22"/>
            </w:rPr>
          </w:pPr>
          <w:hyperlink w:anchor="_Toc39929346" w:history="1">
            <w:r w:rsidRPr="00C72A33">
              <w:rPr>
                <w:rStyle w:val="Lienhypertexte"/>
                <w:rFonts w:eastAsia="Times New Roman"/>
              </w:rPr>
              <w:t>5.</w:t>
            </w:r>
            <w:r>
              <w:rPr>
                <w:caps w:val="0"/>
                <w:color w:val="auto"/>
                <w:sz w:val="22"/>
              </w:rPr>
              <w:tab/>
            </w:r>
            <w:r w:rsidRPr="00C72A33">
              <w:rPr>
                <w:rStyle w:val="Lienhypertexte"/>
                <w:rFonts w:eastAsia="Times New Roman"/>
              </w:rPr>
              <w:t>Exemple de plan de politique de sécurité des SI</w:t>
            </w:r>
            <w:r>
              <w:rPr>
                <w:webHidden/>
              </w:rPr>
              <w:tab/>
            </w:r>
            <w:r>
              <w:rPr>
                <w:webHidden/>
              </w:rPr>
              <w:fldChar w:fldCharType="begin"/>
            </w:r>
            <w:r>
              <w:rPr>
                <w:webHidden/>
              </w:rPr>
              <w:instrText xml:space="preserve"> PAGEREF _Toc39929346 \h </w:instrText>
            </w:r>
            <w:r>
              <w:rPr>
                <w:webHidden/>
              </w:rPr>
            </w:r>
            <w:r>
              <w:rPr>
                <w:webHidden/>
              </w:rPr>
              <w:fldChar w:fldCharType="separate"/>
            </w:r>
            <w:r>
              <w:rPr>
                <w:webHidden/>
              </w:rPr>
              <w:t>9</w:t>
            </w:r>
            <w:r>
              <w:rPr>
                <w:webHidden/>
              </w:rPr>
              <w:fldChar w:fldCharType="end"/>
            </w:r>
          </w:hyperlink>
        </w:p>
        <w:p w:rsidR="004C6577" w:rsidRDefault="004C6577">
          <w:pPr>
            <w:pStyle w:val="TM1"/>
            <w:rPr>
              <w:caps w:val="0"/>
              <w:color w:val="auto"/>
              <w:sz w:val="22"/>
            </w:rPr>
          </w:pPr>
          <w:hyperlink w:anchor="_Toc39929347" w:history="1">
            <w:r w:rsidRPr="00C72A33">
              <w:rPr>
                <w:rStyle w:val="Lienhypertexte"/>
                <w:rFonts w:eastAsia="Times New Roman"/>
              </w:rPr>
              <w:t>6.</w:t>
            </w:r>
            <w:r>
              <w:rPr>
                <w:caps w:val="0"/>
                <w:color w:val="auto"/>
                <w:sz w:val="22"/>
              </w:rPr>
              <w:tab/>
            </w:r>
            <w:r w:rsidRPr="00C72A33">
              <w:rPr>
                <w:rStyle w:val="Lienhypertexte"/>
                <w:rFonts w:eastAsia="Times New Roman"/>
              </w:rPr>
              <w:t>Exemple de plan de guide thématique sur l’authentification des clients</w:t>
            </w:r>
            <w:r>
              <w:rPr>
                <w:webHidden/>
              </w:rPr>
              <w:tab/>
            </w:r>
            <w:r>
              <w:rPr>
                <w:webHidden/>
              </w:rPr>
              <w:fldChar w:fldCharType="begin"/>
            </w:r>
            <w:r>
              <w:rPr>
                <w:webHidden/>
              </w:rPr>
              <w:instrText xml:space="preserve"> PAGEREF _Toc39929347 \h </w:instrText>
            </w:r>
            <w:r>
              <w:rPr>
                <w:webHidden/>
              </w:rPr>
            </w:r>
            <w:r>
              <w:rPr>
                <w:webHidden/>
              </w:rPr>
              <w:fldChar w:fldCharType="separate"/>
            </w:r>
            <w:r>
              <w:rPr>
                <w:webHidden/>
              </w:rPr>
              <w:t>10</w:t>
            </w:r>
            <w:r>
              <w:rPr>
                <w:webHidden/>
              </w:rPr>
              <w:fldChar w:fldCharType="end"/>
            </w:r>
          </w:hyperlink>
        </w:p>
        <w:p w:rsidR="004C6577" w:rsidRDefault="004C6577">
          <w:pPr>
            <w:pStyle w:val="TM1"/>
            <w:rPr>
              <w:caps w:val="0"/>
              <w:color w:val="auto"/>
              <w:sz w:val="22"/>
            </w:rPr>
          </w:pPr>
          <w:hyperlink w:anchor="_Toc39929348" w:history="1">
            <w:r w:rsidRPr="00C72A33">
              <w:rPr>
                <w:rStyle w:val="Lienhypertexte"/>
                <w:rFonts w:eastAsia="Times New Roman"/>
              </w:rPr>
              <w:t>7.</w:t>
            </w:r>
            <w:r>
              <w:rPr>
                <w:caps w:val="0"/>
                <w:color w:val="auto"/>
                <w:sz w:val="22"/>
              </w:rPr>
              <w:tab/>
            </w:r>
            <w:r w:rsidRPr="00C72A33">
              <w:rPr>
                <w:rStyle w:val="Lienhypertexte"/>
                <w:rFonts w:eastAsia="Times New Roman"/>
              </w:rPr>
              <w:t>Exemple de plan d’étude pour l’authentification forte des utilisateurs</w:t>
            </w:r>
            <w:r>
              <w:rPr>
                <w:webHidden/>
              </w:rPr>
              <w:tab/>
            </w:r>
            <w:r>
              <w:rPr>
                <w:webHidden/>
              </w:rPr>
              <w:fldChar w:fldCharType="begin"/>
            </w:r>
            <w:r>
              <w:rPr>
                <w:webHidden/>
              </w:rPr>
              <w:instrText xml:space="preserve"> PAGEREF _Toc39929348 \h </w:instrText>
            </w:r>
            <w:r>
              <w:rPr>
                <w:webHidden/>
              </w:rPr>
            </w:r>
            <w:r>
              <w:rPr>
                <w:webHidden/>
              </w:rPr>
              <w:fldChar w:fldCharType="separate"/>
            </w:r>
            <w:r>
              <w:rPr>
                <w:webHidden/>
              </w:rPr>
              <w:t>12</w:t>
            </w:r>
            <w:r>
              <w:rPr>
                <w:webHidden/>
              </w:rPr>
              <w:fldChar w:fldCharType="end"/>
            </w:r>
          </w:hyperlink>
        </w:p>
        <w:p w:rsidR="004C6577" w:rsidRDefault="004C6577">
          <w:pPr>
            <w:pStyle w:val="TM1"/>
            <w:rPr>
              <w:caps w:val="0"/>
              <w:color w:val="auto"/>
              <w:sz w:val="22"/>
            </w:rPr>
          </w:pPr>
          <w:hyperlink w:anchor="_Toc39929349" w:history="1">
            <w:r w:rsidRPr="00C72A33">
              <w:rPr>
                <w:rStyle w:val="Lienhypertexte"/>
                <w:rFonts w:eastAsia="Times New Roman"/>
              </w:rPr>
              <w:t>8.</w:t>
            </w:r>
            <w:r>
              <w:rPr>
                <w:caps w:val="0"/>
                <w:color w:val="auto"/>
                <w:sz w:val="22"/>
              </w:rPr>
              <w:tab/>
            </w:r>
            <w:r w:rsidRPr="00C72A33">
              <w:rPr>
                <w:rStyle w:val="Lienhypertexte"/>
                <w:rFonts w:eastAsia="Times New Roman"/>
              </w:rPr>
              <w:t>Exemple de Cahier des charges pour un RFP d’une solution de WebSSO</w:t>
            </w:r>
            <w:r>
              <w:rPr>
                <w:webHidden/>
              </w:rPr>
              <w:tab/>
            </w:r>
            <w:r>
              <w:rPr>
                <w:webHidden/>
              </w:rPr>
              <w:fldChar w:fldCharType="begin"/>
            </w:r>
            <w:r>
              <w:rPr>
                <w:webHidden/>
              </w:rPr>
              <w:instrText xml:space="preserve"> PAGEREF _Toc39929349 \h </w:instrText>
            </w:r>
            <w:r>
              <w:rPr>
                <w:webHidden/>
              </w:rPr>
            </w:r>
            <w:r>
              <w:rPr>
                <w:webHidden/>
              </w:rPr>
              <w:fldChar w:fldCharType="separate"/>
            </w:r>
            <w:r>
              <w:rPr>
                <w:webHidden/>
              </w:rPr>
              <w:t>14</w:t>
            </w:r>
            <w:r>
              <w:rPr>
                <w:webHidden/>
              </w:rPr>
              <w:fldChar w:fldCharType="end"/>
            </w:r>
          </w:hyperlink>
        </w:p>
        <w:p w:rsidR="004C6577" w:rsidRDefault="004C6577">
          <w:pPr>
            <w:pStyle w:val="TM1"/>
            <w:rPr>
              <w:caps w:val="0"/>
              <w:color w:val="auto"/>
              <w:sz w:val="22"/>
            </w:rPr>
          </w:pPr>
          <w:hyperlink w:anchor="_Toc39929350" w:history="1">
            <w:r w:rsidRPr="00C72A33">
              <w:rPr>
                <w:rStyle w:val="Lienhypertexte"/>
                <w:rFonts w:eastAsia="Times New Roman"/>
              </w:rPr>
              <w:t>9.</w:t>
            </w:r>
            <w:r>
              <w:rPr>
                <w:caps w:val="0"/>
                <w:color w:val="auto"/>
                <w:sz w:val="22"/>
              </w:rPr>
              <w:tab/>
            </w:r>
            <w:r w:rsidRPr="00C72A33">
              <w:rPr>
                <w:rStyle w:val="Lienhypertexte"/>
                <w:rFonts w:eastAsia="Times New Roman"/>
              </w:rPr>
              <w:t>Livrable Dossier de sécurité</w:t>
            </w:r>
            <w:r>
              <w:rPr>
                <w:webHidden/>
              </w:rPr>
              <w:tab/>
            </w:r>
            <w:r>
              <w:rPr>
                <w:webHidden/>
              </w:rPr>
              <w:fldChar w:fldCharType="begin"/>
            </w:r>
            <w:r>
              <w:rPr>
                <w:webHidden/>
              </w:rPr>
              <w:instrText xml:space="preserve"> PAGEREF _Toc39929350 \h </w:instrText>
            </w:r>
            <w:r>
              <w:rPr>
                <w:webHidden/>
              </w:rPr>
            </w:r>
            <w:r>
              <w:rPr>
                <w:webHidden/>
              </w:rPr>
              <w:fldChar w:fldCharType="separate"/>
            </w:r>
            <w:r>
              <w:rPr>
                <w:webHidden/>
              </w:rPr>
              <w:t>1</w:t>
            </w:r>
            <w:r>
              <w:rPr>
                <w:webHidden/>
              </w:rPr>
              <w:t>5</w:t>
            </w:r>
            <w:r>
              <w:rPr>
                <w:webHidden/>
              </w:rPr>
              <w:fldChar w:fldCharType="end"/>
            </w:r>
          </w:hyperlink>
        </w:p>
        <w:p w:rsidR="004C6577" w:rsidRDefault="004C6577">
          <w:pPr>
            <w:pStyle w:val="TM1"/>
            <w:tabs>
              <w:tab w:val="left" w:pos="709"/>
            </w:tabs>
            <w:rPr>
              <w:caps w:val="0"/>
              <w:color w:val="auto"/>
              <w:sz w:val="22"/>
            </w:rPr>
          </w:pPr>
          <w:hyperlink w:anchor="_Toc39929351" w:history="1">
            <w:r w:rsidRPr="00C72A33">
              <w:rPr>
                <w:rStyle w:val="Lienhypertexte"/>
                <w:rFonts w:eastAsia="Times New Roman"/>
              </w:rPr>
              <w:t>10.</w:t>
            </w:r>
            <w:r>
              <w:rPr>
                <w:caps w:val="0"/>
                <w:color w:val="auto"/>
                <w:sz w:val="22"/>
              </w:rPr>
              <w:tab/>
            </w:r>
            <w:r w:rsidRPr="00C72A33">
              <w:rPr>
                <w:rStyle w:val="Lienhypertexte"/>
                <w:rFonts w:eastAsia="Times New Roman"/>
              </w:rPr>
              <w:t>Tableau de bord de pilotage de SMSI</w:t>
            </w:r>
            <w:r>
              <w:rPr>
                <w:webHidden/>
              </w:rPr>
              <w:tab/>
            </w:r>
            <w:r>
              <w:rPr>
                <w:webHidden/>
              </w:rPr>
              <w:fldChar w:fldCharType="begin"/>
            </w:r>
            <w:r>
              <w:rPr>
                <w:webHidden/>
              </w:rPr>
              <w:instrText xml:space="preserve"> PAGEREF _Toc39929351 \h </w:instrText>
            </w:r>
            <w:r>
              <w:rPr>
                <w:webHidden/>
              </w:rPr>
            </w:r>
            <w:r>
              <w:rPr>
                <w:webHidden/>
              </w:rPr>
              <w:fldChar w:fldCharType="separate"/>
            </w:r>
            <w:r>
              <w:rPr>
                <w:webHidden/>
              </w:rPr>
              <w:t>16</w:t>
            </w:r>
            <w:r>
              <w:rPr>
                <w:webHidden/>
              </w:rPr>
              <w:fldChar w:fldCharType="end"/>
            </w:r>
          </w:hyperlink>
        </w:p>
        <w:p w:rsidR="004C6577" w:rsidRDefault="004C6577">
          <w:pPr>
            <w:pStyle w:val="TM1"/>
            <w:tabs>
              <w:tab w:val="left" w:pos="709"/>
            </w:tabs>
            <w:rPr>
              <w:caps w:val="0"/>
              <w:color w:val="auto"/>
              <w:sz w:val="22"/>
            </w:rPr>
          </w:pPr>
          <w:hyperlink w:anchor="_Toc39929352" w:history="1">
            <w:r w:rsidRPr="00C72A33">
              <w:rPr>
                <w:rStyle w:val="Lienhypertexte"/>
                <w:rFonts w:eastAsia="Times New Roman"/>
              </w:rPr>
              <w:t>11.</w:t>
            </w:r>
            <w:r>
              <w:rPr>
                <w:caps w:val="0"/>
                <w:color w:val="auto"/>
                <w:sz w:val="22"/>
              </w:rPr>
              <w:tab/>
            </w:r>
            <w:r w:rsidRPr="00C72A33">
              <w:rPr>
                <w:rStyle w:val="Lienhypertexte"/>
                <w:rFonts w:eastAsia="Times New Roman"/>
              </w:rPr>
              <w:t>Indicateurs de sécurité</w:t>
            </w:r>
            <w:r>
              <w:rPr>
                <w:webHidden/>
              </w:rPr>
              <w:tab/>
            </w:r>
            <w:r>
              <w:rPr>
                <w:webHidden/>
              </w:rPr>
              <w:fldChar w:fldCharType="begin"/>
            </w:r>
            <w:r>
              <w:rPr>
                <w:webHidden/>
              </w:rPr>
              <w:instrText xml:space="preserve"> PAGEREF _Toc39929352 \h </w:instrText>
            </w:r>
            <w:r>
              <w:rPr>
                <w:webHidden/>
              </w:rPr>
            </w:r>
            <w:r>
              <w:rPr>
                <w:webHidden/>
              </w:rPr>
              <w:fldChar w:fldCharType="separate"/>
            </w:r>
            <w:r>
              <w:rPr>
                <w:webHidden/>
              </w:rPr>
              <w:t>19</w:t>
            </w:r>
            <w:r>
              <w:rPr>
                <w:webHidden/>
              </w:rPr>
              <w:fldChar w:fldCharType="end"/>
            </w:r>
          </w:hyperlink>
        </w:p>
        <w:p w:rsidR="004C6577" w:rsidRDefault="004C6577">
          <w:pPr>
            <w:pStyle w:val="TM1"/>
            <w:tabs>
              <w:tab w:val="left" w:pos="709"/>
            </w:tabs>
            <w:rPr>
              <w:caps w:val="0"/>
              <w:color w:val="auto"/>
              <w:sz w:val="22"/>
            </w:rPr>
          </w:pPr>
          <w:hyperlink w:anchor="_Toc39929353" w:history="1">
            <w:r w:rsidRPr="00C72A33">
              <w:rPr>
                <w:rStyle w:val="Lienhypertexte"/>
                <w:rFonts w:eastAsia="Times New Roman"/>
              </w:rPr>
              <w:t>12.</w:t>
            </w:r>
            <w:r>
              <w:rPr>
                <w:caps w:val="0"/>
                <w:color w:val="auto"/>
                <w:sz w:val="22"/>
              </w:rPr>
              <w:tab/>
            </w:r>
            <w:r w:rsidRPr="00C72A33">
              <w:rPr>
                <w:rStyle w:val="Lienhypertexte"/>
                <w:rFonts w:eastAsia="Times New Roman"/>
              </w:rPr>
              <w:t>Exemple d’un DEX</w:t>
            </w:r>
            <w:r>
              <w:rPr>
                <w:webHidden/>
              </w:rPr>
              <w:tab/>
            </w:r>
            <w:r>
              <w:rPr>
                <w:webHidden/>
              </w:rPr>
              <w:fldChar w:fldCharType="begin"/>
            </w:r>
            <w:r>
              <w:rPr>
                <w:webHidden/>
              </w:rPr>
              <w:instrText xml:space="preserve"> PAGEREF _Toc39929353 \h </w:instrText>
            </w:r>
            <w:r>
              <w:rPr>
                <w:webHidden/>
              </w:rPr>
            </w:r>
            <w:r>
              <w:rPr>
                <w:webHidden/>
              </w:rPr>
              <w:fldChar w:fldCharType="separate"/>
            </w:r>
            <w:r>
              <w:rPr>
                <w:webHidden/>
              </w:rPr>
              <w:t>20</w:t>
            </w:r>
            <w:r>
              <w:rPr>
                <w:webHidden/>
              </w:rPr>
              <w:fldChar w:fldCharType="end"/>
            </w:r>
          </w:hyperlink>
        </w:p>
        <w:p w:rsidR="004C6577" w:rsidRDefault="004C6577">
          <w:pPr>
            <w:pStyle w:val="TM1"/>
            <w:tabs>
              <w:tab w:val="left" w:pos="709"/>
            </w:tabs>
            <w:rPr>
              <w:caps w:val="0"/>
              <w:color w:val="auto"/>
              <w:sz w:val="22"/>
            </w:rPr>
          </w:pPr>
          <w:hyperlink w:anchor="_Toc39929354" w:history="1">
            <w:r w:rsidRPr="00C72A33">
              <w:rPr>
                <w:rStyle w:val="Lienhypertexte"/>
                <w:rFonts w:eastAsia="Times New Roman"/>
              </w:rPr>
              <w:t>13.</w:t>
            </w:r>
            <w:r>
              <w:rPr>
                <w:caps w:val="0"/>
                <w:color w:val="auto"/>
                <w:sz w:val="22"/>
              </w:rPr>
              <w:tab/>
            </w:r>
            <w:r w:rsidRPr="00C72A33">
              <w:rPr>
                <w:rStyle w:val="Lienhypertexte"/>
                <w:rFonts w:eastAsia="Times New Roman"/>
              </w:rPr>
              <w:t>Exemple d’un DIT</w:t>
            </w:r>
            <w:r>
              <w:rPr>
                <w:webHidden/>
              </w:rPr>
              <w:tab/>
            </w:r>
            <w:r>
              <w:rPr>
                <w:webHidden/>
              </w:rPr>
              <w:fldChar w:fldCharType="begin"/>
            </w:r>
            <w:r>
              <w:rPr>
                <w:webHidden/>
              </w:rPr>
              <w:instrText xml:space="preserve"> PAGEREF _Toc39929354 \h </w:instrText>
            </w:r>
            <w:r>
              <w:rPr>
                <w:webHidden/>
              </w:rPr>
            </w:r>
            <w:r>
              <w:rPr>
                <w:webHidden/>
              </w:rPr>
              <w:fldChar w:fldCharType="separate"/>
            </w:r>
            <w:r>
              <w:rPr>
                <w:webHidden/>
              </w:rPr>
              <w:t>23</w:t>
            </w:r>
            <w:r>
              <w:rPr>
                <w:webHidden/>
              </w:rPr>
              <w:fldChar w:fldCharType="end"/>
            </w:r>
          </w:hyperlink>
        </w:p>
        <w:p w:rsidR="00414B6D" w:rsidRPr="00932800" w:rsidRDefault="00414B6D" w:rsidP="00414B6D">
          <w:pPr>
            <w:rPr>
              <w:b/>
              <w:bCs/>
              <w:color w:val="595959" w:themeColor="text1" w:themeTint="A6"/>
            </w:rPr>
          </w:pPr>
          <w:r w:rsidRPr="00932800">
            <w:rPr>
              <w:b/>
              <w:bCs/>
              <w:color w:val="595959" w:themeColor="text1" w:themeTint="A6"/>
            </w:rPr>
            <w:fldChar w:fldCharType="end"/>
          </w:r>
        </w:p>
      </w:sdtContent>
    </w:sdt>
    <w:p w:rsidR="00FB58B4" w:rsidRPr="00897CC3" w:rsidRDefault="001B6BD9" w:rsidP="00897CC3">
      <w:pPr>
        <w:spacing w:after="200" w:line="276" w:lineRule="auto"/>
        <w:rPr>
          <w:b/>
          <w:color w:val="595959" w:themeColor="text1" w:themeTint="A6"/>
          <w:sz w:val="36"/>
          <w:szCs w:val="36"/>
        </w:rPr>
      </w:pPr>
      <w:r w:rsidRPr="00932800">
        <w:rPr>
          <w:color w:val="595959" w:themeColor="text1" w:themeTint="A6"/>
        </w:rPr>
        <w:br w:type="page"/>
      </w:r>
      <w:r w:rsidR="00FB58B4" w:rsidRPr="00897CC3">
        <w:rPr>
          <w:b/>
          <w:noProof/>
          <w:color w:val="240058" w:themeColor="text2"/>
          <w:sz w:val="36"/>
          <w:szCs w:val="36"/>
          <w:lang w:eastAsia="fr-FR"/>
        </w:rPr>
        <w:lastRenderedPageBreak/>
        <mc:AlternateContent>
          <mc:Choice Requires="wpg">
            <w:drawing>
              <wp:anchor distT="0" distB="0" distL="114300" distR="114300" simplePos="0" relativeHeight="251660288" behindDoc="0" locked="0" layoutInCell="1" allowOverlap="1" wp14:anchorId="4D3661D3" wp14:editId="3A53B6C4">
                <wp:simplePos x="0" y="0"/>
                <wp:positionH relativeFrom="column">
                  <wp:posOffset>-589584</wp:posOffset>
                </wp:positionH>
                <wp:positionV relativeFrom="paragraph">
                  <wp:posOffset>-89535</wp:posOffset>
                </wp:positionV>
                <wp:extent cx="537782" cy="460374"/>
                <wp:effectExtent l="0" t="0" r="0" b="0"/>
                <wp:wrapNone/>
                <wp:docPr id="401" name="Groupe 28"/>
                <wp:cNvGraphicFramePr/>
                <a:graphic xmlns:a="http://schemas.openxmlformats.org/drawingml/2006/main">
                  <a:graphicData uri="http://schemas.microsoft.com/office/word/2010/wordprocessingGroup">
                    <wpg:wgp>
                      <wpg:cNvGrpSpPr/>
                      <wpg:grpSpPr>
                        <a:xfrm>
                          <a:off x="0" y="0"/>
                          <a:ext cx="537782" cy="460373"/>
                          <a:chOff x="0" y="0"/>
                          <a:chExt cx="838200" cy="717550"/>
                        </a:xfrm>
                      </wpg:grpSpPr>
                      <wps:wsp>
                        <wps:cNvPr id="437" name="Freeform 25"/>
                        <wps:cNvSpPr>
                          <a:spLocks/>
                        </wps:cNvSpPr>
                        <wps:spPr bwMode="auto">
                          <a:xfrm>
                            <a:off x="0" y="0"/>
                            <a:ext cx="838200" cy="717550"/>
                          </a:xfrm>
                          <a:custGeom>
                            <a:avLst/>
                            <a:gdLst>
                              <a:gd name="T0" fmla="*/ 192 w 224"/>
                              <a:gd name="T1" fmla="*/ 173 h 191"/>
                              <a:gd name="T2" fmla="*/ 112 w 224"/>
                              <a:gd name="T3" fmla="*/ 191 h 191"/>
                              <a:gd name="T4" fmla="*/ 32 w 224"/>
                              <a:gd name="T5" fmla="*/ 173 h 191"/>
                              <a:gd name="T6" fmla="*/ 0 w 224"/>
                              <a:gd name="T7" fmla="*/ 96 h 191"/>
                              <a:gd name="T8" fmla="*/ 32 w 224"/>
                              <a:gd name="T9" fmla="*/ 19 h 191"/>
                              <a:gd name="T10" fmla="*/ 112 w 224"/>
                              <a:gd name="T11" fmla="*/ 0 h 191"/>
                              <a:gd name="T12" fmla="*/ 192 w 224"/>
                              <a:gd name="T13" fmla="*/ 19 h 191"/>
                              <a:gd name="T14" fmla="*/ 224 w 224"/>
                              <a:gd name="T15" fmla="*/ 96 h 191"/>
                              <a:gd name="T16" fmla="*/ 192 w 224"/>
                              <a:gd name="T17" fmla="*/ 173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24" h="191">
                                <a:moveTo>
                                  <a:pt x="192" y="173"/>
                                </a:moveTo>
                                <a:cubicBezTo>
                                  <a:pt x="171" y="187"/>
                                  <a:pt x="144" y="191"/>
                                  <a:pt x="112" y="191"/>
                                </a:cubicBezTo>
                                <a:cubicBezTo>
                                  <a:pt x="80" y="191"/>
                                  <a:pt x="52" y="187"/>
                                  <a:pt x="32" y="173"/>
                                </a:cubicBezTo>
                                <a:cubicBezTo>
                                  <a:pt x="9" y="157"/>
                                  <a:pt x="0" y="128"/>
                                  <a:pt x="0" y="96"/>
                                </a:cubicBezTo>
                                <a:cubicBezTo>
                                  <a:pt x="0" y="64"/>
                                  <a:pt x="9" y="35"/>
                                  <a:pt x="32" y="19"/>
                                </a:cubicBezTo>
                                <a:cubicBezTo>
                                  <a:pt x="52" y="5"/>
                                  <a:pt x="80" y="0"/>
                                  <a:pt x="112" y="0"/>
                                </a:cubicBezTo>
                                <a:cubicBezTo>
                                  <a:pt x="144" y="0"/>
                                  <a:pt x="171" y="5"/>
                                  <a:pt x="192" y="19"/>
                                </a:cubicBezTo>
                                <a:cubicBezTo>
                                  <a:pt x="215" y="35"/>
                                  <a:pt x="224" y="64"/>
                                  <a:pt x="224" y="96"/>
                                </a:cubicBezTo>
                                <a:cubicBezTo>
                                  <a:pt x="224" y="128"/>
                                  <a:pt x="215" y="157"/>
                                  <a:pt x="192" y="173"/>
                                </a:cubicBez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C6577" w:rsidRDefault="004C6577" w:rsidP="00FB58B4">
                              <w:pPr>
                                <w:rPr>
                                  <w:rFonts w:eastAsia="Times New Roman"/>
                                </w:rPr>
                              </w:pPr>
                            </w:p>
                          </w:txbxContent>
                        </wps:txbx>
                        <wps:bodyPr vert="horz" wrap="square" lIns="91440" tIns="45720" rIns="91440" bIns="45720" numCol="1" anchor="t" anchorCtr="0" compatLnSpc="1">
                          <a:prstTxWarp prst="textNoShape">
                            <a:avLst/>
                          </a:prstTxWarp>
                        </wps:bodyPr>
                      </wps:wsp>
                      <wps:wsp>
                        <wps:cNvPr id="438" name="Freeform 26"/>
                        <wps:cNvSpPr>
                          <a:spLocks/>
                        </wps:cNvSpPr>
                        <wps:spPr bwMode="auto">
                          <a:xfrm>
                            <a:off x="193675" y="128588"/>
                            <a:ext cx="442913" cy="449263"/>
                          </a:xfrm>
                          <a:custGeom>
                            <a:avLst/>
                            <a:gdLst>
                              <a:gd name="T0" fmla="*/ 279 w 279"/>
                              <a:gd name="T1" fmla="*/ 142 h 283"/>
                              <a:gd name="T2" fmla="*/ 137 w 279"/>
                              <a:gd name="T3" fmla="*/ 283 h 283"/>
                              <a:gd name="T4" fmla="*/ 109 w 279"/>
                              <a:gd name="T5" fmla="*/ 255 h 283"/>
                              <a:gd name="T6" fmla="*/ 199 w 279"/>
                              <a:gd name="T7" fmla="*/ 165 h 283"/>
                              <a:gd name="T8" fmla="*/ 0 w 279"/>
                              <a:gd name="T9" fmla="*/ 165 h 283"/>
                              <a:gd name="T10" fmla="*/ 0 w 279"/>
                              <a:gd name="T11" fmla="*/ 120 h 283"/>
                              <a:gd name="T12" fmla="*/ 199 w 279"/>
                              <a:gd name="T13" fmla="*/ 120 h 283"/>
                              <a:gd name="T14" fmla="*/ 109 w 279"/>
                              <a:gd name="T15" fmla="*/ 30 h 283"/>
                              <a:gd name="T16" fmla="*/ 137 w 279"/>
                              <a:gd name="T17" fmla="*/ 0 h 283"/>
                              <a:gd name="T18" fmla="*/ 279 w 279"/>
                              <a:gd name="T19" fmla="*/ 142 h 283"/>
                              <a:gd name="T20" fmla="*/ 279 w 279"/>
                              <a:gd name="T21" fmla="*/ 142 h 283"/>
                              <a:gd name="T22" fmla="*/ 279 w 279"/>
                              <a:gd name="T23" fmla="*/ 142 h 2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79" h="283">
                                <a:moveTo>
                                  <a:pt x="279" y="142"/>
                                </a:moveTo>
                                <a:lnTo>
                                  <a:pt x="137" y="283"/>
                                </a:lnTo>
                                <a:lnTo>
                                  <a:pt x="109" y="255"/>
                                </a:lnTo>
                                <a:lnTo>
                                  <a:pt x="199" y="165"/>
                                </a:lnTo>
                                <a:lnTo>
                                  <a:pt x="0" y="165"/>
                                </a:lnTo>
                                <a:lnTo>
                                  <a:pt x="0" y="120"/>
                                </a:lnTo>
                                <a:lnTo>
                                  <a:pt x="199" y="120"/>
                                </a:lnTo>
                                <a:lnTo>
                                  <a:pt x="109" y="30"/>
                                </a:lnTo>
                                <a:lnTo>
                                  <a:pt x="137" y="0"/>
                                </a:lnTo>
                                <a:lnTo>
                                  <a:pt x="279" y="142"/>
                                </a:lnTo>
                                <a:lnTo>
                                  <a:pt x="279" y="142"/>
                                </a:lnTo>
                                <a:lnTo>
                                  <a:pt x="279" y="14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C6577" w:rsidRDefault="004C6577" w:rsidP="00FB58B4">
                              <w:pPr>
                                <w:rPr>
                                  <w:rFonts w:eastAsia="Times New Roman"/>
                                </w:rPr>
                              </w:pP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4D3661D3" id="Groupe 28" o:spid="_x0000_s1029" style="position:absolute;margin-left:-46.4pt;margin-top:-7.05pt;width:42.35pt;height:36.25pt;z-index:251660288" coordsize="8382,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">
                <v:shape id="Freeform 25" o:spid="_x0000_s1030" style="position:absolute;width:8382;height:7175;visibility:visible;mso-wrap-style:square;v-text-anchor:top" coordsize="224,1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" adj="-11796480,,5400" path="m192,173v-21,14,-48,18,-80,18c80,191,52,187,32,173,9,157,,128,,96,,64,9,35,32,19,52,5,80,,112,v32,,59,5,80,19c215,35,224,64,224,96v,32,-9,61,-32,77xe" fillcolor="#240058 [3215]" stroked="f">
                  <v:stroke joinstyle="round"/>
                  <v:formulas/>
                  <v:path arrowok="t" o:connecttype="custom" o:connectlocs="718457,649927;419100,717550;119743,649927;0,360653;119743,71379;419100,0;718457,71379;838200,360653;718457,649927" o:connectangles="0,0,0,0,0,0,0,0,0" textboxrect="0,0,224,191"/>
                  <v:textbox>
                    <w:txbxContent>
                      <w:p w:rsidR="004C6577" w:rsidRDefault="004C6577" w:rsidP="00FB58B4">
                        <w:pPr>
                          <w:rPr>
                            <w:rFonts w:eastAsia="Times New Roman"/>
                          </w:rPr>
                        </w:pPr>
                      </w:p>
                    </w:txbxContent>
                  </v:textbox>
                </v:shape>
                <v:shape id="Freeform 26" o:spid="_x0000_s1031" style="position:absolute;left:1936;top:1285;width:4429;height:4493;visibility:visible;mso-wrap-style:square;v-text-anchor:top" coordsize="279,2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" adj="-11796480,,5400" path="m279,142l137,283,109,255r90,-90l,165,,120r199,l109,30,137,,279,142r,l279,142xe" stroked="f">
                  <v:stroke joinstyle="round"/>
                  <v:formulas/>
                  <v:path arrowok="t" o:connecttype="custom" o:connectlocs="442913,225425;217488,449263;173038,404813;315913,261938;0,261938;0,190500;315913,190500;173038,47625;217488,0;442913,225425;442913,225425;442913,225425" o:connectangles="0,0,0,0,0,0,0,0,0,0,0,0" textboxrect="0,0,279,283"/>
                  <v:textbox>
                    <w:txbxContent>
                      <w:p w:rsidR="004C6577" w:rsidRDefault="004C6577" w:rsidP="00FB58B4">
                        <w:pPr>
                          <w:rPr>
                            <w:rFonts w:eastAsia="Times New Roman"/>
                          </w:rPr>
                        </w:pPr>
                      </w:p>
                    </w:txbxContent>
                  </v:textbox>
                </v:shape>
              </v:group>
            </w:pict>
          </mc:Fallback>
        </mc:AlternateContent>
      </w:r>
      <w:r w:rsidR="00FB58B4" w:rsidRPr="00897CC3">
        <w:rPr>
          <w:b/>
          <w:color w:val="240058" w:themeColor="text2"/>
          <w:sz w:val="36"/>
          <w:szCs w:val="36"/>
        </w:rPr>
        <w:t>PRÉAMBULE</w:t>
      </w:r>
    </w:p>
    <w:p w:rsidR="000A350D" w:rsidRDefault="000A350D" w:rsidP="000A350D">
      <w:pPr>
        <w:autoSpaceDE w:val="0"/>
        <w:autoSpaceDN w:val="0"/>
        <w:adjustRightInd w:val="0"/>
        <w:spacing w:line="240" w:lineRule="auto"/>
        <w:rPr>
          <w:rFonts w:eastAsia="Times New Roman" w:cs="Arial"/>
          <w:bCs/>
          <w:color w:val="595959"/>
          <w:lang w:eastAsia="fr-FR"/>
        </w:rPr>
      </w:pPr>
    </w:p>
    <w:p w:rsidR="000A350D" w:rsidRPr="000A350D" w:rsidRDefault="000A350D" w:rsidP="000A350D">
      <w:pPr>
        <w:autoSpaceDE w:val="0"/>
        <w:autoSpaceDN w:val="0"/>
        <w:adjustRightInd w:val="0"/>
        <w:spacing w:line="240" w:lineRule="auto"/>
        <w:rPr>
          <w:rFonts w:eastAsia="Times New Roman" w:cs="Arial"/>
          <w:bCs/>
          <w:color w:val="595959"/>
          <w:lang w:eastAsia="fr-FR"/>
        </w:rPr>
      </w:pPr>
      <w:r w:rsidRPr="000A350D">
        <w:rPr>
          <w:rFonts w:eastAsia="Times New Roman" w:cs="Arial"/>
          <w:bCs/>
          <w:color w:val="595959"/>
          <w:lang w:eastAsia="fr-FR"/>
        </w:rPr>
        <w:t>Afin de respecter la confidentialité des informations de nos clients, les exemples fournis ci-après présentent en général uniquement la table des matières des documents.</w:t>
      </w:r>
    </w:p>
    <w:p w:rsidR="00AB723C" w:rsidRDefault="000A350D" w:rsidP="000A350D">
      <w:pPr>
        <w:autoSpaceDE w:val="0"/>
        <w:autoSpaceDN w:val="0"/>
        <w:adjustRightInd w:val="0"/>
        <w:spacing w:line="240" w:lineRule="auto"/>
        <w:rPr>
          <w:rFonts w:eastAsia="Times New Roman" w:cs="Arial"/>
          <w:bCs/>
          <w:color w:val="595959"/>
          <w:lang w:eastAsia="fr-FR"/>
        </w:rPr>
      </w:pPr>
      <w:r w:rsidRPr="000A350D">
        <w:rPr>
          <w:rFonts w:eastAsia="Times New Roman" w:cs="Arial"/>
          <w:bCs/>
          <w:color w:val="595959"/>
          <w:lang w:eastAsia="fr-FR"/>
        </w:rPr>
        <w:t>Sur demande, nous pourrons soit organiser un entretien avec l’un de nos clients, soit vous présenter la démarche mise en œuvre dans le ca</w:t>
      </w:r>
      <w:r>
        <w:rPr>
          <w:rFonts w:eastAsia="Times New Roman" w:cs="Arial"/>
          <w:bCs/>
          <w:color w:val="595959"/>
          <w:lang w:eastAsia="fr-FR"/>
        </w:rPr>
        <w:t xml:space="preserve">dre de l’une de nos prestations </w:t>
      </w:r>
      <w:r w:rsidRPr="000A350D">
        <w:rPr>
          <w:rFonts w:eastAsia="Times New Roman" w:cs="Arial"/>
          <w:bCs/>
          <w:color w:val="595959"/>
          <w:lang w:eastAsia="fr-FR"/>
        </w:rPr>
        <w:t>et les livrables associés.</w:t>
      </w:r>
    </w:p>
    <w:p w:rsidR="000A350D" w:rsidRDefault="000A350D" w:rsidP="000A350D">
      <w:pPr>
        <w:autoSpaceDE w:val="0"/>
        <w:autoSpaceDN w:val="0"/>
        <w:adjustRightInd w:val="0"/>
        <w:spacing w:line="240" w:lineRule="auto"/>
        <w:rPr>
          <w:rFonts w:eastAsia="Times New Roman" w:cs="Arial"/>
          <w:bCs/>
          <w:color w:val="595959"/>
          <w:lang w:eastAsia="fr-FR"/>
        </w:rPr>
      </w:pPr>
    </w:p>
    <w:p w:rsidR="000A350D" w:rsidRDefault="000A350D" w:rsidP="000A350D">
      <w:pPr>
        <w:autoSpaceDE w:val="0"/>
        <w:autoSpaceDN w:val="0"/>
        <w:adjustRightInd w:val="0"/>
        <w:spacing w:line="240" w:lineRule="auto"/>
        <w:rPr>
          <w:rFonts w:eastAsia="Times New Roman" w:cs="Arial"/>
          <w:bCs/>
          <w:color w:val="595959"/>
          <w:lang w:eastAsia="fr-FR"/>
        </w:rPr>
      </w:pPr>
    </w:p>
    <w:p w:rsidR="000A350D" w:rsidRDefault="000A350D" w:rsidP="000A350D">
      <w:pPr>
        <w:spacing w:after="200" w:line="276" w:lineRule="auto"/>
        <w:rPr>
          <w:rFonts w:eastAsia="Times New Roman" w:cs="Arial"/>
          <w:bCs/>
          <w:color w:val="595959"/>
          <w:lang w:eastAsia="fr-FR"/>
        </w:rPr>
      </w:pPr>
    </w:p>
    <w:p w:rsidR="000A350D" w:rsidRDefault="000A350D" w:rsidP="000A350D">
      <w:pPr>
        <w:spacing w:after="200" w:line="276" w:lineRule="auto"/>
        <w:rPr>
          <w:rFonts w:eastAsia="Times New Roman" w:cs="Arial"/>
          <w:bCs/>
          <w:color w:val="595959"/>
          <w:lang w:eastAsia="fr-FR"/>
        </w:rPr>
      </w:pPr>
    </w:p>
    <w:p w:rsidR="000A350D" w:rsidRDefault="000A350D" w:rsidP="000A350D">
      <w:pPr>
        <w:spacing w:after="200" w:line="276" w:lineRule="auto"/>
        <w:rPr>
          <w:rFonts w:eastAsia="Times New Roman" w:cs="Arial"/>
          <w:bCs/>
          <w:color w:val="595959"/>
          <w:lang w:eastAsia="fr-FR"/>
        </w:rPr>
      </w:pPr>
    </w:p>
    <w:p w:rsidR="000A350D" w:rsidRDefault="000A350D" w:rsidP="000A350D">
      <w:pPr>
        <w:spacing w:after="200" w:line="276" w:lineRule="auto"/>
        <w:rPr>
          <w:rFonts w:eastAsia="Times New Roman" w:cs="Arial"/>
          <w:bCs/>
          <w:color w:val="595959"/>
          <w:lang w:eastAsia="fr-FR"/>
        </w:rPr>
      </w:pPr>
    </w:p>
    <w:p w:rsidR="000A350D" w:rsidRDefault="000A350D" w:rsidP="000A350D">
      <w:pPr>
        <w:spacing w:after="200" w:line="276" w:lineRule="auto"/>
        <w:rPr>
          <w:rFonts w:eastAsia="Times New Roman" w:cs="Arial"/>
          <w:bCs/>
          <w:color w:val="595959"/>
          <w:lang w:eastAsia="fr-FR"/>
        </w:rPr>
      </w:pPr>
    </w:p>
    <w:p w:rsidR="000A350D" w:rsidRDefault="000A350D" w:rsidP="000A350D">
      <w:pPr>
        <w:spacing w:after="200" w:line="276" w:lineRule="auto"/>
        <w:rPr>
          <w:rFonts w:eastAsia="Times New Roman" w:cs="Arial"/>
          <w:bCs/>
          <w:color w:val="595959"/>
          <w:lang w:eastAsia="fr-FR"/>
        </w:rPr>
      </w:pPr>
    </w:p>
    <w:p w:rsidR="000A350D" w:rsidRDefault="000A350D" w:rsidP="000A350D">
      <w:pPr>
        <w:spacing w:after="200" w:line="276" w:lineRule="auto"/>
        <w:rPr>
          <w:rFonts w:eastAsia="Times New Roman" w:cs="Arial"/>
          <w:bCs/>
          <w:color w:val="595959"/>
          <w:lang w:eastAsia="fr-FR"/>
        </w:rPr>
      </w:pPr>
    </w:p>
    <w:p w:rsidR="000A350D" w:rsidRDefault="000A350D" w:rsidP="000A350D">
      <w:pPr>
        <w:spacing w:after="200" w:line="276" w:lineRule="auto"/>
        <w:rPr>
          <w:rFonts w:eastAsia="Times New Roman" w:cs="Arial"/>
          <w:bCs/>
          <w:color w:val="595959"/>
          <w:lang w:eastAsia="fr-FR"/>
        </w:rPr>
      </w:pPr>
    </w:p>
    <w:p w:rsidR="000A350D" w:rsidRDefault="000A350D" w:rsidP="000A350D">
      <w:pPr>
        <w:spacing w:after="200" w:line="276" w:lineRule="auto"/>
        <w:rPr>
          <w:rFonts w:eastAsia="Times New Roman" w:cs="Arial"/>
          <w:bCs/>
          <w:color w:val="595959"/>
          <w:lang w:eastAsia="fr-FR"/>
        </w:rPr>
      </w:pPr>
    </w:p>
    <w:p w:rsidR="000A350D" w:rsidRDefault="000A350D" w:rsidP="000A350D">
      <w:pPr>
        <w:spacing w:after="200" w:line="276" w:lineRule="auto"/>
        <w:rPr>
          <w:rFonts w:eastAsia="Times New Roman" w:cs="Arial"/>
          <w:bCs/>
          <w:color w:val="595959"/>
          <w:lang w:eastAsia="fr-FR"/>
        </w:rPr>
      </w:pPr>
    </w:p>
    <w:p w:rsidR="000A350D" w:rsidRDefault="000A350D" w:rsidP="000A350D">
      <w:pPr>
        <w:spacing w:after="200" w:line="276" w:lineRule="auto"/>
        <w:rPr>
          <w:rFonts w:eastAsia="Times New Roman" w:cs="Arial"/>
          <w:bCs/>
          <w:color w:val="595959"/>
          <w:lang w:eastAsia="fr-FR"/>
        </w:rPr>
      </w:pPr>
    </w:p>
    <w:p w:rsidR="000A350D" w:rsidRDefault="000A350D" w:rsidP="000A350D">
      <w:pPr>
        <w:spacing w:after="200" w:line="276" w:lineRule="auto"/>
        <w:rPr>
          <w:rFonts w:eastAsia="Times New Roman" w:cs="Arial"/>
          <w:bCs/>
          <w:color w:val="595959"/>
          <w:lang w:eastAsia="fr-FR"/>
        </w:rPr>
      </w:pPr>
    </w:p>
    <w:p w:rsidR="000A350D" w:rsidRDefault="000A350D" w:rsidP="000A350D">
      <w:pPr>
        <w:spacing w:after="200" w:line="276" w:lineRule="auto"/>
        <w:rPr>
          <w:rFonts w:eastAsia="Times New Roman" w:cs="Arial"/>
          <w:bCs/>
          <w:color w:val="595959"/>
          <w:lang w:eastAsia="fr-FR"/>
        </w:rPr>
      </w:pPr>
    </w:p>
    <w:p w:rsidR="000A350D" w:rsidRDefault="000A350D" w:rsidP="000A350D">
      <w:pPr>
        <w:spacing w:after="200" w:line="276" w:lineRule="auto"/>
        <w:rPr>
          <w:rFonts w:eastAsia="Times New Roman" w:cs="Arial"/>
          <w:bCs/>
          <w:color w:val="595959"/>
          <w:lang w:eastAsia="fr-FR"/>
        </w:rPr>
      </w:pPr>
    </w:p>
    <w:p w:rsidR="000A350D" w:rsidRDefault="000A350D" w:rsidP="000A350D">
      <w:pPr>
        <w:spacing w:after="200" w:line="276" w:lineRule="auto"/>
        <w:rPr>
          <w:rFonts w:eastAsia="Times New Roman" w:cs="Arial"/>
          <w:bCs/>
          <w:color w:val="595959"/>
          <w:lang w:eastAsia="fr-FR"/>
        </w:rPr>
      </w:pPr>
    </w:p>
    <w:p w:rsidR="00A33633" w:rsidRDefault="00A33633" w:rsidP="000A350D">
      <w:pPr>
        <w:spacing w:after="200" w:line="276" w:lineRule="auto"/>
        <w:rPr>
          <w:rFonts w:eastAsia="Times New Roman" w:cs="Arial"/>
          <w:bCs/>
          <w:color w:val="595959"/>
          <w:lang w:eastAsia="fr-FR"/>
        </w:rPr>
      </w:pPr>
    </w:p>
    <w:p w:rsidR="00A33633" w:rsidRDefault="00A33633" w:rsidP="000A350D">
      <w:pPr>
        <w:spacing w:after="200" w:line="276" w:lineRule="auto"/>
        <w:rPr>
          <w:rFonts w:eastAsia="Times New Roman" w:cs="Arial"/>
          <w:bCs/>
          <w:color w:val="595959"/>
          <w:lang w:eastAsia="fr-FR"/>
        </w:rPr>
      </w:pPr>
    </w:p>
    <w:p w:rsidR="00A33633" w:rsidRDefault="00A33633" w:rsidP="000A350D">
      <w:pPr>
        <w:spacing w:after="200" w:line="276" w:lineRule="auto"/>
        <w:rPr>
          <w:rFonts w:eastAsia="Times New Roman" w:cs="Arial"/>
          <w:bCs/>
          <w:color w:val="595959"/>
          <w:lang w:eastAsia="fr-FR"/>
        </w:rPr>
      </w:pPr>
    </w:p>
    <w:p w:rsidR="00A33633" w:rsidRDefault="00A33633" w:rsidP="000A350D">
      <w:pPr>
        <w:spacing w:after="200" w:line="276" w:lineRule="auto"/>
        <w:rPr>
          <w:rFonts w:eastAsia="Times New Roman" w:cs="Arial"/>
          <w:bCs/>
          <w:color w:val="595959"/>
          <w:lang w:eastAsia="fr-FR"/>
        </w:rPr>
      </w:pPr>
    </w:p>
    <w:p w:rsidR="00A33633" w:rsidRDefault="00A33633" w:rsidP="000A350D">
      <w:pPr>
        <w:spacing w:after="200" w:line="276" w:lineRule="auto"/>
        <w:rPr>
          <w:rFonts w:eastAsia="Times New Roman" w:cs="Arial"/>
          <w:bCs/>
          <w:color w:val="595959"/>
          <w:lang w:eastAsia="fr-FR"/>
        </w:rPr>
      </w:pPr>
    </w:p>
    <w:p w:rsidR="001F50D7" w:rsidRDefault="001F50D7" w:rsidP="00A33633">
      <w:pPr>
        <w:pStyle w:val="Titre1"/>
        <w:spacing w:before="0" w:after="0"/>
        <w:rPr>
          <w:rFonts w:eastAsia="Times New Roman"/>
          <w:sz w:val="28"/>
          <w:lang w:eastAsia="fr-FR"/>
        </w:rPr>
      </w:pPr>
      <w:bookmarkStart w:id="0" w:name="_Toc39929342"/>
      <w:r>
        <w:rPr>
          <w:rFonts w:eastAsia="Times New Roman"/>
          <w:sz w:val="28"/>
          <w:lang w:eastAsia="fr-FR"/>
        </w:rPr>
        <w:lastRenderedPageBreak/>
        <w:t>Exemple d’un rapport d’audit d’architecture</w:t>
      </w:r>
      <w:bookmarkEnd w:id="0"/>
    </w:p>
    <w:p w:rsidR="001F50D7" w:rsidRDefault="001F50D7" w:rsidP="001F50D7">
      <w:pPr>
        <w:pStyle w:val="O-NormalOSIATIS"/>
      </w:pPr>
    </w:p>
    <w:p w:rsidR="001F50D7" w:rsidRDefault="001F50D7" w:rsidP="001F50D7">
      <w:pPr>
        <w:pStyle w:val="O-NormalOSIATIS"/>
        <w:jc w:val="center"/>
      </w:pPr>
      <w:r>
        <w:rPr>
          <w:noProof/>
        </w:rPr>
        <w:drawing>
          <wp:inline distT="0" distB="0" distL="0" distR="0" wp14:anchorId="01E63B29" wp14:editId="0C2D426F">
            <wp:extent cx="4609048" cy="5345723"/>
            <wp:effectExtent l="0" t="0" r="127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6728" cy="5354630"/>
                    </a:xfrm>
                    <a:prstGeom prst="rect">
                      <a:avLst/>
                    </a:prstGeom>
                  </pic:spPr>
                </pic:pic>
              </a:graphicData>
            </a:graphic>
          </wp:inline>
        </w:drawing>
      </w:r>
    </w:p>
    <w:p w:rsidR="001F50D7" w:rsidRDefault="001F50D7" w:rsidP="001F50D7">
      <w:pPr>
        <w:pStyle w:val="O-NormalOSIATIS"/>
      </w:pPr>
    </w:p>
    <w:p w:rsidR="001F50D7" w:rsidRDefault="001F50D7" w:rsidP="001F50D7">
      <w:pPr>
        <w:pStyle w:val="O-NormalOSIATIS"/>
      </w:pPr>
    </w:p>
    <w:p w:rsidR="001F50D7" w:rsidRDefault="001F50D7" w:rsidP="001F50D7">
      <w:pPr>
        <w:pStyle w:val="O-NormalOSIATIS"/>
      </w:pPr>
    </w:p>
    <w:p w:rsidR="001F50D7" w:rsidRDefault="001F50D7" w:rsidP="001F50D7">
      <w:pPr>
        <w:pStyle w:val="O-NormalOSIATIS"/>
      </w:pPr>
    </w:p>
    <w:p w:rsidR="001F50D7" w:rsidRDefault="001F50D7" w:rsidP="001F50D7">
      <w:pPr>
        <w:pStyle w:val="O-NormalOSIATIS"/>
      </w:pPr>
    </w:p>
    <w:p w:rsidR="000656B5" w:rsidRDefault="000656B5" w:rsidP="001F50D7">
      <w:pPr>
        <w:pStyle w:val="O-NormalOSIATIS"/>
      </w:pPr>
    </w:p>
    <w:p w:rsidR="000656B5" w:rsidRDefault="000656B5" w:rsidP="001F50D7">
      <w:pPr>
        <w:pStyle w:val="O-NormalOSIATIS"/>
      </w:pPr>
    </w:p>
    <w:p w:rsidR="000656B5" w:rsidRDefault="000656B5" w:rsidP="001F50D7">
      <w:pPr>
        <w:pStyle w:val="O-NormalOSIATIS"/>
      </w:pPr>
    </w:p>
    <w:p w:rsidR="000656B5" w:rsidRDefault="000656B5" w:rsidP="001F50D7">
      <w:pPr>
        <w:pStyle w:val="O-NormalOSIATIS"/>
      </w:pPr>
    </w:p>
    <w:p w:rsidR="000656B5" w:rsidRDefault="000656B5" w:rsidP="001F50D7">
      <w:pPr>
        <w:pStyle w:val="O-NormalOSIATIS"/>
      </w:pPr>
    </w:p>
    <w:p w:rsidR="001F50D7" w:rsidRPr="000656B5" w:rsidRDefault="001F50D7" w:rsidP="000656B5">
      <w:pPr>
        <w:pStyle w:val="Titre1"/>
        <w:spacing w:before="0" w:after="0"/>
        <w:rPr>
          <w:rFonts w:eastAsia="Times New Roman"/>
          <w:sz w:val="28"/>
          <w:lang w:eastAsia="fr-FR"/>
        </w:rPr>
      </w:pPr>
      <w:bookmarkStart w:id="1" w:name="_Toc39929343"/>
      <w:r w:rsidRPr="000656B5">
        <w:rPr>
          <w:rFonts w:eastAsia="Times New Roman"/>
          <w:sz w:val="28"/>
          <w:lang w:eastAsia="fr-FR"/>
        </w:rPr>
        <w:lastRenderedPageBreak/>
        <w:t xml:space="preserve">Exemple d’un rapport d’audit </w:t>
      </w:r>
      <w:r w:rsidR="000656B5">
        <w:rPr>
          <w:rFonts w:eastAsia="Times New Roman"/>
          <w:sz w:val="28"/>
          <w:lang w:eastAsia="fr-FR"/>
        </w:rPr>
        <w:t>de code</w:t>
      </w:r>
      <w:bookmarkEnd w:id="1"/>
    </w:p>
    <w:p w:rsidR="001F50D7" w:rsidRDefault="001F50D7" w:rsidP="001F50D7">
      <w:pPr>
        <w:pStyle w:val="O-NormalOSIATIS"/>
      </w:pPr>
    </w:p>
    <w:p w:rsidR="000656B5" w:rsidRDefault="000656B5" w:rsidP="000656B5">
      <w:pPr>
        <w:pStyle w:val="O-NormalOSIATIS"/>
        <w:jc w:val="center"/>
        <w:rPr>
          <w:noProof/>
        </w:rPr>
      </w:pPr>
    </w:p>
    <w:p w:rsidR="000656B5" w:rsidRDefault="001F50D7" w:rsidP="000656B5">
      <w:pPr>
        <w:pStyle w:val="O-NormalOSIATIS"/>
        <w:jc w:val="center"/>
      </w:pPr>
      <w:r>
        <w:rPr>
          <w:noProof/>
        </w:rPr>
        <w:drawing>
          <wp:inline distT="0" distB="0" distL="0" distR="0" wp14:anchorId="55138FC4" wp14:editId="52D9E11A">
            <wp:extent cx="5138182" cy="5036234"/>
            <wp:effectExtent l="0" t="0" r="571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1283" cy="5039274"/>
                    </a:xfrm>
                    <a:prstGeom prst="rect">
                      <a:avLst/>
                    </a:prstGeom>
                  </pic:spPr>
                </pic:pic>
              </a:graphicData>
            </a:graphic>
          </wp:inline>
        </w:drawing>
      </w:r>
    </w:p>
    <w:p w:rsidR="000656B5" w:rsidRPr="000656B5" w:rsidRDefault="000656B5" w:rsidP="000656B5">
      <w:pPr>
        <w:rPr>
          <w:lang w:eastAsia="fr-FR"/>
        </w:rPr>
      </w:pPr>
    </w:p>
    <w:p w:rsidR="000656B5" w:rsidRPr="000656B5" w:rsidRDefault="000656B5" w:rsidP="000656B5">
      <w:pPr>
        <w:rPr>
          <w:lang w:eastAsia="fr-FR"/>
        </w:rPr>
      </w:pPr>
    </w:p>
    <w:p w:rsidR="000656B5" w:rsidRPr="000656B5" w:rsidRDefault="000656B5" w:rsidP="000656B5">
      <w:pPr>
        <w:rPr>
          <w:lang w:eastAsia="fr-FR"/>
        </w:rPr>
      </w:pPr>
    </w:p>
    <w:p w:rsidR="000656B5" w:rsidRPr="000656B5" w:rsidRDefault="000656B5" w:rsidP="000656B5">
      <w:pPr>
        <w:rPr>
          <w:lang w:eastAsia="fr-FR"/>
        </w:rPr>
      </w:pPr>
    </w:p>
    <w:p w:rsidR="000656B5" w:rsidRPr="000656B5" w:rsidRDefault="000656B5" w:rsidP="000656B5">
      <w:pPr>
        <w:rPr>
          <w:lang w:eastAsia="fr-FR"/>
        </w:rPr>
      </w:pPr>
    </w:p>
    <w:p w:rsidR="000656B5" w:rsidRPr="000656B5" w:rsidRDefault="000656B5" w:rsidP="000656B5">
      <w:pPr>
        <w:rPr>
          <w:lang w:eastAsia="fr-FR"/>
        </w:rPr>
      </w:pPr>
    </w:p>
    <w:p w:rsidR="000656B5" w:rsidRPr="000656B5" w:rsidRDefault="000656B5" w:rsidP="000656B5">
      <w:pPr>
        <w:rPr>
          <w:lang w:eastAsia="fr-FR"/>
        </w:rPr>
      </w:pPr>
    </w:p>
    <w:p w:rsidR="000656B5" w:rsidRPr="000656B5" w:rsidRDefault="000656B5" w:rsidP="000656B5">
      <w:pPr>
        <w:rPr>
          <w:lang w:eastAsia="fr-FR"/>
        </w:rPr>
      </w:pPr>
    </w:p>
    <w:p w:rsidR="000656B5" w:rsidRPr="000656B5" w:rsidRDefault="000656B5" w:rsidP="000656B5">
      <w:pPr>
        <w:rPr>
          <w:lang w:eastAsia="fr-FR"/>
        </w:rPr>
      </w:pPr>
    </w:p>
    <w:p w:rsidR="000656B5" w:rsidRPr="000656B5" w:rsidRDefault="000656B5" w:rsidP="000656B5">
      <w:pPr>
        <w:rPr>
          <w:lang w:eastAsia="fr-FR"/>
        </w:rPr>
      </w:pPr>
    </w:p>
    <w:p w:rsidR="000656B5" w:rsidRPr="000656B5" w:rsidRDefault="000656B5" w:rsidP="000656B5">
      <w:pPr>
        <w:rPr>
          <w:lang w:eastAsia="fr-FR"/>
        </w:rPr>
      </w:pPr>
    </w:p>
    <w:p w:rsidR="000656B5" w:rsidRDefault="000656B5" w:rsidP="000656B5">
      <w:pPr>
        <w:rPr>
          <w:lang w:eastAsia="fr-FR"/>
        </w:rPr>
      </w:pPr>
    </w:p>
    <w:p w:rsidR="001F50D7" w:rsidRDefault="000656B5" w:rsidP="000656B5">
      <w:pPr>
        <w:tabs>
          <w:tab w:val="left" w:pos="2503"/>
        </w:tabs>
        <w:rPr>
          <w:lang w:eastAsia="fr-FR"/>
        </w:rPr>
      </w:pPr>
      <w:r>
        <w:rPr>
          <w:lang w:eastAsia="fr-FR"/>
        </w:rPr>
        <w:tab/>
      </w:r>
    </w:p>
    <w:p w:rsidR="000656B5" w:rsidRDefault="000656B5" w:rsidP="000656B5">
      <w:pPr>
        <w:tabs>
          <w:tab w:val="left" w:pos="2503"/>
        </w:tabs>
        <w:rPr>
          <w:lang w:eastAsia="fr-FR"/>
        </w:rPr>
      </w:pPr>
    </w:p>
    <w:p w:rsidR="000656B5" w:rsidRDefault="000656B5" w:rsidP="000656B5">
      <w:pPr>
        <w:tabs>
          <w:tab w:val="left" w:pos="2503"/>
        </w:tabs>
        <w:rPr>
          <w:lang w:eastAsia="fr-FR"/>
        </w:rPr>
      </w:pPr>
    </w:p>
    <w:p w:rsidR="000656B5" w:rsidRDefault="000656B5" w:rsidP="000656B5">
      <w:pPr>
        <w:tabs>
          <w:tab w:val="left" w:pos="2503"/>
        </w:tabs>
        <w:rPr>
          <w:lang w:eastAsia="fr-FR"/>
        </w:rPr>
      </w:pPr>
    </w:p>
    <w:p w:rsidR="000656B5" w:rsidRPr="000656B5" w:rsidRDefault="000656B5" w:rsidP="000656B5">
      <w:pPr>
        <w:pStyle w:val="Titre1"/>
        <w:rPr>
          <w:rFonts w:eastAsia="Times New Roman"/>
          <w:lang w:eastAsia="fr-FR"/>
        </w:rPr>
      </w:pPr>
      <w:bookmarkStart w:id="2" w:name="_Toc39929344"/>
      <w:r w:rsidRPr="000656B5">
        <w:rPr>
          <w:rFonts w:eastAsia="Times New Roman"/>
          <w:lang w:eastAsia="fr-FR"/>
        </w:rPr>
        <w:lastRenderedPageBreak/>
        <w:t xml:space="preserve">Exemple d’un rapport d’audit de </w:t>
      </w:r>
      <w:r>
        <w:rPr>
          <w:rFonts w:eastAsia="Times New Roman"/>
          <w:lang w:eastAsia="fr-FR"/>
        </w:rPr>
        <w:t>configuration</w:t>
      </w:r>
      <w:bookmarkEnd w:id="2"/>
    </w:p>
    <w:p w:rsidR="000656B5" w:rsidRDefault="000656B5" w:rsidP="000656B5">
      <w:pPr>
        <w:tabs>
          <w:tab w:val="left" w:pos="2503"/>
        </w:tabs>
        <w:rPr>
          <w:lang w:eastAsia="fr-FR"/>
        </w:rPr>
      </w:pPr>
    </w:p>
    <w:p w:rsidR="000656B5" w:rsidRDefault="000656B5" w:rsidP="000656B5">
      <w:pPr>
        <w:tabs>
          <w:tab w:val="left" w:pos="2503"/>
        </w:tabs>
        <w:rPr>
          <w:lang w:eastAsia="fr-FR"/>
        </w:rPr>
      </w:pPr>
    </w:p>
    <w:p w:rsidR="000656B5" w:rsidRDefault="000656B5" w:rsidP="000656B5">
      <w:pPr>
        <w:tabs>
          <w:tab w:val="left" w:pos="2503"/>
        </w:tabs>
        <w:rPr>
          <w:lang w:eastAsia="fr-FR"/>
        </w:rPr>
      </w:pPr>
      <w:r>
        <w:rPr>
          <w:noProof/>
          <w:lang w:eastAsia="fr-FR"/>
        </w:rPr>
        <w:drawing>
          <wp:inline distT="0" distB="0" distL="0" distR="0" wp14:anchorId="22F9F9D0" wp14:editId="570438A5">
            <wp:extent cx="4619625" cy="549592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9625" cy="5495925"/>
                    </a:xfrm>
                    <a:prstGeom prst="rect">
                      <a:avLst/>
                    </a:prstGeom>
                  </pic:spPr>
                </pic:pic>
              </a:graphicData>
            </a:graphic>
          </wp:inline>
        </w:drawing>
      </w:r>
    </w:p>
    <w:p w:rsidR="000656B5" w:rsidRPr="000656B5" w:rsidRDefault="000656B5" w:rsidP="000656B5">
      <w:pPr>
        <w:rPr>
          <w:lang w:eastAsia="fr-FR"/>
        </w:rPr>
      </w:pPr>
    </w:p>
    <w:p w:rsidR="000656B5" w:rsidRPr="000656B5" w:rsidRDefault="000656B5" w:rsidP="000656B5">
      <w:pPr>
        <w:rPr>
          <w:lang w:eastAsia="fr-FR"/>
        </w:rPr>
      </w:pPr>
    </w:p>
    <w:p w:rsidR="000656B5" w:rsidRPr="000656B5" w:rsidRDefault="000656B5" w:rsidP="000656B5">
      <w:pPr>
        <w:rPr>
          <w:lang w:eastAsia="fr-FR"/>
        </w:rPr>
      </w:pPr>
    </w:p>
    <w:p w:rsidR="000656B5" w:rsidRPr="000656B5" w:rsidRDefault="000656B5" w:rsidP="000656B5">
      <w:pPr>
        <w:rPr>
          <w:lang w:eastAsia="fr-FR"/>
        </w:rPr>
      </w:pPr>
    </w:p>
    <w:p w:rsidR="000656B5" w:rsidRDefault="000656B5" w:rsidP="000656B5">
      <w:pPr>
        <w:rPr>
          <w:lang w:eastAsia="fr-FR"/>
        </w:rPr>
      </w:pPr>
    </w:p>
    <w:p w:rsidR="000656B5" w:rsidRDefault="000656B5" w:rsidP="000656B5">
      <w:pPr>
        <w:tabs>
          <w:tab w:val="left" w:pos="3290"/>
        </w:tabs>
        <w:rPr>
          <w:lang w:eastAsia="fr-FR"/>
        </w:rPr>
      </w:pPr>
      <w:r>
        <w:rPr>
          <w:lang w:eastAsia="fr-FR"/>
        </w:rPr>
        <w:tab/>
      </w:r>
    </w:p>
    <w:p w:rsidR="000656B5" w:rsidRDefault="000656B5" w:rsidP="000656B5">
      <w:pPr>
        <w:tabs>
          <w:tab w:val="left" w:pos="3290"/>
        </w:tabs>
        <w:rPr>
          <w:lang w:eastAsia="fr-FR"/>
        </w:rPr>
      </w:pPr>
    </w:p>
    <w:p w:rsidR="000656B5" w:rsidRDefault="000656B5" w:rsidP="000656B5">
      <w:pPr>
        <w:tabs>
          <w:tab w:val="left" w:pos="3290"/>
        </w:tabs>
        <w:rPr>
          <w:lang w:eastAsia="fr-FR"/>
        </w:rPr>
      </w:pPr>
    </w:p>
    <w:p w:rsidR="000656B5" w:rsidRDefault="000656B5" w:rsidP="000656B5">
      <w:pPr>
        <w:tabs>
          <w:tab w:val="left" w:pos="3290"/>
        </w:tabs>
        <w:rPr>
          <w:lang w:eastAsia="fr-FR"/>
        </w:rPr>
      </w:pPr>
    </w:p>
    <w:p w:rsidR="000656B5" w:rsidRDefault="000656B5" w:rsidP="000656B5">
      <w:pPr>
        <w:tabs>
          <w:tab w:val="left" w:pos="3290"/>
        </w:tabs>
        <w:rPr>
          <w:lang w:eastAsia="fr-FR"/>
        </w:rPr>
      </w:pPr>
    </w:p>
    <w:p w:rsidR="000656B5" w:rsidRDefault="000656B5" w:rsidP="000656B5">
      <w:pPr>
        <w:tabs>
          <w:tab w:val="left" w:pos="3290"/>
        </w:tabs>
        <w:rPr>
          <w:lang w:eastAsia="fr-FR"/>
        </w:rPr>
      </w:pPr>
    </w:p>
    <w:p w:rsidR="000656B5" w:rsidRDefault="000656B5" w:rsidP="000656B5">
      <w:pPr>
        <w:tabs>
          <w:tab w:val="left" w:pos="3290"/>
        </w:tabs>
        <w:rPr>
          <w:lang w:eastAsia="fr-FR"/>
        </w:rPr>
      </w:pPr>
    </w:p>
    <w:p w:rsidR="000656B5" w:rsidRDefault="000656B5" w:rsidP="000656B5">
      <w:pPr>
        <w:tabs>
          <w:tab w:val="left" w:pos="3290"/>
        </w:tabs>
        <w:rPr>
          <w:lang w:eastAsia="fr-FR"/>
        </w:rPr>
      </w:pPr>
    </w:p>
    <w:p w:rsidR="000656B5" w:rsidRDefault="000656B5" w:rsidP="000656B5">
      <w:pPr>
        <w:pStyle w:val="Titre1"/>
        <w:rPr>
          <w:rFonts w:eastAsia="Times New Roman"/>
          <w:lang w:eastAsia="fr-FR"/>
        </w:rPr>
      </w:pPr>
      <w:bookmarkStart w:id="3" w:name="_Toc39929345"/>
      <w:r w:rsidRPr="000656B5">
        <w:rPr>
          <w:rFonts w:eastAsia="Times New Roman"/>
          <w:lang w:eastAsia="fr-FR"/>
        </w:rPr>
        <w:lastRenderedPageBreak/>
        <w:t xml:space="preserve">Exemple d’un rapport </w:t>
      </w:r>
      <w:r>
        <w:rPr>
          <w:rFonts w:eastAsia="Times New Roman"/>
          <w:lang w:eastAsia="fr-FR"/>
        </w:rPr>
        <w:t>d’audit organisationnel et physique</w:t>
      </w:r>
      <w:bookmarkEnd w:id="3"/>
    </w:p>
    <w:p w:rsidR="000656B5" w:rsidRPr="000656B5" w:rsidRDefault="000656B5" w:rsidP="000656B5">
      <w:pPr>
        <w:pStyle w:val="O-NormalOSIATIS"/>
      </w:pPr>
      <w:r>
        <w:rPr>
          <w:noProof/>
        </w:rPr>
        <w:drawing>
          <wp:inline distT="0" distB="0" distL="0" distR="0" wp14:anchorId="4A444493" wp14:editId="11A1C1B0">
            <wp:extent cx="5458265" cy="5472705"/>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4982" cy="5479439"/>
                    </a:xfrm>
                    <a:prstGeom prst="rect">
                      <a:avLst/>
                    </a:prstGeom>
                  </pic:spPr>
                </pic:pic>
              </a:graphicData>
            </a:graphic>
          </wp:inline>
        </w:drawing>
      </w:r>
    </w:p>
    <w:p w:rsidR="000656B5" w:rsidRDefault="000656B5" w:rsidP="000656B5">
      <w:pPr>
        <w:tabs>
          <w:tab w:val="left" w:pos="3290"/>
        </w:tabs>
        <w:jc w:val="center"/>
        <w:rPr>
          <w:lang w:eastAsia="fr-FR"/>
        </w:rPr>
      </w:pPr>
      <w:r>
        <w:rPr>
          <w:noProof/>
          <w:lang w:eastAsia="fr-FR"/>
        </w:rPr>
        <w:drawing>
          <wp:inline distT="0" distB="0" distL="0" distR="0" wp14:anchorId="1978BD2F" wp14:editId="33615C74">
            <wp:extent cx="5760720" cy="2093595"/>
            <wp:effectExtent l="0" t="0" r="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093595"/>
                    </a:xfrm>
                    <a:prstGeom prst="rect">
                      <a:avLst/>
                    </a:prstGeom>
                  </pic:spPr>
                </pic:pic>
              </a:graphicData>
            </a:graphic>
          </wp:inline>
        </w:drawing>
      </w:r>
    </w:p>
    <w:p w:rsidR="000656B5" w:rsidRDefault="000656B5" w:rsidP="000656B5">
      <w:pPr>
        <w:tabs>
          <w:tab w:val="left" w:pos="3290"/>
        </w:tabs>
        <w:jc w:val="center"/>
        <w:rPr>
          <w:lang w:eastAsia="fr-FR"/>
        </w:rPr>
      </w:pPr>
    </w:p>
    <w:p w:rsidR="000656B5" w:rsidRDefault="000656B5" w:rsidP="000656B5">
      <w:pPr>
        <w:tabs>
          <w:tab w:val="left" w:pos="3290"/>
        </w:tabs>
        <w:jc w:val="center"/>
        <w:rPr>
          <w:lang w:eastAsia="fr-FR"/>
        </w:rPr>
      </w:pPr>
      <w:r>
        <w:rPr>
          <w:noProof/>
          <w:lang w:eastAsia="fr-FR"/>
        </w:rPr>
        <w:lastRenderedPageBreak/>
        <w:drawing>
          <wp:inline distT="0" distB="0" distL="0" distR="0" wp14:anchorId="02B16799" wp14:editId="7E10D5D8">
            <wp:extent cx="5760720" cy="6114415"/>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6114415"/>
                    </a:xfrm>
                    <a:prstGeom prst="rect">
                      <a:avLst/>
                    </a:prstGeom>
                  </pic:spPr>
                </pic:pic>
              </a:graphicData>
            </a:graphic>
          </wp:inline>
        </w:drawing>
      </w:r>
    </w:p>
    <w:p w:rsidR="000656B5" w:rsidRDefault="000656B5" w:rsidP="000656B5">
      <w:pPr>
        <w:tabs>
          <w:tab w:val="left" w:pos="3290"/>
        </w:tabs>
        <w:jc w:val="center"/>
        <w:rPr>
          <w:lang w:eastAsia="fr-FR"/>
        </w:rPr>
      </w:pPr>
      <w:r>
        <w:rPr>
          <w:noProof/>
          <w:lang w:eastAsia="fr-FR"/>
        </w:rPr>
        <w:drawing>
          <wp:inline distT="0" distB="0" distL="0" distR="0" wp14:anchorId="2A02A37C" wp14:editId="38D01AAD">
            <wp:extent cx="5760720" cy="1577975"/>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577975"/>
                    </a:xfrm>
                    <a:prstGeom prst="rect">
                      <a:avLst/>
                    </a:prstGeom>
                  </pic:spPr>
                </pic:pic>
              </a:graphicData>
            </a:graphic>
          </wp:inline>
        </w:drawing>
      </w:r>
    </w:p>
    <w:p w:rsidR="000656B5" w:rsidRDefault="000656B5" w:rsidP="000656B5">
      <w:pPr>
        <w:tabs>
          <w:tab w:val="left" w:pos="3290"/>
        </w:tabs>
        <w:jc w:val="center"/>
        <w:rPr>
          <w:lang w:eastAsia="fr-FR"/>
        </w:rPr>
      </w:pPr>
    </w:p>
    <w:p w:rsidR="000656B5" w:rsidRDefault="000656B5" w:rsidP="000656B5">
      <w:pPr>
        <w:tabs>
          <w:tab w:val="left" w:pos="3290"/>
        </w:tabs>
        <w:jc w:val="center"/>
        <w:rPr>
          <w:lang w:eastAsia="fr-FR"/>
        </w:rPr>
      </w:pPr>
    </w:p>
    <w:p w:rsidR="000656B5" w:rsidRDefault="000656B5" w:rsidP="000656B5">
      <w:pPr>
        <w:tabs>
          <w:tab w:val="left" w:pos="3290"/>
        </w:tabs>
        <w:jc w:val="center"/>
        <w:rPr>
          <w:lang w:eastAsia="fr-FR"/>
        </w:rPr>
      </w:pPr>
    </w:p>
    <w:p w:rsidR="000656B5" w:rsidRDefault="000656B5" w:rsidP="000656B5">
      <w:pPr>
        <w:tabs>
          <w:tab w:val="left" w:pos="3290"/>
        </w:tabs>
        <w:jc w:val="center"/>
        <w:rPr>
          <w:lang w:eastAsia="fr-FR"/>
        </w:rPr>
      </w:pPr>
    </w:p>
    <w:p w:rsidR="000656B5" w:rsidRDefault="000656B5" w:rsidP="000656B5">
      <w:pPr>
        <w:tabs>
          <w:tab w:val="left" w:pos="3290"/>
        </w:tabs>
        <w:jc w:val="center"/>
        <w:rPr>
          <w:lang w:eastAsia="fr-FR"/>
        </w:rPr>
      </w:pPr>
    </w:p>
    <w:p w:rsidR="000656B5" w:rsidRPr="000656B5" w:rsidRDefault="000656B5" w:rsidP="000656B5">
      <w:pPr>
        <w:tabs>
          <w:tab w:val="left" w:pos="3290"/>
        </w:tabs>
        <w:jc w:val="center"/>
        <w:rPr>
          <w:lang w:eastAsia="fr-FR"/>
        </w:rPr>
      </w:pPr>
      <w:r>
        <w:rPr>
          <w:noProof/>
          <w:lang w:eastAsia="fr-FR"/>
        </w:rPr>
        <w:lastRenderedPageBreak/>
        <w:drawing>
          <wp:inline distT="0" distB="0" distL="0" distR="0" wp14:anchorId="252D71B6" wp14:editId="3C4228D0">
            <wp:extent cx="5760720" cy="598741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5987415"/>
                    </a:xfrm>
                    <a:prstGeom prst="rect">
                      <a:avLst/>
                    </a:prstGeom>
                  </pic:spPr>
                </pic:pic>
              </a:graphicData>
            </a:graphic>
          </wp:inline>
        </w:drawing>
      </w:r>
    </w:p>
    <w:p w:rsidR="00A33633" w:rsidRDefault="00A33633" w:rsidP="00A33633">
      <w:pPr>
        <w:pStyle w:val="Titre1"/>
        <w:spacing w:before="0" w:after="0"/>
        <w:rPr>
          <w:rFonts w:eastAsia="Times New Roman"/>
          <w:sz w:val="28"/>
          <w:lang w:eastAsia="fr-FR"/>
        </w:rPr>
      </w:pPr>
      <w:bookmarkStart w:id="4" w:name="_Toc39929346"/>
      <w:r w:rsidRPr="00A33633">
        <w:rPr>
          <w:rFonts w:eastAsia="Times New Roman"/>
          <w:sz w:val="28"/>
          <w:lang w:eastAsia="fr-FR"/>
        </w:rPr>
        <w:lastRenderedPageBreak/>
        <w:t>Exemple de plan de politique de sécurité des SI</w:t>
      </w:r>
      <w:bookmarkEnd w:id="4"/>
    </w:p>
    <w:p w:rsidR="00A33633" w:rsidRPr="00A33633" w:rsidRDefault="00A33633" w:rsidP="00A33633">
      <w:pPr>
        <w:pStyle w:val="O-NormalOSIATIS"/>
      </w:pPr>
    </w:p>
    <w:p w:rsidR="00A33633" w:rsidRDefault="00A33633" w:rsidP="00A33633">
      <w:pPr>
        <w:autoSpaceDE w:val="0"/>
        <w:autoSpaceDN w:val="0"/>
        <w:adjustRightInd w:val="0"/>
        <w:spacing w:line="240" w:lineRule="auto"/>
        <w:rPr>
          <w:rFonts w:ascii="Helvetica-Bold" w:hAnsi="Helvetica-Bold" w:cs="Helvetica-Bold"/>
          <w:b/>
          <w:bCs/>
          <w:color w:val="000000"/>
          <w:sz w:val="20"/>
          <w:szCs w:val="20"/>
        </w:rPr>
      </w:pPr>
      <w:r>
        <w:rPr>
          <w:rFonts w:ascii="Helvetica-Bold" w:hAnsi="Helvetica-Bold" w:cs="Helvetica-Bold"/>
          <w:b/>
          <w:bCs/>
          <w:color w:val="000000"/>
          <w:sz w:val="20"/>
          <w:szCs w:val="20"/>
        </w:rPr>
        <w:t>1 PREAMBULE 4</w:t>
      </w:r>
    </w:p>
    <w:p w:rsidR="00A33633" w:rsidRDefault="00A33633" w:rsidP="00A33633">
      <w:pPr>
        <w:autoSpaceDE w:val="0"/>
        <w:autoSpaceDN w:val="0"/>
        <w:adjustRightInd w:val="0"/>
        <w:spacing w:line="240" w:lineRule="auto"/>
        <w:rPr>
          <w:rFonts w:ascii="Helvetica-Bold" w:hAnsi="Helvetica-Bold" w:cs="Helvetica-Bold"/>
          <w:b/>
          <w:bCs/>
          <w:color w:val="000000"/>
          <w:sz w:val="20"/>
          <w:szCs w:val="20"/>
        </w:rPr>
      </w:pPr>
    </w:p>
    <w:p w:rsidR="00A33633" w:rsidRDefault="00A33633" w:rsidP="00A33633">
      <w:pPr>
        <w:autoSpaceDE w:val="0"/>
        <w:autoSpaceDN w:val="0"/>
        <w:adjustRightInd w:val="0"/>
        <w:spacing w:line="240" w:lineRule="auto"/>
        <w:rPr>
          <w:rFonts w:ascii="Helvetica-Bold" w:hAnsi="Helvetica-Bold" w:cs="Helvetica-Bold"/>
          <w:b/>
          <w:bCs/>
          <w:color w:val="000000"/>
          <w:sz w:val="20"/>
          <w:szCs w:val="20"/>
        </w:rPr>
      </w:pPr>
      <w:r>
        <w:rPr>
          <w:rFonts w:ascii="Helvetica-Bold" w:hAnsi="Helvetica-Bold" w:cs="Helvetica-Bold"/>
          <w:b/>
          <w:bCs/>
          <w:color w:val="000000"/>
          <w:sz w:val="20"/>
          <w:szCs w:val="20"/>
        </w:rPr>
        <w:t>2 OBJECTIF DE LA POLITIQUE GENERALE SSI 5</w:t>
      </w:r>
    </w:p>
    <w:p w:rsidR="00A33633" w:rsidRDefault="00A33633" w:rsidP="00A33633">
      <w:pPr>
        <w:autoSpaceDE w:val="0"/>
        <w:autoSpaceDN w:val="0"/>
        <w:adjustRightInd w:val="0"/>
        <w:spacing w:line="240" w:lineRule="auto"/>
        <w:rPr>
          <w:rFonts w:ascii="Helvetica-Bold" w:hAnsi="Helvetica-Bold" w:cs="Helvetica-Bold"/>
          <w:b/>
          <w:bCs/>
          <w:color w:val="000000"/>
          <w:sz w:val="20"/>
          <w:szCs w:val="20"/>
        </w:rPr>
      </w:pPr>
    </w:p>
    <w:p w:rsidR="00A33633" w:rsidRDefault="00A33633" w:rsidP="00A33633">
      <w:pPr>
        <w:autoSpaceDE w:val="0"/>
        <w:autoSpaceDN w:val="0"/>
        <w:adjustRightInd w:val="0"/>
        <w:spacing w:line="240" w:lineRule="auto"/>
        <w:rPr>
          <w:rFonts w:ascii="Helvetica-Bold" w:hAnsi="Helvetica-Bold" w:cs="Helvetica-Bold"/>
          <w:b/>
          <w:bCs/>
          <w:color w:val="000000"/>
          <w:sz w:val="20"/>
          <w:szCs w:val="20"/>
        </w:rPr>
      </w:pPr>
      <w:r>
        <w:rPr>
          <w:rFonts w:ascii="Helvetica-Bold" w:hAnsi="Helvetica-Bold" w:cs="Helvetica-Bold"/>
          <w:b/>
          <w:bCs/>
          <w:color w:val="000000"/>
          <w:sz w:val="20"/>
          <w:szCs w:val="20"/>
        </w:rPr>
        <w:t>3 CHAMP D’APPLICATION DE LA POLITIQUE GENERALE SSI 6</w:t>
      </w:r>
    </w:p>
    <w:p w:rsidR="00A33633" w:rsidRDefault="00A33633" w:rsidP="00A33633">
      <w:pPr>
        <w:autoSpaceDE w:val="0"/>
        <w:autoSpaceDN w:val="0"/>
        <w:adjustRightInd w:val="0"/>
        <w:spacing w:line="240" w:lineRule="auto"/>
        <w:rPr>
          <w:rFonts w:ascii="Helvetica-Bold" w:hAnsi="Helvetica-Bold" w:cs="Helvetica-Bold"/>
          <w:b/>
          <w:bCs/>
          <w:color w:val="000000"/>
          <w:sz w:val="20"/>
          <w:szCs w:val="20"/>
        </w:rPr>
      </w:pPr>
    </w:p>
    <w:p w:rsidR="00A33633" w:rsidRDefault="00A33633" w:rsidP="00A33633">
      <w:pPr>
        <w:autoSpaceDE w:val="0"/>
        <w:autoSpaceDN w:val="0"/>
        <w:adjustRightInd w:val="0"/>
        <w:spacing w:line="240" w:lineRule="auto"/>
        <w:rPr>
          <w:rFonts w:ascii="Helvetica-Bold" w:hAnsi="Helvetica-Bold" w:cs="Helvetica-Bold"/>
          <w:b/>
          <w:bCs/>
          <w:color w:val="000000"/>
          <w:sz w:val="20"/>
          <w:szCs w:val="20"/>
        </w:rPr>
      </w:pPr>
      <w:r>
        <w:rPr>
          <w:rFonts w:ascii="Helvetica-Bold" w:hAnsi="Helvetica-Bold" w:cs="Helvetica-Bold"/>
          <w:b/>
          <w:bCs/>
          <w:color w:val="000000"/>
          <w:sz w:val="20"/>
          <w:szCs w:val="20"/>
        </w:rPr>
        <w:t>4 CADRE DE REFERENCE DE LA SECURITE DES SYSTEMES D’INFORMATION 7</w:t>
      </w:r>
    </w:p>
    <w:p w:rsidR="00A33633" w:rsidRDefault="00A33633" w:rsidP="00A33633">
      <w:pPr>
        <w:autoSpaceDE w:val="0"/>
        <w:autoSpaceDN w:val="0"/>
        <w:adjustRightInd w:val="0"/>
        <w:spacing w:line="240" w:lineRule="auto"/>
        <w:rPr>
          <w:rFonts w:ascii="Helvetica-Bold" w:hAnsi="Helvetica-Bold" w:cs="Helvetica-Bold"/>
          <w:b/>
          <w:bCs/>
          <w:color w:val="000000"/>
          <w:sz w:val="20"/>
          <w:szCs w:val="20"/>
        </w:rPr>
      </w:pPr>
    </w:p>
    <w:p w:rsidR="00A33633" w:rsidRDefault="00A33633" w:rsidP="00A33633">
      <w:pPr>
        <w:autoSpaceDE w:val="0"/>
        <w:autoSpaceDN w:val="0"/>
        <w:adjustRightInd w:val="0"/>
        <w:spacing w:line="240" w:lineRule="auto"/>
        <w:rPr>
          <w:rFonts w:ascii="Helvetica-Bold" w:hAnsi="Helvetica-Bold" w:cs="Helvetica-Bold"/>
          <w:b/>
          <w:bCs/>
          <w:color w:val="000000"/>
          <w:sz w:val="20"/>
          <w:szCs w:val="20"/>
        </w:rPr>
      </w:pPr>
      <w:r>
        <w:rPr>
          <w:rFonts w:ascii="Helvetica-Bold" w:hAnsi="Helvetica-Bold" w:cs="Helvetica-Bold"/>
          <w:b/>
          <w:bCs/>
          <w:color w:val="000000"/>
          <w:sz w:val="20"/>
          <w:szCs w:val="20"/>
        </w:rPr>
        <w:t>5 ORGANISATION, STRUCTURES ET FONCTIONS DE LA SSI 8</w:t>
      </w:r>
    </w:p>
    <w:p w:rsidR="00A33633" w:rsidRDefault="00A33633" w:rsidP="00A33633">
      <w:pPr>
        <w:autoSpaceDE w:val="0"/>
        <w:autoSpaceDN w:val="0"/>
        <w:adjustRightInd w:val="0"/>
        <w:spacing w:line="240" w:lineRule="auto"/>
        <w:rPr>
          <w:rFonts w:ascii="Helvetica-Bold" w:hAnsi="Helvetica-Bold" w:cs="Helvetica-Bold"/>
          <w:b/>
          <w:bCs/>
          <w:color w:val="000000"/>
          <w:sz w:val="20"/>
          <w:szCs w:val="20"/>
        </w:rPr>
      </w:pPr>
    </w:p>
    <w:p w:rsidR="00A33633" w:rsidRDefault="00A33633" w:rsidP="00A33633">
      <w:pPr>
        <w:autoSpaceDE w:val="0"/>
        <w:autoSpaceDN w:val="0"/>
        <w:adjustRightInd w:val="0"/>
        <w:spacing w:line="240" w:lineRule="auto"/>
        <w:rPr>
          <w:rFonts w:ascii="Helvetica-Bold" w:hAnsi="Helvetica-Bold" w:cs="Helvetica-Bold"/>
          <w:b/>
          <w:bCs/>
          <w:color w:val="000000"/>
          <w:sz w:val="20"/>
          <w:szCs w:val="20"/>
        </w:rPr>
      </w:pPr>
      <w:r>
        <w:rPr>
          <w:rFonts w:ascii="Helvetica-Bold" w:hAnsi="Helvetica-Bold" w:cs="Helvetica-Bold"/>
          <w:b/>
          <w:bCs/>
          <w:color w:val="000000"/>
          <w:sz w:val="20"/>
          <w:szCs w:val="20"/>
        </w:rPr>
        <w:t>6 RESPONSABILITES GENERALES EN MATIERE DE POLITIQUE DE SECURITE 10</w:t>
      </w:r>
    </w:p>
    <w:p w:rsidR="00A33633" w:rsidRDefault="00A33633" w:rsidP="00A33633">
      <w:pPr>
        <w:autoSpaceDE w:val="0"/>
        <w:autoSpaceDN w:val="0"/>
        <w:adjustRightInd w:val="0"/>
        <w:spacing w:line="240" w:lineRule="auto"/>
        <w:rPr>
          <w:rFonts w:ascii="Helvetica-Bold" w:hAnsi="Helvetica-Bold" w:cs="Helvetica-Bold"/>
          <w:b/>
          <w:bCs/>
          <w:color w:val="000000"/>
          <w:sz w:val="20"/>
          <w:szCs w:val="20"/>
        </w:rPr>
      </w:pPr>
    </w:p>
    <w:p w:rsidR="00A33633" w:rsidRDefault="00A33633" w:rsidP="00A33633">
      <w:pPr>
        <w:autoSpaceDE w:val="0"/>
        <w:autoSpaceDN w:val="0"/>
        <w:adjustRightInd w:val="0"/>
        <w:spacing w:line="240" w:lineRule="auto"/>
        <w:rPr>
          <w:rFonts w:ascii="Helvetica-Bold" w:hAnsi="Helvetica-Bold" w:cs="Helvetica-Bold"/>
          <w:b/>
          <w:bCs/>
          <w:color w:val="000000"/>
          <w:sz w:val="20"/>
          <w:szCs w:val="20"/>
        </w:rPr>
      </w:pPr>
      <w:r>
        <w:rPr>
          <w:rFonts w:ascii="Helvetica-Bold" w:hAnsi="Helvetica-Bold" w:cs="Helvetica-Bold"/>
          <w:b/>
          <w:bCs/>
          <w:color w:val="000000"/>
          <w:sz w:val="20"/>
          <w:szCs w:val="20"/>
        </w:rPr>
        <w:t>7 SUIVI DE LA POLITIQUE DE SECURITE – TABLEAUX DE BORD 11</w:t>
      </w:r>
    </w:p>
    <w:p w:rsidR="00A33633" w:rsidRDefault="00A33633" w:rsidP="00A33633">
      <w:pPr>
        <w:autoSpaceDE w:val="0"/>
        <w:autoSpaceDN w:val="0"/>
        <w:adjustRightInd w:val="0"/>
        <w:spacing w:line="240" w:lineRule="auto"/>
        <w:ind w:firstLine="708"/>
        <w:rPr>
          <w:rFonts w:ascii="Helvetica" w:hAnsi="Helvetica" w:cs="Helvetica"/>
          <w:color w:val="000000"/>
          <w:sz w:val="20"/>
          <w:szCs w:val="20"/>
        </w:rPr>
      </w:pPr>
      <w:r>
        <w:rPr>
          <w:rFonts w:ascii="Helvetica" w:hAnsi="Helvetica" w:cs="Helvetica"/>
          <w:color w:val="000000"/>
          <w:sz w:val="20"/>
          <w:szCs w:val="20"/>
        </w:rPr>
        <w:t>7.1 INDICATEURS 13</w:t>
      </w:r>
    </w:p>
    <w:p w:rsidR="00A33633" w:rsidRDefault="00A33633" w:rsidP="00A33633">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7.1.1 Indicateurs sur le niveau de menace et de vulnérabilité 13</w:t>
      </w:r>
    </w:p>
    <w:p w:rsidR="00A33633" w:rsidRDefault="00A33633" w:rsidP="00A33633">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7.1.2 Indicateurs sur le niveau de protection de l’entreprise 14</w:t>
      </w:r>
    </w:p>
    <w:p w:rsidR="00A33633" w:rsidRDefault="00A33633" w:rsidP="00A33633">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7.1.3 Indicateurs sur les événements de sécurité 15</w:t>
      </w:r>
    </w:p>
    <w:p w:rsidR="00A33633" w:rsidRDefault="00A33633" w:rsidP="00A33633">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7.1.4 Indicateurs d’avancement des projets de sécurité majeurs 16</w:t>
      </w:r>
    </w:p>
    <w:p w:rsidR="00A33633" w:rsidRDefault="00A33633" w:rsidP="00A33633">
      <w:pPr>
        <w:autoSpaceDE w:val="0"/>
        <w:autoSpaceDN w:val="0"/>
        <w:adjustRightInd w:val="0"/>
        <w:spacing w:line="240" w:lineRule="auto"/>
        <w:ind w:firstLine="708"/>
        <w:rPr>
          <w:rFonts w:ascii="Helvetica" w:hAnsi="Helvetica" w:cs="Helvetica"/>
          <w:color w:val="000000"/>
          <w:sz w:val="20"/>
          <w:szCs w:val="20"/>
        </w:rPr>
      </w:pPr>
      <w:r>
        <w:rPr>
          <w:rFonts w:ascii="Helvetica" w:hAnsi="Helvetica" w:cs="Helvetica"/>
          <w:color w:val="000000"/>
          <w:sz w:val="20"/>
          <w:szCs w:val="20"/>
        </w:rPr>
        <w:t>7.2 FORME DE LA RESTITUTION : 17</w:t>
      </w:r>
    </w:p>
    <w:p w:rsidR="00A33633" w:rsidRDefault="00A33633" w:rsidP="00A33633">
      <w:pPr>
        <w:autoSpaceDE w:val="0"/>
        <w:autoSpaceDN w:val="0"/>
        <w:adjustRightInd w:val="0"/>
        <w:spacing w:line="240" w:lineRule="auto"/>
        <w:ind w:firstLine="708"/>
        <w:rPr>
          <w:rFonts w:ascii="Helvetica" w:hAnsi="Helvetica" w:cs="Helvetica"/>
          <w:color w:val="000000"/>
          <w:sz w:val="20"/>
          <w:szCs w:val="20"/>
        </w:rPr>
      </w:pPr>
    </w:p>
    <w:p w:rsidR="00A33633" w:rsidRDefault="00A33633" w:rsidP="00A33633">
      <w:pPr>
        <w:autoSpaceDE w:val="0"/>
        <w:autoSpaceDN w:val="0"/>
        <w:adjustRightInd w:val="0"/>
        <w:spacing w:line="240" w:lineRule="auto"/>
        <w:rPr>
          <w:rFonts w:ascii="Helvetica-Bold" w:hAnsi="Helvetica-Bold" w:cs="Helvetica-Bold"/>
          <w:b/>
          <w:bCs/>
          <w:color w:val="000000"/>
          <w:sz w:val="20"/>
          <w:szCs w:val="20"/>
        </w:rPr>
      </w:pPr>
      <w:r>
        <w:rPr>
          <w:rFonts w:ascii="Helvetica-Bold" w:hAnsi="Helvetica-Bold" w:cs="Helvetica-Bold"/>
          <w:b/>
          <w:bCs/>
          <w:color w:val="000000"/>
          <w:sz w:val="20"/>
          <w:szCs w:val="20"/>
        </w:rPr>
        <w:t>8 PRINCIPES DIRECTEURS DE LA POLITIQUE GENERALE DE SECURITE 19</w:t>
      </w:r>
    </w:p>
    <w:p w:rsidR="00A33633" w:rsidRDefault="00A33633" w:rsidP="00A33633">
      <w:pPr>
        <w:autoSpaceDE w:val="0"/>
        <w:autoSpaceDN w:val="0"/>
        <w:adjustRightInd w:val="0"/>
        <w:spacing w:line="240" w:lineRule="auto"/>
        <w:ind w:left="708"/>
        <w:rPr>
          <w:rFonts w:ascii="Helvetica" w:hAnsi="Helvetica" w:cs="Helvetica"/>
          <w:color w:val="000000"/>
          <w:sz w:val="20"/>
          <w:szCs w:val="20"/>
        </w:rPr>
      </w:pPr>
      <w:r>
        <w:rPr>
          <w:rFonts w:ascii="Helvetica" w:hAnsi="Helvetica" w:cs="Helvetica"/>
          <w:color w:val="000000"/>
          <w:sz w:val="20"/>
          <w:szCs w:val="20"/>
        </w:rPr>
        <w:t>8.1 PRINCIPES RELATIFS A L’ANALYSE DES RISQUES 20</w:t>
      </w:r>
    </w:p>
    <w:p w:rsidR="00A33633" w:rsidRDefault="00A33633" w:rsidP="00A33633">
      <w:pPr>
        <w:autoSpaceDE w:val="0"/>
        <w:autoSpaceDN w:val="0"/>
        <w:adjustRightInd w:val="0"/>
        <w:spacing w:line="240" w:lineRule="auto"/>
        <w:ind w:left="708"/>
        <w:rPr>
          <w:rFonts w:ascii="Helvetica" w:hAnsi="Helvetica" w:cs="Helvetica"/>
          <w:color w:val="000000"/>
          <w:sz w:val="20"/>
          <w:szCs w:val="20"/>
        </w:rPr>
      </w:pPr>
      <w:r>
        <w:rPr>
          <w:rFonts w:ascii="Helvetica" w:hAnsi="Helvetica" w:cs="Helvetica"/>
          <w:color w:val="000000"/>
          <w:sz w:val="20"/>
          <w:szCs w:val="20"/>
        </w:rPr>
        <w:t>8.2 PRINCIPES RELATIFS A L’ACCES ET A L’UTILISATION DES RESSOURCES 21</w:t>
      </w:r>
    </w:p>
    <w:p w:rsidR="00A33633" w:rsidRDefault="00A33633" w:rsidP="00A33633">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8.2.1 Accès et Utilisation 21</w:t>
      </w:r>
    </w:p>
    <w:p w:rsidR="00A33633" w:rsidRDefault="00A33633" w:rsidP="00A33633">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8.2.2 Responsabilité 21</w:t>
      </w:r>
    </w:p>
    <w:p w:rsidR="00A33633" w:rsidRDefault="00A33633" w:rsidP="00A33633">
      <w:pPr>
        <w:autoSpaceDE w:val="0"/>
        <w:autoSpaceDN w:val="0"/>
        <w:adjustRightInd w:val="0"/>
        <w:spacing w:line="240" w:lineRule="auto"/>
        <w:ind w:firstLine="708"/>
        <w:rPr>
          <w:rFonts w:ascii="Helvetica" w:hAnsi="Helvetica" w:cs="Helvetica"/>
          <w:color w:val="000000"/>
          <w:sz w:val="20"/>
          <w:szCs w:val="20"/>
        </w:rPr>
      </w:pPr>
      <w:r>
        <w:rPr>
          <w:rFonts w:ascii="Helvetica" w:hAnsi="Helvetica" w:cs="Helvetica"/>
          <w:color w:val="000000"/>
          <w:sz w:val="20"/>
          <w:szCs w:val="20"/>
        </w:rPr>
        <w:t>8.3 PRINCIPES RELATIFS AU CONTENU DES RESSOURCES 22</w:t>
      </w:r>
    </w:p>
    <w:p w:rsidR="00A33633" w:rsidRDefault="00A33633" w:rsidP="00A33633">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8.3.1 Confidentialité des ressources 22</w:t>
      </w:r>
    </w:p>
    <w:p w:rsidR="00A33633" w:rsidRDefault="00A33633" w:rsidP="00A33633">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8.3.2 Responsabilités 23</w:t>
      </w:r>
    </w:p>
    <w:p w:rsidR="00A33633" w:rsidRDefault="00A33633" w:rsidP="00A33633">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8.3.3 Échange d’information 23</w:t>
      </w:r>
    </w:p>
    <w:p w:rsidR="00A33633" w:rsidRDefault="00A33633" w:rsidP="00A33633">
      <w:pPr>
        <w:autoSpaceDE w:val="0"/>
        <w:autoSpaceDN w:val="0"/>
        <w:adjustRightInd w:val="0"/>
        <w:spacing w:line="240" w:lineRule="auto"/>
        <w:ind w:firstLine="708"/>
        <w:rPr>
          <w:rFonts w:ascii="Helvetica" w:hAnsi="Helvetica" w:cs="Helvetica"/>
          <w:color w:val="000000"/>
          <w:sz w:val="20"/>
          <w:szCs w:val="20"/>
        </w:rPr>
      </w:pPr>
      <w:r>
        <w:rPr>
          <w:rFonts w:ascii="Helvetica" w:hAnsi="Helvetica" w:cs="Helvetica"/>
          <w:color w:val="000000"/>
          <w:sz w:val="20"/>
          <w:szCs w:val="20"/>
        </w:rPr>
        <w:t>8.4 PRINCIPES RELATIFS AUX MESSAGERIES, INTERNET ET INTRANET 25</w:t>
      </w:r>
    </w:p>
    <w:p w:rsidR="00A33633" w:rsidRDefault="00A33633" w:rsidP="00A33633">
      <w:pPr>
        <w:autoSpaceDE w:val="0"/>
        <w:autoSpaceDN w:val="0"/>
        <w:adjustRightInd w:val="0"/>
        <w:spacing w:line="240" w:lineRule="auto"/>
        <w:ind w:firstLine="708"/>
        <w:rPr>
          <w:rFonts w:ascii="Helvetica" w:hAnsi="Helvetica" w:cs="Helvetica"/>
          <w:color w:val="000000"/>
          <w:sz w:val="20"/>
          <w:szCs w:val="20"/>
        </w:rPr>
      </w:pPr>
      <w:r>
        <w:rPr>
          <w:rFonts w:ascii="Helvetica" w:hAnsi="Helvetica" w:cs="Helvetica"/>
          <w:color w:val="000000"/>
          <w:sz w:val="20"/>
          <w:szCs w:val="20"/>
        </w:rPr>
        <w:t>8.5 CADRE LEGAL 25</w:t>
      </w:r>
    </w:p>
    <w:p w:rsidR="00A33633" w:rsidRDefault="00A33633" w:rsidP="00A33633">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8.5.1 Principes relatifs aux droits d’auteur et à la propriété intellectuelle 25</w:t>
      </w:r>
    </w:p>
    <w:p w:rsidR="00A33633" w:rsidRDefault="00A33633" w:rsidP="00A33633">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8.5.2 Principes relatifs à la protection des personnes quant au traitement des données à caractère personnel 26</w:t>
      </w:r>
    </w:p>
    <w:p w:rsidR="00A33633" w:rsidRDefault="00A33633" w:rsidP="00A33633">
      <w:pPr>
        <w:autoSpaceDE w:val="0"/>
        <w:autoSpaceDN w:val="0"/>
        <w:adjustRightInd w:val="0"/>
        <w:spacing w:line="240" w:lineRule="auto"/>
        <w:ind w:firstLine="708"/>
        <w:rPr>
          <w:rFonts w:ascii="Helvetica" w:hAnsi="Helvetica" w:cs="Helvetica"/>
          <w:color w:val="000000"/>
          <w:sz w:val="20"/>
          <w:szCs w:val="20"/>
        </w:rPr>
      </w:pPr>
      <w:r>
        <w:rPr>
          <w:rFonts w:ascii="Helvetica" w:hAnsi="Helvetica" w:cs="Helvetica"/>
          <w:color w:val="000000"/>
          <w:sz w:val="20"/>
          <w:szCs w:val="20"/>
        </w:rPr>
        <w:t>8.6 PRINCIPES RELATIFS AUX MESURES D'URGENCE ET DE SECURITE 27</w:t>
      </w:r>
    </w:p>
    <w:p w:rsidR="00A33633" w:rsidRDefault="00A33633" w:rsidP="00A33633">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8.6.1 Vérifications 27</w:t>
      </w:r>
    </w:p>
    <w:p w:rsidR="00A33633" w:rsidRDefault="00A33633" w:rsidP="00A33633">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8.6.2 Comité de Vérification 28</w:t>
      </w:r>
    </w:p>
    <w:p w:rsidR="00A33633" w:rsidRDefault="00A33633" w:rsidP="00A33633">
      <w:pPr>
        <w:autoSpaceDE w:val="0"/>
        <w:autoSpaceDN w:val="0"/>
        <w:adjustRightInd w:val="0"/>
        <w:spacing w:line="240" w:lineRule="auto"/>
        <w:ind w:firstLine="708"/>
        <w:rPr>
          <w:rFonts w:ascii="Helvetica" w:hAnsi="Helvetica" w:cs="Helvetica"/>
          <w:color w:val="000000"/>
          <w:sz w:val="20"/>
          <w:szCs w:val="20"/>
        </w:rPr>
      </w:pPr>
      <w:r>
        <w:rPr>
          <w:rFonts w:ascii="Helvetica" w:hAnsi="Helvetica" w:cs="Helvetica"/>
          <w:color w:val="000000"/>
          <w:sz w:val="20"/>
          <w:szCs w:val="20"/>
        </w:rPr>
        <w:t>8.7 PRINCIPES RELATIFS A LA CONTINUITE DU SERVICE ET AUX PLANS DE SECOURS 29</w:t>
      </w:r>
    </w:p>
    <w:p w:rsidR="00A33633" w:rsidRDefault="00A33633" w:rsidP="00A33633">
      <w:pPr>
        <w:spacing w:after="200" w:line="276" w:lineRule="auto"/>
        <w:rPr>
          <w:rFonts w:ascii="Helvetica-Bold" w:hAnsi="Helvetica-Bold" w:cs="Helvetica-Bold"/>
          <w:b/>
          <w:bCs/>
          <w:color w:val="000000"/>
          <w:sz w:val="20"/>
          <w:szCs w:val="20"/>
        </w:rPr>
      </w:pPr>
    </w:p>
    <w:p w:rsidR="00A33633" w:rsidRDefault="00A33633" w:rsidP="00A33633">
      <w:pPr>
        <w:spacing w:after="200" w:line="276" w:lineRule="auto"/>
        <w:rPr>
          <w:rFonts w:eastAsia="Times New Roman" w:cs="Arial"/>
          <w:bCs/>
          <w:color w:val="595959"/>
          <w:lang w:eastAsia="fr-FR"/>
        </w:rPr>
      </w:pPr>
      <w:r>
        <w:rPr>
          <w:rFonts w:ascii="Helvetica-Bold" w:hAnsi="Helvetica-Bold" w:cs="Helvetica-Bold"/>
          <w:b/>
          <w:bCs/>
          <w:color w:val="000000"/>
          <w:sz w:val="20"/>
          <w:szCs w:val="20"/>
        </w:rPr>
        <w:t>9 SANCTIONS 31</w:t>
      </w:r>
    </w:p>
    <w:p w:rsidR="000A350D" w:rsidRDefault="000A350D" w:rsidP="000A350D">
      <w:pPr>
        <w:spacing w:after="200" w:line="276" w:lineRule="auto"/>
        <w:rPr>
          <w:rFonts w:eastAsia="Times New Roman" w:cs="Arial"/>
          <w:bCs/>
          <w:color w:val="595959"/>
          <w:lang w:eastAsia="fr-FR"/>
        </w:rPr>
      </w:pPr>
    </w:p>
    <w:p w:rsidR="000A350D" w:rsidRDefault="000A350D" w:rsidP="000A350D">
      <w:pPr>
        <w:spacing w:after="200" w:line="276" w:lineRule="auto"/>
        <w:rPr>
          <w:rFonts w:eastAsia="Times New Roman" w:cs="Arial"/>
          <w:bCs/>
          <w:color w:val="595959"/>
          <w:lang w:eastAsia="fr-FR"/>
        </w:rPr>
      </w:pPr>
    </w:p>
    <w:p w:rsidR="000A350D" w:rsidRDefault="000A350D" w:rsidP="000A350D">
      <w:pPr>
        <w:spacing w:after="200" w:line="276" w:lineRule="auto"/>
        <w:rPr>
          <w:rFonts w:eastAsia="Times New Roman" w:cs="Arial"/>
          <w:bCs/>
          <w:color w:val="595959"/>
          <w:lang w:eastAsia="fr-FR"/>
        </w:rPr>
      </w:pPr>
    </w:p>
    <w:p w:rsidR="000A350D" w:rsidRPr="00A33633" w:rsidRDefault="000A350D" w:rsidP="009E4407">
      <w:pPr>
        <w:pStyle w:val="Titre1"/>
        <w:spacing w:before="0" w:after="0"/>
        <w:rPr>
          <w:rFonts w:eastAsia="Times New Roman"/>
          <w:sz w:val="28"/>
          <w:lang w:eastAsia="fr-FR"/>
        </w:rPr>
      </w:pPr>
      <w:bookmarkStart w:id="5" w:name="_Toc39929347"/>
      <w:r w:rsidRPr="00A33633">
        <w:rPr>
          <w:rFonts w:eastAsia="Times New Roman"/>
          <w:sz w:val="28"/>
          <w:lang w:eastAsia="fr-FR"/>
        </w:rPr>
        <w:lastRenderedPageBreak/>
        <w:t xml:space="preserve">Exemple de plan de guide thématique sur </w:t>
      </w:r>
      <w:r w:rsidR="009E4407" w:rsidRPr="00A33633">
        <w:rPr>
          <w:rFonts w:eastAsia="Times New Roman"/>
          <w:sz w:val="28"/>
          <w:lang w:eastAsia="fr-FR"/>
        </w:rPr>
        <w:t>l</w:t>
      </w:r>
      <w:r w:rsidRPr="00A33633">
        <w:rPr>
          <w:rFonts w:eastAsia="Times New Roman"/>
          <w:sz w:val="28"/>
          <w:lang w:eastAsia="fr-FR"/>
        </w:rPr>
        <w:t>’authentification des clients</w:t>
      </w:r>
      <w:bookmarkEnd w:id="5"/>
    </w:p>
    <w:p w:rsidR="000A350D" w:rsidRDefault="000A350D" w:rsidP="000A350D">
      <w:pPr>
        <w:autoSpaceDE w:val="0"/>
        <w:autoSpaceDN w:val="0"/>
        <w:adjustRightInd w:val="0"/>
        <w:spacing w:line="240" w:lineRule="auto"/>
        <w:rPr>
          <w:rFonts w:ascii="Helvetica-Bold" w:hAnsi="Helvetica-Bold" w:cs="Helvetica-Bold"/>
          <w:b/>
          <w:bCs/>
          <w:color w:val="00B150"/>
          <w:sz w:val="20"/>
          <w:szCs w:val="20"/>
        </w:rPr>
      </w:pPr>
    </w:p>
    <w:p w:rsidR="00BD6F0C" w:rsidRDefault="00BD6F0C" w:rsidP="000A350D">
      <w:pPr>
        <w:autoSpaceDE w:val="0"/>
        <w:autoSpaceDN w:val="0"/>
        <w:adjustRightInd w:val="0"/>
        <w:spacing w:line="240" w:lineRule="auto"/>
        <w:rPr>
          <w:rFonts w:ascii="Helvetica-Bold" w:hAnsi="Helvetica-Bold" w:cs="Helvetica-Bold"/>
          <w:b/>
          <w:bCs/>
          <w:color w:val="00B150"/>
          <w:sz w:val="20"/>
          <w:szCs w:val="20"/>
        </w:rPr>
      </w:pPr>
    </w:p>
    <w:p w:rsidR="00BD6F0C" w:rsidRDefault="00BD6F0C" w:rsidP="000A350D">
      <w:pPr>
        <w:autoSpaceDE w:val="0"/>
        <w:autoSpaceDN w:val="0"/>
        <w:adjustRightInd w:val="0"/>
        <w:spacing w:line="240" w:lineRule="auto"/>
        <w:rPr>
          <w:rFonts w:ascii="Helvetica-Bold" w:hAnsi="Helvetica-Bold" w:cs="Helvetica-Bold"/>
          <w:b/>
          <w:bCs/>
          <w:color w:val="00B150"/>
          <w:sz w:val="20"/>
          <w:szCs w:val="20"/>
        </w:rPr>
      </w:pPr>
    </w:p>
    <w:p w:rsidR="000A350D" w:rsidRDefault="000A350D" w:rsidP="000A350D">
      <w:pPr>
        <w:autoSpaceDE w:val="0"/>
        <w:autoSpaceDN w:val="0"/>
        <w:adjustRightInd w:val="0"/>
        <w:spacing w:line="240" w:lineRule="auto"/>
        <w:rPr>
          <w:rFonts w:ascii="Helvetica-Bold" w:hAnsi="Helvetica-Bold" w:cs="Helvetica-Bold"/>
          <w:b/>
          <w:bCs/>
          <w:color w:val="000000"/>
          <w:sz w:val="20"/>
          <w:szCs w:val="20"/>
        </w:rPr>
      </w:pPr>
      <w:r>
        <w:rPr>
          <w:rFonts w:ascii="Helvetica-Bold" w:hAnsi="Helvetica-Bold" w:cs="Helvetica-Bold"/>
          <w:b/>
          <w:bCs/>
          <w:color w:val="000000"/>
          <w:sz w:val="20"/>
          <w:szCs w:val="20"/>
        </w:rPr>
        <w:t>1. INTRODUCTION 4</w:t>
      </w:r>
    </w:p>
    <w:p w:rsidR="000A350D" w:rsidRDefault="000A350D" w:rsidP="009E4407">
      <w:pPr>
        <w:autoSpaceDE w:val="0"/>
        <w:autoSpaceDN w:val="0"/>
        <w:adjustRightInd w:val="0"/>
        <w:spacing w:line="240" w:lineRule="auto"/>
        <w:ind w:left="708"/>
        <w:rPr>
          <w:rFonts w:ascii="Helvetica" w:hAnsi="Helvetica" w:cs="Helvetica"/>
          <w:color w:val="000000"/>
          <w:sz w:val="20"/>
          <w:szCs w:val="20"/>
        </w:rPr>
      </w:pPr>
      <w:r>
        <w:rPr>
          <w:rFonts w:ascii="Helvetica" w:hAnsi="Helvetica" w:cs="Helvetica"/>
          <w:color w:val="000000"/>
          <w:sz w:val="20"/>
          <w:szCs w:val="20"/>
        </w:rPr>
        <w:t>1.1 OBJET DU DOCUMENT 4</w:t>
      </w:r>
    </w:p>
    <w:p w:rsidR="000A350D" w:rsidRDefault="000A350D" w:rsidP="009E4407">
      <w:pPr>
        <w:autoSpaceDE w:val="0"/>
        <w:autoSpaceDN w:val="0"/>
        <w:adjustRightInd w:val="0"/>
        <w:spacing w:line="240" w:lineRule="auto"/>
        <w:ind w:left="708"/>
        <w:rPr>
          <w:rFonts w:ascii="Helvetica" w:hAnsi="Helvetica" w:cs="Helvetica"/>
          <w:color w:val="000000"/>
          <w:sz w:val="20"/>
          <w:szCs w:val="20"/>
        </w:rPr>
      </w:pPr>
      <w:r>
        <w:rPr>
          <w:rFonts w:ascii="Helvetica" w:hAnsi="Helvetica" w:cs="Helvetica"/>
          <w:color w:val="000000"/>
          <w:sz w:val="20"/>
          <w:szCs w:val="20"/>
        </w:rPr>
        <w:t>1.2 ORGANISATION DU DOCUMENT 4</w:t>
      </w:r>
    </w:p>
    <w:p w:rsidR="000A350D" w:rsidRDefault="000A350D" w:rsidP="009E4407">
      <w:pPr>
        <w:autoSpaceDE w:val="0"/>
        <w:autoSpaceDN w:val="0"/>
        <w:adjustRightInd w:val="0"/>
        <w:spacing w:line="240" w:lineRule="auto"/>
        <w:ind w:left="708"/>
        <w:rPr>
          <w:rFonts w:ascii="Helvetica" w:hAnsi="Helvetica" w:cs="Helvetica"/>
          <w:color w:val="000000"/>
          <w:sz w:val="20"/>
          <w:szCs w:val="20"/>
        </w:rPr>
      </w:pPr>
      <w:r>
        <w:rPr>
          <w:rFonts w:ascii="Helvetica" w:hAnsi="Helvetica" w:cs="Helvetica"/>
          <w:color w:val="000000"/>
          <w:sz w:val="20"/>
          <w:szCs w:val="20"/>
        </w:rPr>
        <w:t>1.3 AUDIENCE 4</w:t>
      </w:r>
    </w:p>
    <w:p w:rsidR="000A350D" w:rsidRDefault="000A350D" w:rsidP="009E4407">
      <w:pPr>
        <w:autoSpaceDE w:val="0"/>
        <w:autoSpaceDN w:val="0"/>
        <w:adjustRightInd w:val="0"/>
        <w:spacing w:line="240" w:lineRule="auto"/>
        <w:ind w:left="708"/>
        <w:rPr>
          <w:rFonts w:ascii="Helvetica" w:hAnsi="Helvetica" w:cs="Helvetica"/>
          <w:color w:val="000000"/>
          <w:sz w:val="20"/>
          <w:szCs w:val="20"/>
        </w:rPr>
      </w:pPr>
      <w:r>
        <w:rPr>
          <w:rFonts w:ascii="Helvetica" w:hAnsi="Helvetica" w:cs="Helvetica"/>
          <w:color w:val="000000"/>
          <w:sz w:val="20"/>
          <w:szCs w:val="20"/>
        </w:rPr>
        <w:t>1.4 DOCUMENTS REFERENCES 5</w:t>
      </w:r>
    </w:p>
    <w:p w:rsidR="009E4407" w:rsidRDefault="009E4407" w:rsidP="009E4407">
      <w:pPr>
        <w:autoSpaceDE w:val="0"/>
        <w:autoSpaceDN w:val="0"/>
        <w:adjustRightInd w:val="0"/>
        <w:spacing w:line="240" w:lineRule="auto"/>
        <w:ind w:left="708"/>
        <w:rPr>
          <w:rFonts w:ascii="Helvetica" w:hAnsi="Helvetica" w:cs="Helvetica"/>
          <w:color w:val="000000"/>
          <w:sz w:val="20"/>
          <w:szCs w:val="20"/>
        </w:rPr>
      </w:pPr>
    </w:p>
    <w:p w:rsidR="000A350D" w:rsidRDefault="000A350D" w:rsidP="000A350D">
      <w:pPr>
        <w:autoSpaceDE w:val="0"/>
        <w:autoSpaceDN w:val="0"/>
        <w:adjustRightInd w:val="0"/>
        <w:spacing w:line="240" w:lineRule="auto"/>
        <w:rPr>
          <w:rFonts w:ascii="Helvetica-Bold" w:hAnsi="Helvetica-Bold" w:cs="Helvetica-Bold"/>
          <w:b/>
          <w:bCs/>
          <w:color w:val="000000"/>
          <w:sz w:val="20"/>
          <w:szCs w:val="20"/>
        </w:rPr>
      </w:pPr>
      <w:r>
        <w:rPr>
          <w:rFonts w:ascii="Helvetica-Bold" w:hAnsi="Helvetica-Bold" w:cs="Helvetica-Bold"/>
          <w:b/>
          <w:bCs/>
          <w:color w:val="000000"/>
          <w:sz w:val="20"/>
          <w:szCs w:val="20"/>
        </w:rPr>
        <w:t>2. TERMINOLOGIE ET CONCEPTS D'AUTHENTIFICATION 6</w:t>
      </w:r>
    </w:p>
    <w:p w:rsidR="009E4407" w:rsidRDefault="009E4407" w:rsidP="000A350D">
      <w:pPr>
        <w:autoSpaceDE w:val="0"/>
        <w:autoSpaceDN w:val="0"/>
        <w:adjustRightInd w:val="0"/>
        <w:spacing w:line="240" w:lineRule="auto"/>
        <w:rPr>
          <w:rFonts w:ascii="Helvetica-Bold" w:hAnsi="Helvetica-Bold" w:cs="Helvetica-Bold"/>
          <w:b/>
          <w:bCs/>
          <w:color w:val="000000"/>
          <w:sz w:val="20"/>
          <w:szCs w:val="20"/>
        </w:rPr>
      </w:pPr>
    </w:p>
    <w:p w:rsidR="000A350D" w:rsidRDefault="000A350D" w:rsidP="000A350D">
      <w:pPr>
        <w:autoSpaceDE w:val="0"/>
        <w:autoSpaceDN w:val="0"/>
        <w:adjustRightInd w:val="0"/>
        <w:spacing w:line="240" w:lineRule="auto"/>
        <w:rPr>
          <w:rFonts w:ascii="Helvetica-Bold" w:hAnsi="Helvetica-Bold" w:cs="Helvetica-Bold"/>
          <w:b/>
          <w:bCs/>
          <w:color w:val="000000"/>
          <w:sz w:val="20"/>
          <w:szCs w:val="20"/>
        </w:rPr>
      </w:pPr>
      <w:r>
        <w:rPr>
          <w:rFonts w:ascii="Helvetica-Bold" w:hAnsi="Helvetica-Bold" w:cs="Helvetica-Bold"/>
          <w:b/>
          <w:bCs/>
          <w:color w:val="000000"/>
          <w:sz w:val="20"/>
          <w:szCs w:val="20"/>
        </w:rPr>
        <w:t>3. RISQUES 8</w:t>
      </w:r>
    </w:p>
    <w:p w:rsidR="000A350D" w:rsidRDefault="000A350D" w:rsidP="009E4407">
      <w:pPr>
        <w:autoSpaceDE w:val="0"/>
        <w:autoSpaceDN w:val="0"/>
        <w:adjustRightInd w:val="0"/>
        <w:spacing w:line="240" w:lineRule="auto"/>
        <w:ind w:firstLine="708"/>
        <w:rPr>
          <w:rFonts w:ascii="Helvetica" w:hAnsi="Helvetica" w:cs="Helvetica"/>
          <w:color w:val="000000"/>
          <w:sz w:val="20"/>
          <w:szCs w:val="20"/>
        </w:rPr>
      </w:pPr>
      <w:r>
        <w:rPr>
          <w:rFonts w:ascii="Helvetica" w:hAnsi="Helvetica" w:cs="Helvetica"/>
          <w:color w:val="000000"/>
          <w:sz w:val="20"/>
          <w:szCs w:val="20"/>
        </w:rPr>
        <w:t>3.1. RISQUES SUR L'AUTHENTIFIANT (MOTS DE PASSE) 8</w:t>
      </w:r>
    </w:p>
    <w:p w:rsidR="000A350D" w:rsidRDefault="000A350D" w:rsidP="009E4407">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3.1.1. Découverte de l'authentifiant 8</w:t>
      </w:r>
    </w:p>
    <w:p w:rsidR="000A350D" w:rsidRDefault="000A350D" w:rsidP="009E4407">
      <w:pPr>
        <w:autoSpaceDE w:val="0"/>
        <w:autoSpaceDN w:val="0"/>
        <w:adjustRightInd w:val="0"/>
        <w:spacing w:line="240" w:lineRule="auto"/>
        <w:ind w:left="2124"/>
        <w:rPr>
          <w:rFonts w:ascii="Helvetica" w:hAnsi="Helvetica" w:cs="Helvetica"/>
          <w:color w:val="000000"/>
          <w:sz w:val="20"/>
          <w:szCs w:val="20"/>
        </w:rPr>
      </w:pPr>
      <w:r>
        <w:rPr>
          <w:rFonts w:ascii="Helvetica" w:hAnsi="Helvetica" w:cs="Helvetica"/>
          <w:color w:val="000000"/>
          <w:sz w:val="20"/>
          <w:szCs w:val="20"/>
        </w:rPr>
        <w:t>3.1.1.1. Prédictibilité 8</w:t>
      </w:r>
    </w:p>
    <w:p w:rsidR="000A350D" w:rsidRDefault="000A350D" w:rsidP="009E4407">
      <w:pPr>
        <w:autoSpaceDE w:val="0"/>
        <w:autoSpaceDN w:val="0"/>
        <w:adjustRightInd w:val="0"/>
        <w:spacing w:line="240" w:lineRule="auto"/>
        <w:ind w:left="2124"/>
        <w:rPr>
          <w:rFonts w:ascii="Helvetica" w:hAnsi="Helvetica" w:cs="Helvetica"/>
          <w:color w:val="000000"/>
          <w:sz w:val="20"/>
          <w:szCs w:val="20"/>
        </w:rPr>
      </w:pPr>
      <w:r>
        <w:rPr>
          <w:rFonts w:ascii="Helvetica" w:hAnsi="Helvetica" w:cs="Helvetica"/>
          <w:color w:val="000000"/>
          <w:sz w:val="20"/>
          <w:szCs w:val="20"/>
        </w:rPr>
        <w:t>3.1.1.2. Trivialité 8</w:t>
      </w:r>
    </w:p>
    <w:p w:rsidR="000A350D" w:rsidRDefault="000A350D" w:rsidP="009E4407">
      <w:pPr>
        <w:autoSpaceDE w:val="0"/>
        <w:autoSpaceDN w:val="0"/>
        <w:adjustRightInd w:val="0"/>
        <w:spacing w:line="240" w:lineRule="auto"/>
        <w:ind w:left="2124"/>
        <w:rPr>
          <w:rFonts w:ascii="Helvetica" w:hAnsi="Helvetica" w:cs="Helvetica"/>
          <w:color w:val="000000"/>
          <w:sz w:val="20"/>
          <w:szCs w:val="20"/>
        </w:rPr>
      </w:pPr>
      <w:r>
        <w:rPr>
          <w:rFonts w:ascii="Helvetica" w:hAnsi="Helvetica" w:cs="Helvetica"/>
          <w:color w:val="000000"/>
          <w:sz w:val="20"/>
          <w:szCs w:val="20"/>
        </w:rPr>
        <w:t>3.1.1.3. Comportement à risque de l'utilisateur 8</w:t>
      </w:r>
    </w:p>
    <w:p w:rsidR="000A350D" w:rsidRDefault="000A350D" w:rsidP="009E4407">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3.1.2. Vol de l'authentifiant lors de l'utilisation par son propriétaire 9</w:t>
      </w:r>
    </w:p>
    <w:p w:rsidR="000A350D" w:rsidRDefault="000A350D" w:rsidP="009E4407">
      <w:pPr>
        <w:autoSpaceDE w:val="0"/>
        <w:autoSpaceDN w:val="0"/>
        <w:adjustRightInd w:val="0"/>
        <w:spacing w:line="240" w:lineRule="auto"/>
        <w:ind w:left="2124"/>
        <w:rPr>
          <w:rFonts w:ascii="Helvetica" w:hAnsi="Helvetica" w:cs="Helvetica"/>
          <w:color w:val="000000"/>
          <w:sz w:val="20"/>
          <w:szCs w:val="20"/>
        </w:rPr>
      </w:pPr>
      <w:r>
        <w:rPr>
          <w:rFonts w:ascii="Helvetica" w:hAnsi="Helvetica" w:cs="Helvetica"/>
          <w:color w:val="000000"/>
          <w:sz w:val="20"/>
          <w:szCs w:val="20"/>
        </w:rPr>
        <w:t>3.1.2.1. Écoute en ligne 9</w:t>
      </w:r>
    </w:p>
    <w:p w:rsidR="000A350D" w:rsidRDefault="000A350D" w:rsidP="009E4407">
      <w:pPr>
        <w:autoSpaceDE w:val="0"/>
        <w:autoSpaceDN w:val="0"/>
        <w:adjustRightInd w:val="0"/>
        <w:spacing w:line="240" w:lineRule="auto"/>
        <w:ind w:left="2124"/>
        <w:rPr>
          <w:rFonts w:ascii="Helvetica" w:hAnsi="Helvetica" w:cs="Helvetica"/>
          <w:color w:val="000000"/>
          <w:sz w:val="20"/>
          <w:szCs w:val="20"/>
        </w:rPr>
      </w:pPr>
      <w:r>
        <w:rPr>
          <w:rFonts w:ascii="Helvetica" w:hAnsi="Helvetica" w:cs="Helvetica"/>
          <w:color w:val="000000"/>
          <w:sz w:val="20"/>
          <w:szCs w:val="20"/>
        </w:rPr>
        <w:t>3.1.2.2. Regard indiscret ("</w:t>
      </w:r>
      <w:proofErr w:type="spellStart"/>
      <w:r>
        <w:rPr>
          <w:rFonts w:ascii="Helvetica" w:hAnsi="Helvetica" w:cs="Helvetica"/>
          <w:color w:val="000000"/>
          <w:sz w:val="20"/>
          <w:szCs w:val="20"/>
        </w:rPr>
        <w:t>shoulder</w:t>
      </w:r>
      <w:proofErr w:type="spellEnd"/>
      <w:r>
        <w:rPr>
          <w:rFonts w:ascii="Helvetica" w:hAnsi="Helvetica" w:cs="Helvetica"/>
          <w:color w:val="000000"/>
          <w:sz w:val="20"/>
          <w:szCs w:val="20"/>
        </w:rPr>
        <w:t xml:space="preserve"> </w:t>
      </w:r>
      <w:proofErr w:type="spellStart"/>
      <w:r>
        <w:rPr>
          <w:rFonts w:ascii="Helvetica" w:hAnsi="Helvetica" w:cs="Helvetica"/>
          <w:color w:val="000000"/>
          <w:sz w:val="20"/>
          <w:szCs w:val="20"/>
        </w:rPr>
        <w:t>surfing</w:t>
      </w:r>
      <w:proofErr w:type="spellEnd"/>
      <w:r>
        <w:rPr>
          <w:rFonts w:ascii="Helvetica" w:hAnsi="Helvetica" w:cs="Helvetica"/>
          <w:color w:val="000000"/>
          <w:sz w:val="20"/>
          <w:szCs w:val="20"/>
        </w:rPr>
        <w:t>") 9</w:t>
      </w:r>
    </w:p>
    <w:p w:rsidR="000A350D" w:rsidRDefault="000A350D" w:rsidP="009E4407">
      <w:pPr>
        <w:autoSpaceDE w:val="0"/>
        <w:autoSpaceDN w:val="0"/>
        <w:adjustRightInd w:val="0"/>
        <w:spacing w:line="240" w:lineRule="auto"/>
        <w:ind w:left="2124"/>
        <w:rPr>
          <w:rFonts w:ascii="Helvetica" w:hAnsi="Helvetica" w:cs="Helvetica"/>
          <w:color w:val="000000"/>
          <w:sz w:val="20"/>
          <w:szCs w:val="20"/>
        </w:rPr>
      </w:pPr>
      <w:r>
        <w:rPr>
          <w:rFonts w:ascii="Helvetica" w:hAnsi="Helvetica" w:cs="Helvetica"/>
          <w:color w:val="000000"/>
          <w:sz w:val="20"/>
          <w:szCs w:val="20"/>
        </w:rPr>
        <w:t>3.1.2.3. Traces persistantes laissées sur le poste de l'utilisateur 9</w:t>
      </w:r>
    </w:p>
    <w:p w:rsidR="000A350D" w:rsidRDefault="000A350D" w:rsidP="009E4407">
      <w:pPr>
        <w:autoSpaceDE w:val="0"/>
        <w:autoSpaceDN w:val="0"/>
        <w:adjustRightInd w:val="0"/>
        <w:spacing w:line="240" w:lineRule="auto"/>
        <w:ind w:left="2124"/>
        <w:rPr>
          <w:rFonts w:ascii="Helvetica" w:hAnsi="Helvetica" w:cs="Helvetica"/>
          <w:color w:val="000000"/>
          <w:sz w:val="20"/>
          <w:szCs w:val="20"/>
        </w:rPr>
      </w:pPr>
      <w:r>
        <w:rPr>
          <w:rFonts w:ascii="Helvetica" w:hAnsi="Helvetica" w:cs="Helvetica"/>
          <w:color w:val="000000"/>
          <w:sz w:val="20"/>
          <w:szCs w:val="20"/>
        </w:rPr>
        <w:t>3.1.2.4. Logiciel espion sur le poste de l'utilisateur 9</w:t>
      </w:r>
    </w:p>
    <w:p w:rsidR="000A350D" w:rsidRDefault="000A350D" w:rsidP="009E4407">
      <w:pPr>
        <w:autoSpaceDE w:val="0"/>
        <w:autoSpaceDN w:val="0"/>
        <w:adjustRightInd w:val="0"/>
        <w:spacing w:line="240" w:lineRule="auto"/>
        <w:ind w:left="2124"/>
        <w:rPr>
          <w:rFonts w:ascii="Helvetica" w:hAnsi="Helvetica" w:cs="Helvetica"/>
          <w:color w:val="000000"/>
          <w:sz w:val="20"/>
          <w:szCs w:val="20"/>
        </w:rPr>
      </w:pPr>
      <w:r>
        <w:rPr>
          <w:rFonts w:ascii="Helvetica" w:hAnsi="Helvetica" w:cs="Helvetica"/>
          <w:color w:val="000000"/>
          <w:sz w:val="20"/>
          <w:szCs w:val="20"/>
        </w:rPr>
        <w:t>3.1.2.5. Ingénierie sociale 9</w:t>
      </w:r>
    </w:p>
    <w:p w:rsidR="000A350D" w:rsidRDefault="000A350D" w:rsidP="009E4407">
      <w:pPr>
        <w:autoSpaceDE w:val="0"/>
        <w:autoSpaceDN w:val="0"/>
        <w:adjustRightInd w:val="0"/>
        <w:spacing w:line="240" w:lineRule="auto"/>
        <w:ind w:left="2124"/>
        <w:rPr>
          <w:rFonts w:ascii="Helvetica" w:hAnsi="Helvetica" w:cs="Helvetica"/>
          <w:color w:val="000000"/>
          <w:sz w:val="20"/>
          <w:szCs w:val="20"/>
        </w:rPr>
      </w:pPr>
      <w:r>
        <w:rPr>
          <w:rFonts w:ascii="Helvetica" w:hAnsi="Helvetica" w:cs="Helvetica"/>
          <w:color w:val="000000"/>
          <w:sz w:val="20"/>
          <w:szCs w:val="20"/>
        </w:rPr>
        <w:t>3.1.2.6. Hameçonnage (« Phishing ») 10</w:t>
      </w:r>
    </w:p>
    <w:p w:rsidR="000A350D" w:rsidRDefault="000A350D" w:rsidP="009E4407">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3.1.3. Divulgation de l'authentifiant dans la chaîne de gestion de l'authentifiant : 10</w:t>
      </w:r>
    </w:p>
    <w:p w:rsidR="000A350D" w:rsidRDefault="000A350D" w:rsidP="009E4407">
      <w:pPr>
        <w:autoSpaceDE w:val="0"/>
        <w:autoSpaceDN w:val="0"/>
        <w:adjustRightInd w:val="0"/>
        <w:spacing w:line="240" w:lineRule="auto"/>
        <w:ind w:left="2124"/>
        <w:rPr>
          <w:rFonts w:ascii="Helvetica" w:hAnsi="Helvetica" w:cs="Helvetica"/>
          <w:color w:val="000000"/>
          <w:sz w:val="20"/>
          <w:szCs w:val="20"/>
        </w:rPr>
      </w:pPr>
      <w:r>
        <w:rPr>
          <w:rFonts w:ascii="Helvetica" w:hAnsi="Helvetica" w:cs="Helvetica"/>
          <w:color w:val="000000"/>
          <w:sz w:val="20"/>
          <w:szCs w:val="20"/>
        </w:rPr>
        <w:t>3.1.3.1. Vol et attaque des espaces de stockage des données d'authentification 10</w:t>
      </w:r>
    </w:p>
    <w:p w:rsidR="000A350D" w:rsidRDefault="000A350D" w:rsidP="009E4407">
      <w:pPr>
        <w:autoSpaceDE w:val="0"/>
        <w:autoSpaceDN w:val="0"/>
        <w:adjustRightInd w:val="0"/>
        <w:spacing w:line="240" w:lineRule="auto"/>
        <w:ind w:left="2124"/>
        <w:rPr>
          <w:rFonts w:ascii="Helvetica" w:hAnsi="Helvetica" w:cs="Helvetica"/>
          <w:color w:val="000000"/>
          <w:sz w:val="20"/>
          <w:szCs w:val="20"/>
        </w:rPr>
      </w:pPr>
      <w:r>
        <w:rPr>
          <w:rFonts w:ascii="Helvetica" w:hAnsi="Helvetica" w:cs="Helvetica"/>
          <w:color w:val="000000"/>
          <w:sz w:val="20"/>
          <w:szCs w:val="20"/>
        </w:rPr>
        <w:t>3.1.3.2. Divulgation de l'identifiant et authentifiant initial lors de sa transmission à l'utilisateur 10</w:t>
      </w:r>
    </w:p>
    <w:p w:rsidR="009E4407" w:rsidRDefault="000A350D" w:rsidP="009E4407">
      <w:pPr>
        <w:autoSpaceDE w:val="0"/>
        <w:autoSpaceDN w:val="0"/>
        <w:adjustRightInd w:val="0"/>
        <w:spacing w:line="240" w:lineRule="auto"/>
        <w:ind w:firstLine="708"/>
        <w:rPr>
          <w:rFonts w:ascii="Helvetica" w:hAnsi="Helvetica" w:cs="Helvetica"/>
          <w:color w:val="000000"/>
          <w:sz w:val="20"/>
          <w:szCs w:val="20"/>
        </w:rPr>
      </w:pPr>
      <w:r>
        <w:rPr>
          <w:rFonts w:ascii="Helvetica" w:hAnsi="Helvetica" w:cs="Helvetica"/>
          <w:color w:val="000000"/>
          <w:sz w:val="20"/>
          <w:szCs w:val="20"/>
        </w:rPr>
        <w:t xml:space="preserve">3.2. RISQUES SUR L'AUTHENTIFICATION FORTE (MOT DE PASSE </w:t>
      </w:r>
      <w:proofErr w:type="gramStart"/>
      <w:r>
        <w:rPr>
          <w:rFonts w:ascii="Helvetica" w:hAnsi="Helvetica" w:cs="Helvetica"/>
          <w:color w:val="000000"/>
          <w:sz w:val="20"/>
          <w:szCs w:val="20"/>
        </w:rPr>
        <w:t xml:space="preserve">UNIQUE, </w:t>
      </w:r>
      <w:r w:rsidR="009E4407">
        <w:rPr>
          <w:rFonts w:ascii="Helvetica" w:hAnsi="Helvetica" w:cs="Helvetica"/>
          <w:color w:val="000000"/>
          <w:sz w:val="20"/>
          <w:szCs w:val="20"/>
        </w:rPr>
        <w:t xml:space="preserve"> </w:t>
      </w:r>
      <w:r>
        <w:rPr>
          <w:rFonts w:ascii="Helvetica" w:hAnsi="Helvetica" w:cs="Helvetica"/>
          <w:color w:val="000000"/>
          <w:sz w:val="20"/>
          <w:szCs w:val="20"/>
        </w:rPr>
        <w:t>CERTIFICAT</w:t>
      </w:r>
      <w:proofErr w:type="gramEnd"/>
      <w:r>
        <w:rPr>
          <w:rFonts w:ascii="Helvetica" w:hAnsi="Helvetica" w:cs="Helvetica"/>
          <w:color w:val="000000"/>
          <w:sz w:val="20"/>
          <w:szCs w:val="20"/>
        </w:rPr>
        <w:t>…) 11</w:t>
      </w:r>
    </w:p>
    <w:p w:rsidR="000A350D" w:rsidRDefault="000A350D" w:rsidP="009E4407">
      <w:pPr>
        <w:autoSpaceDE w:val="0"/>
        <w:autoSpaceDN w:val="0"/>
        <w:adjustRightInd w:val="0"/>
        <w:spacing w:line="240" w:lineRule="auto"/>
        <w:ind w:firstLine="708"/>
        <w:rPr>
          <w:rFonts w:ascii="Helvetica" w:hAnsi="Helvetica" w:cs="Helvetica"/>
          <w:color w:val="000000"/>
          <w:sz w:val="20"/>
          <w:szCs w:val="20"/>
        </w:rPr>
      </w:pPr>
      <w:r>
        <w:rPr>
          <w:rFonts w:ascii="Helvetica" w:hAnsi="Helvetica" w:cs="Helvetica"/>
          <w:color w:val="000000"/>
          <w:sz w:val="20"/>
          <w:szCs w:val="20"/>
        </w:rPr>
        <w:t>3.3. RISQUES SUR LA SESSION AUTHENTIFIEE 11</w:t>
      </w:r>
    </w:p>
    <w:p w:rsidR="000A350D" w:rsidRDefault="000A350D" w:rsidP="009E4407">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3.3.1. Vol d'une session abandonnée définitivement sans déconnexion explicite 11</w:t>
      </w:r>
    </w:p>
    <w:p w:rsidR="000A350D" w:rsidRDefault="000A350D" w:rsidP="009E4407">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3.3.2. Vol d'une session sur poste abandonné temporairement par l'utilisateur 11</w:t>
      </w:r>
    </w:p>
    <w:p w:rsidR="009E4407" w:rsidRDefault="000A350D" w:rsidP="009E4407">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3.3.3. Prise de contrôle de session par logiciel espion 12</w:t>
      </w:r>
    </w:p>
    <w:p w:rsidR="000A350D" w:rsidRDefault="000A350D" w:rsidP="009E4407">
      <w:pPr>
        <w:autoSpaceDE w:val="0"/>
        <w:autoSpaceDN w:val="0"/>
        <w:adjustRightInd w:val="0"/>
        <w:spacing w:line="240" w:lineRule="auto"/>
        <w:ind w:firstLine="708"/>
        <w:rPr>
          <w:rFonts w:ascii="Helvetica" w:hAnsi="Helvetica" w:cs="Helvetica"/>
          <w:color w:val="000000"/>
          <w:sz w:val="20"/>
          <w:szCs w:val="20"/>
        </w:rPr>
      </w:pPr>
      <w:r>
        <w:rPr>
          <w:rFonts w:ascii="Helvetica" w:hAnsi="Helvetica" w:cs="Helvetica"/>
          <w:color w:val="000000"/>
          <w:sz w:val="20"/>
          <w:szCs w:val="20"/>
        </w:rPr>
        <w:t>3.4. DELEGATION DE L'AUTHENTIFICATION 12</w:t>
      </w:r>
    </w:p>
    <w:p w:rsidR="009E4407" w:rsidRDefault="009E4407" w:rsidP="009E4407">
      <w:pPr>
        <w:autoSpaceDE w:val="0"/>
        <w:autoSpaceDN w:val="0"/>
        <w:adjustRightInd w:val="0"/>
        <w:spacing w:line="240" w:lineRule="auto"/>
        <w:ind w:firstLine="708"/>
        <w:rPr>
          <w:rFonts w:ascii="Helvetica" w:hAnsi="Helvetica" w:cs="Helvetica"/>
          <w:color w:val="000000"/>
          <w:sz w:val="20"/>
          <w:szCs w:val="20"/>
        </w:rPr>
      </w:pPr>
    </w:p>
    <w:p w:rsidR="000A350D" w:rsidRDefault="000A350D" w:rsidP="000A350D">
      <w:pPr>
        <w:autoSpaceDE w:val="0"/>
        <w:autoSpaceDN w:val="0"/>
        <w:adjustRightInd w:val="0"/>
        <w:spacing w:line="240" w:lineRule="auto"/>
        <w:rPr>
          <w:rFonts w:ascii="Helvetica-Bold" w:hAnsi="Helvetica-Bold" w:cs="Helvetica-Bold"/>
          <w:b/>
          <w:bCs/>
          <w:color w:val="000000"/>
          <w:sz w:val="20"/>
          <w:szCs w:val="20"/>
        </w:rPr>
      </w:pPr>
      <w:r>
        <w:rPr>
          <w:rFonts w:ascii="Helvetica-Bold" w:hAnsi="Helvetica-Bold" w:cs="Helvetica-Bold"/>
          <w:b/>
          <w:bCs/>
          <w:color w:val="000000"/>
          <w:sz w:val="20"/>
          <w:szCs w:val="20"/>
        </w:rPr>
        <w:t>4. REGLES DE SECURITE 13</w:t>
      </w:r>
    </w:p>
    <w:p w:rsidR="000A350D" w:rsidRDefault="000A350D" w:rsidP="009E4407">
      <w:pPr>
        <w:autoSpaceDE w:val="0"/>
        <w:autoSpaceDN w:val="0"/>
        <w:adjustRightInd w:val="0"/>
        <w:spacing w:line="240" w:lineRule="auto"/>
        <w:ind w:left="708"/>
        <w:rPr>
          <w:rFonts w:ascii="Helvetica" w:hAnsi="Helvetica" w:cs="Helvetica"/>
          <w:color w:val="000000"/>
          <w:sz w:val="20"/>
          <w:szCs w:val="20"/>
        </w:rPr>
      </w:pPr>
      <w:r>
        <w:rPr>
          <w:rFonts w:ascii="Helvetica" w:hAnsi="Helvetica" w:cs="Helvetica"/>
          <w:color w:val="000000"/>
          <w:sz w:val="20"/>
          <w:szCs w:val="20"/>
        </w:rPr>
        <w:t>4.1. REGLES APPLICABLES A L'IDENTIFIANT 13</w:t>
      </w:r>
    </w:p>
    <w:p w:rsidR="000A350D" w:rsidRDefault="000A350D" w:rsidP="009E4407">
      <w:pPr>
        <w:autoSpaceDE w:val="0"/>
        <w:autoSpaceDN w:val="0"/>
        <w:adjustRightInd w:val="0"/>
        <w:spacing w:line="240" w:lineRule="auto"/>
        <w:ind w:left="708"/>
        <w:rPr>
          <w:rFonts w:ascii="Helvetica" w:hAnsi="Helvetica" w:cs="Helvetica"/>
          <w:color w:val="000000"/>
          <w:sz w:val="20"/>
          <w:szCs w:val="20"/>
        </w:rPr>
      </w:pPr>
      <w:r>
        <w:rPr>
          <w:rFonts w:ascii="Helvetica" w:hAnsi="Helvetica" w:cs="Helvetica"/>
          <w:color w:val="000000"/>
          <w:sz w:val="20"/>
          <w:szCs w:val="20"/>
        </w:rPr>
        <w:t>4.2. EVALUATION DES RISQUES ET NIVEAUX D'AUTHENTIFICATION REQUIS 14</w:t>
      </w:r>
    </w:p>
    <w:p w:rsidR="000A350D" w:rsidRDefault="000A350D" w:rsidP="009E4407">
      <w:pPr>
        <w:autoSpaceDE w:val="0"/>
        <w:autoSpaceDN w:val="0"/>
        <w:adjustRightInd w:val="0"/>
        <w:spacing w:line="240" w:lineRule="auto"/>
        <w:ind w:left="708"/>
        <w:rPr>
          <w:rFonts w:ascii="Helvetica" w:hAnsi="Helvetica" w:cs="Helvetica"/>
          <w:color w:val="000000"/>
          <w:sz w:val="20"/>
          <w:szCs w:val="20"/>
        </w:rPr>
      </w:pPr>
      <w:r>
        <w:rPr>
          <w:rFonts w:ascii="Helvetica" w:hAnsi="Helvetica" w:cs="Helvetica"/>
          <w:color w:val="000000"/>
          <w:sz w:val="20"/>
          <w:szCs w:val="20"/>
        </w:rPr>
        <w:t>4.3. REGLES DE L'AUTHENTIFICATION STATIQUE 14</w:t>
      </w:r>
    </w:p>
    <w:p w:rsidR="000A350D" w:rsidRDefault="000A350D" w:rsidP="009E4407">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4.3.1. Authentification à l'application 14</w:t>
      </w:r>
    </w:p>
    <w:p w:rsidR="000A350D" w:rsidRDefault="000A350D" w:rsidP="009E4407">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4.3.2. Changement du mot de passe 15</w:t>
      </w:r>
    </w:p>
    <w:p w:rsidR="000A350D" w:rsidRDefault="000A350D" w:rsidP="009E4407">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4.3.3. Constitution du mot de passe 16</w:t>
      </w:r>
    </w:p>
    <w:p w:rsidR="000A350D" w:rsidRDefault="000A350D" w:rsidP="009E4407">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4.3.4. Initialisation du mot de passe 17</w:t>
      </w:r>
    </w:p>
    <w:p w:rsidR="000A350D" w:rsidRDefault="000A350D" w:rsidP="009E4407">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4.3.5. Réinitialisation du mot de passe 18</w:t>
      </w:r>
    </w:p>
    <w:p w:rsidR="000A350D" w:rsidRDefault="000A350D" w:rsidP="009E4407">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4.3.6. Protection en stockage du mot de passe 19</w:t>
      </w:r>
    </w:p>
    <w:p w:rsidR="000A350D" w:rsidRDefault="000A350D" w:rsidP="009E4407">
      <w:pPr>
        <w:spacing w:line="276" w:lineRule="auto"/>
        <w:ind w:firstLine="708"/>
        <w:rPr>
          <w:rFonts w:ascii="Helvetica" w:hAnsi="Helvetica" w:cs="Helvetica"/>
          <w:color w:val="000000"/>
          <w:sz w:val="20"/>
          <w:szCs w:val="20"/>
        </w:rPr>
      </w:pPr>
      <w:r>
        <w:rPr>
          <w:rFonts w:ascii="Helvetica" w:hAnsi="Helvetica" w:cs="Helvetica"/>
          <w:color w:val="000000"/>
          <w:sz w:val="20"/>
          <w:szCs w:val="20"/>
        </w:rPr>
        <w:t>4.4. AUTHENTIFICATION STATIQUE AVEC CLAVIER VIRTUEL 20</w:t>
      </w:r>
    </w:p>
    <w:p w:rsidR="009E4407" w:rsidRDefault="009E4407" w:rsidP="009E4407">
      <w:pPr>
        <w:autoSpaceDE w:val="0"/>
        <w:autoSpaceDN w:val="0"/>
        <w:adjustRightInd w:val="0"/>
        <w:spacing w:line="240" w:lineRule="auto"/>
        <w:ind w:left="708"/>
        <w:rPr>
          <w:rFonts w:ascii="Helvetica" w:hAnsi="Helvetica" w:cs="Helvetica"/>
          <w:sz w:val="20"/>
          <w:szCs w:val="20"/>
        </w:rPr>
      </w:pPr>
      <w:r>
        <w:rPr>
          <w:rFonts w:ascii="Helvetica" w:hAnsi="Helvetica" w:cs="Helvetica"/>
          <w:sz w:val="20"/>
          <w:szCs w:val="20"/>
        </w:rPr>
        <w:t>4.5. AUTHENTIFICATION NON REJOUABLE 22</w:t>
      </w:r>
    </w:p>
    <w:p w:rsidR="009E4407" w:rsidRDefault="009E4407" w:rsidP="009E4407">
      <w:pPr>
        <w:autoSpaceDE w:val="0"/>
        <w:autoSpaceDN w:val="0"/>
        <w:adjustRightInd w:val="0"/>
        <w:spacing w:line="240" w:lineRule="auto"/>
        <w:ind w:left="708"/>
        <w:rPr>
          <w:rFonts w:ascii="Helvetica" w:hAnsi="Helvetica" w:cs="Helvetica"/>
          <w:sz w:val="20"/>
          <w:szCs w:val="20"/>
        </w:rPr>
      </w:pPr>
      <w:r>
        <w:rPr>
          <w:rFonts w:ascii="Helvetica" w:hAnsi="Helvetica" w:cs="Helvetica"/>
          <w:sz w:val="20"/>
          <w:szCs w:val="20"/>
        </w:rPr>
        <w:t>4.6. AUTHENTIFICATION UTILISEE AVEC LA SIGNATURE ELECTRONIQUE 24</w:t>
      </w:r>
    </w:p>
    <w:p w:rsidR="009E4407" w:rsidRDefault="009E4407" w:rsidP="009E4407">
      <w:pPr>
        <w:autoSpaceDE w:val="0"/>
        <w:autoSpaceDN w:val="0"/>
        <w:adjustRightInd w:val="0"/>
        <w:spacing w:line="240" w:lineRule="auto"/>
        <w:ind w:left="1416"/>
        <w:rPr>
          <w:rFonts w:ascii="Helvetica" w:hAnsi="Helvetica" w:cs="Helvetica"/>
          <w:sz w:val="20"/>
          <w:szCs w:val="20"/>
        </w:rPr>
      </w:pPr>
      <w:r>
        <w:rPr>
          <w:rFonts w:ascii="Helvetica" w:hAnsi="Helvetica" w:cs="Helvetica"/>
          <w:sz w:val="20"/>
          <w:szCs w:val="20"/>
        </w:rPr>
        <w:t>4.6.1. Fiabilité des signatures 24</w:t>
      </w:r>
    </w:p>
    <w:p w:rsidR="009E4407" w:rsidRDefault="009E4407" w:rsidP="009E4407">
      <w:pPr>
        <w:autoSpaceDE w:val="0"/>
        <w:autoSpaceDN w:val="0"/>
        <w:adjustRightInd w:val="0"/>
        <w:spacing w:line="240" w:lineRule="auto"/>
        <w:ind w:left="1416"/>
        <w:rPr>
          <w:rFonts w:ascii="Helvetica" w:hAnsi="Helvetica" w:cs="Helvetica"/>
          <w:sz w:val="20"/>
          <w:szCs w:val="20"/>
        </w:rPr>
      </w:pPr>
      <w:r>
        <w:rPr>
          <w:rFonts w:ascii="Helvetica" w:hAnsi="Helvetica" w:cs="Helvetica"/>
          <w:sz w:val="20"/>
          <w:szCs w:val="20"/>
        </w:rPr>
        <w:t>4.6.2. Signature présumée fiable 25</w:t>
      </w:r>
    </w:p>
    <w:p w:rsidR="009E4407" w:rsidRDefault="009E4407" w:rsidP="009E4407">
      <w:pPr>
        <w:autoSpaceDE w:val="0"/>
        <w:autoSpaceDN w:val="0"/>
        <w:adjustRightInd w:val="0"/>
        <w:spacing w:line="240" w:lineRule="auto"/>
        <w:ind w:left="1416"/>
        <w:rPr>
          <w:rFonts w:ascii="Helvetica" w:hAnsi="Helvetica" w:cs="Helvetica"/>
          <w:sz w:val="20"/>
          <w:szCs w:val="20"/>
        </w:rPr>
      </w:pPr>
      <w:r>
        <w:rPr>
          <w:rFonts w:ascii="Helvetica" w:hAnsi="Helvetica" w:cs="Helvetica"/>
          <w:sz w:val="20"/>
          <w:szCs w:val="20"/>
        </w:rPr>
        <w:t>4.6.3. Signature simple 25</w:t>
      </w:r>
    </w:p>
    <w:p w:rsidR="009E4407" w:rsidRDefault="009E4407" w:rsidP="009E4407">
      <w:pPr>
        <w:autoSpaceDE w:val="0"/>
        <w:autoSpaceDN w:val="0"/>
        <w:adjustRightInd w:val="0"/>
        <w:spacing w:line="240" w:lineRule="auto"/>
        <w:ind w:left="708"/>
        <w:rPr>
          <w:rFonts w:ascii="Helvetica" w:hAnsi="Helvetica" w:cs="Helvetica"/>
          <w:sz w:val="20"/>
          <w:szCs w:val="20"/>
        </w:rPr>
      </w:pPr>
      <w:r>
        <w:rPr>
          <w:rFonts w:ascii="Helvetica" w:hAnsi="Helvetica" w:cs="Helvetica"/>
          <w:sz w:val="20"/>
          <w:szCs w:val="20"/>
        </w:rPr>
        <w:t>4.7. DELEGATION DE L'AUTHENTIFICATION 27</w:t>
      </w:r>
    </w:p>
    <w:p w:rsidR="009E4407" w:rsidRDefault="009E4407" w:rsidP="009E4407">
      <w:pPr>
        <w:autoSpaceDE w:val="0"/>
        <w:autoSpaceDN w:val="0"/>
        <w:adjustRightInd w:val="0"/>
        <w:spacing w:line="240" w:lineRule="auto"/>
        <w:ind w:left="708"/>
        <w:rPr>
          <w:rFonts w:ascii="Helvetica" w:hAnsi="Helvetica" w:cs="Helvetica"/>
          <w:sz w:val="20"/>
          <w:szCs w:val="20"/>
        </w:rPr>
      </w:pPr>
      <w:r>
        <w:rPr>
          <w:rFonts w:ascii="Helvetica" w:hAnsi="Helvetica" w:cs="Helvetica"/>
          <w:sz w:val="20"/>
          <w:szCs w:val="20"/>
        </w:rPr>
        <w:t>4.8. SENSIBILISATION DES UTILISATEURS 28</w:t>
      </w:r>
    </w:p>
    <w:p w:rsidR="009E4407" w:rsidRDefault="009E4407" w:rsidP="009E4407">
      <w:pPr>
        <w:autoSpaceDE w:val="0"/>
        <w:autoSpaceDN w:val="0"/>
        <w:adjustRightInd w:val="0"/>
        <w:spacing w:line="240" w:lineRule="auto"/>
        <w:ind w:left="708"/>
        <w:rPr>
          <w:rFonts w:ascii="Helvetica" w:hAnsi="Helvetica" w:cs="Helvetica"/>
          <w:sz w:val="20"/>
          <w:szCs w:val="20"/>
        </w:rPr>
      </w:pPr>
      <w:r>
        <w:rPr>
          <w:rFonts w:ascii="Helvetica" w:hAnsi="Helvetica" w:cs="Helvetica"/>
          <w:sz w:val="20"/>
          <w:szCs w:val="20"/>
        </w:rPr>
        <w:t>4.9. AUDIT 29</w:t>
      </w:r>
    </w:p>
    <w:p w:rsidR="009E4407" w:rsidRDefault="009E4407" w:rsidP="009E4407">
      <w:pPr>
        <w:autoSpaceDE w:val="0"/>
        <w:autoSpaceDN w:val="0"/>
        <w:adjustRightInd w:val="0"/>
        <w:spacing w:line="240" w:lineRule="auto"/>
        <w:ind w:left="708"/>
        <w:rPr>
          <w:rFonts w:ascii="Helvetica" w:hAnsi="Helvetica" w:cs="Helvetica"/>
          <w:sz w:val="20"/>
          <w:szCs w:val="20"/>
        </w:rPr>
      </w:pPr>
      <w:r>
        <w:rPr>
          <w:rFonts w:ascii="Helvetica" w:hAnsi="Helvetica" w:cs="Helvetica"/>
          <w:sz w:val="20"/>
          <w:szCs w:val="20"/>
        </w:rPr>
        <w:t>4.10. TRAITEMENT D’INCIDENT 29</w:t>
      </w:r>
    </w:p>
    <w:p w:rsidR="009E4407" w:rsidRDefault="009E4407" w:rsidP="009E4407">
      <w:pPr>
        <w:autoSpaceDE w:val="0"/>
        <w:autoSpaceDN w:val="0"/>
        <w:adjustRightInd w:val="0"/>
        <w:spacing w:line="240" w:lineRule="auto"/>
        <w:ind w:left="708"/>
        <w:rPr>
          <w:rFonts w:ascii="Helvetica" w:hAnsi="Helvetica" w:cs="Helvetica"/>
          <w:sz w:val="20"/>
          <w:szCs w:val="20"/>
        </w:rPr>
      </w:pPr>
    </w:p>
    <w:p w:rsidR="009E4407" w:rsidRDefault="009E4407" w:rsidP="009E4407">
      <w:pPr>
        <w:autoSpaceDE w:val="0"/>
        <w:autoSpaceDN w:val="0"/>
        <w:adjustRightInd w:val="0"/>
        <w:spacing w:line="240" w:lineRule="auto"/>
        <w:rPr>
          <w:rFonts w:ascii="Helvetica-Bold" w:hAnsi="Helvetica-Bold" w:cs="Helvetica-Bold"/>
          <w:b/>
          <w:bCs/>
          <w:sz w:val="20"/>
          <w:szCs w:val="20"/>
        </w:rPr>
      </w:pPr>
      <w:r>
        <w:rPr>
          <w:rFonts w:ascii="Helvetica-Bold" w:hAnsi="Helvetica-Bold" w:cs="Helvetica-Bold"/>
          <w:b/>
          <w:bCs/>
          <w:sz w:val="20"/>
          <w:szCs w:val="20"/>
        </w:rPr>
        <w:t>5. AUTHENTIFICATION ET PAIEMENT EN LIGNE 30</w:t>
      </w:r>
    </w:p>
    <w:p w:rsidR="009E4407" w:rsidRDefault="009E4407" w:rsidP="009E4407">
      <w:pPr>
        <w:autoSpaceDE w:val="0"/>
        <w:autoSpaceDN w:val="0"/>
        <w:adjustRightInd w:val="0"/>
        <w:spacing w:line="240" w:lineRule="auto"/>
        <w:ind w:left="708"/>
        <w:rPr>
          <w:rFonts w:ascii="Helvetica" w:hAnsi="Helvetica" w:cs="Helvetica"/>
          <w:sz w:val="20"/>
          <w:szCs w:val="20"/>
        </w:rPr>
      </w:pPr>
      <w:r>
        <w:rPr>
          <w:rFonts w:ascii="Helvetica" w:hAnsi="Helvetica" w:cs="Helvetica"/>
          <w:sz w:val="20"/>
          <w:szCs w:val="20"/>
        </w:rPr>
        <w:t>5.1. RISQUES LIES AU PAIEMENT PAR CARTE BANCAIRE 30</w:t>
      </w:r>
    </w:p>
    <w:p w:rsidR="009E4407" w:rsidRDefault="009E4407" w:rsidP="009E4407">
      <w:pPr>
        <w:autoSpaceDE w:val="0"/>
        <w:autoSpaceDN w:val="0"/>
        <w:adjustRightInd w:val="0"/>
        <w:spacing w:line="240" w:lineRule="auto"/>
        <w:ind w:left="708"/>
        <w:rPr>
          <w:rFonts w:ascii="Helvetica" w:hAnsi="Helvetica" w:cs="Helvetica"/>
          <w:sz w:val="20"/>
          <w:szCs w:val="20"/>
        </w:rPr>
      </w:pPr>
      <w:r>
        <w:rPr>
          <w:rFonts w:ascii="Helvetica" w:hAnsi="Helvetica" w:cs="Helvetica"/>
          <w:sz w:val="20"/>
          <w:szCs w:val="20"/>
        </w:rPr>
        <w:t xml:space="preserve">5.2. RISQUES DE </w:t>
      </w:r>
      <w:proofErr w:type="gramStart"/>
      <w:r>
        <w:rPr>
          <w:rFonts w:ascii="Helvetica" w:hAnsi="Helvetica" w:cs="Helvetica"/>
          <w:sz w:val="20"/>
          <w:szCs w:val="20"/>
        </w:rPr>
        <w:t>NON PAIEMENT</w:t>
      </w:r>
      <w:proofErr w:type="gramEnd"/>
      <w:r>
        <w:rPr>
          <w:rFonts w:ascii="Helvetica" w:hAnsi="Helvetica" w:cs="Helvetica"/>
          <w:sz w:val="20"/>
          <w:szCs w:val="20"/>
        </w:rPr>
        <w:t xml:space="preserve"> ET FRAUDE A LA CARTE BANCAIRE 30</w:t>
      </w:r>
    </w:p>
    <w:p w:rsidR="009E4407" w:rsidRDefault="009E4407" w:rsidP="009E4407">
      <w:pPr>
        <w:autoSpaceDE w:val="0"/>
        <w:autoSpaceDN w:val="0"/>
        <w:adjustRightInd w:val="0"/>
        <w:spacing w:line="240" w:lineRule="auto"/>
        <w:ind w:left="708"/>
        <w:rPr>
          <w:rFonts w:ascii="Helvetica" w:hAnsi="Helvetica" w:cs="Helvetica"/>
          <w:sz w:val="20"/>
          <w:szCs w:val="20"/>
        </w:rPr>
      </w:pPr>
      <w:r>
        <w:rPr>
          <w:rFonts w:ascii="Helvetica" w:hAnsi="Helvetica" w:cs="Helvetica"/>
          <w:sz w:val="20"/>
          <w:szCs w:val="20"/>
        </w:rPr>
        <w:t>5.3. RISQUE DE BLANCHIMENT 30</w:t>
      </w:r>
    </w:p>
    <w:p w:rsidR="009E4407" w:rsidRDefault="009E4407" w:rsidP="009E4407">
      <w:pPr>
        <w:autoSpaceDE w:val="0"/>
        <w:autoSpaceDN w:val="0"/>
        <w:adjustRightInd w:val="0"/>
        <w:spacing w:line="240" w:lineRule="auto"/>
        <w:ind w:left="1416"/>
        <w:rPr>
          <w:rFonts w:ascii="Helvetica" w:hAnsi="Helvetica" w:cs="Helvetica"/>
          <w:sz w:val="20"/>
          <w:szCs w:val="20"/>
        </w:rPr>
      </w:pPr>
      <w:r>
        <w:rPr>
          <w:rFonts w:ascii="Helvetica" w:hAnsi="Helvetica" w:cs="Helvetica"/>
          <w:sz w:val="20"/>
          <w:szCs w:val="20"/>
        </w:rPr>
        <w:lastRenderedPageBreak/>
        <w:t>5.3.1. Règlementation 30</w:t>
      </w:r>
    </w:p>
    <w:p w:rsidR="009E4407" w:rsidRDefault="009E4407" w:rsidP="009E4407">
      <w:pPr>
        <w:autoSpaceDE w:val="0"/>
        <w:autoSpaceDN w:val="0"/>
        <w:adjustRightInd w:val="0"/>
        <w:spacing w:line="240" w:lineRule="auto"/>
        <w:ind w:left="1416"/>
        <w:rPr>
          <w:rFonts w:ascii="Helvetica" w:hAnsi="Helvetica" w:cs="Helvetica"/>
          <w:sz w:val="20"/>
          <w:szCs w:val="20"/>
        </w:rPr>
      </w:pPr>
      <w:r>
        <w:rPr>
          <w:rFonts w:ascii="Helvetica" w:hAnsi="Helvetica" w:cs="Helvetica"/>
          <w:sz w:val="20"/>
          <w:szCs w:val="20"/>
        </w:rPr>
        <w:t xml:space="preserve">5.3.2. Prospects et clients </w:t>
      </w:r>
      <w:proofErr w:type="spellStart"/>
      <w:r>
        <w:rPr>
          <w:rFonts w:ascii="Helvetica" w:hAnsi="Helvetica" w:cs="Helvetica"/>
          <w:sz w:val="20"/>
          <w:szCs w:val="20"/>
        </w:rPr>
        <w:t>xxxx</w:t>
      </w:r>
      <w:proofErr w:type="spellEnd"/>
      <w:r>
        <w:rPr>
          <w:rFonts w:ascii="Helvetica" w:hAnsi="Helvetica" w:cs="Helvetica"/>
          <w:sz w:val="20"/>
          <w:szCs w:val="20"/>
        </w:rPr>
        <w:t xml:space="preserve"> 31</w:t>
      </w:r>
    </w:p>
    <w:p w:rsidR="009E4407" w:rsidRDefault="009E4407" w:rsidP="009E4407">
      <w:pPr>
        <w:autoSpaceDE w:val="0"/>
        <w:autoSpaceDN w:val="0"/>
        <w:adjustRightInd w:val="0"/>
        <w:spacing w:line="240" w:lineRule="auto"/>
        <w:ind w:left="1416"/>
        <w:rPr>
          <w:rFonts w:ascii="Helvetica" w:hAnsi="Helvetica" w:cs="Helvetica"/>
          <w:sz w:val="20"/>
          <w:szCs w:val="20"/>
        </w:rPr>
      </w:pPr>
      <w:r>
        <w:rPr>
          <w:rFonts w:ascii="Helvetica" w:hAnsi="Helvetica" w:cs="Helvetica"/>
          <w:sz w:val="20"/>
          <w:szCs w:val="20"/>
        </w:rPr>
        <w:t xml:space="preserve">5.3.3. Clients partenaires </w:t>
      </w:r>
      <w:proofErr w:type="spellStart"/>
      <w:r>
        <w:rPr>
          <w:rFonts w:ascii="Helvetica" w:hAnsi="Helvetica" w:cs="Helvetica"/>
          <w:sz w:val="20"/>
          <w:szCs w:val="20"/>
        </w:rPr>
        <w:t>xxxx</w:t>
      </w:r>
      <w:proofErr w:type="spellEnd"/>
      <w:r>
        <w:rPr>
          <w:rFonts w:ascii="Helvetica" w:hAnsi="Helvetica" w:cs="Helvetica"/>
          <w:sz w:val="20"/>
          <w:szCs w:val="20"/>
        </w:rPr>
        <w:t xml:space="preserve"> 31</w:t>
      </w:r>
    </w:p>
    <w:p w:rsidR="009E4407" w:rsidRDefault="009E4407" w:rsidP="009E4407">
      <w:pPr>
        <w:autoSpaceDE w:val="0"/>
        <w:autoSpaceDN w:val="0"/>
        <w:adjustRightInd w:val="0"/>
        <w:spacing w:line="240" w:lineRule="auto"/>
        <w:rPr>
          <w:rFonts w:ascii="Helvetica" w:hAnsi="Helvetica" w:cs="Helvetica"/>
          <w:sz w:val="20"/>
          <w:szCs w:val="20"/>
        </w:rPr>
      </w:pPr>
    </w:p>
    <w:p w:rsidR="009E4407" w:rsidRDefault="009E4407" w:rsidP="009E4407">
      <w:pPr>
        <w:autoSpaceDE w:val="0"/>
        <w:autoSpaceDN w:val="0"/>
        <w:adjustRightInd w:val="0"/>
        <w:spacing w:line="240" w:lineRule="auto"/>
        <w:rPr>
          <w:rFonts w:ascii="Helvetica" w:hAnsi="Helvetica" w:cs="Helvetica"/>
          <w:sz w:val="20"/>
          <w:szCs w:val="20"/>
        </w:rPr>
      </w:pPr>
      <w:r>
        <w:rPr>
          <w:rFonts w:ascii="Helvetica" w:hAnsi="Helvetica" w:cs="Helvetica"/>
          <w:sz w:val="20"/>
          <w:szCs w:val="20"/>
        </w:rPr>
        <w:t>ANNEXE A : TECHNIQUES D'AUTHENTIFICATION 32</w:t>
      </w:r>
    </w:p>
    <w:p w:rsidR="009E4407" w:rsidRDefault="009E4407" w:rsidP="009E4407">
      <w:pPr>
        <w:autoSpaceDE w:val="0"/>
        <w:autoSpaceDN w:val="0"/>
        <w:adjustRightInd w:val="0"/>
        <w:spacing w:line="240" w:lineRule="auto"/>
        <w:rPr>
          <w:rFonts w:ascii="Helvetica" w:hAnsi="Helvetica" w:cs="Helvetica"/>
          <w:sz w:val="20"/>
          <w:szCs w:val="20"/>
        </w:rPr>
      </w:pPr>
      <w:r>
        <w:rPr>
          <w:rFonts w:ascii="Helvetica" w:hAnsi="Helvetica" w:cs="Helvetica"/>
          <w:sz w:val="20"/>
          <w:szCs w:val="20"/>
        </w:rPr>
        <w:t>CLAVIER VIRTUEL : RENFORCEMENT DE LA SAISIE DU MOT DE PASSE 32</w:t>
      </w:r>
    </w:p>
    <w:p w:rsidR="009E4407" w:rsidRDefault="009E4407" w:rsidP="009E4407">
      <w:pPr>
        <w:autoSpaceDE w:val="0"/>
        <w:autoSpaceDN w:val="0"/>
        <w:adjustRightInd w:val="0"/>
        <w:spacing w:line="240" w:lineRule="auto"/>
        <w:rPr>
          <w:rFonts w:ascii="Helvetica" w:hAnsi="Helvetica" w:cs="Helvetica"/>
          <w:sz w:val="20"/>
          <w:szCs w:val="20"/>
        </w:rPr>
      </w:pPr>
      <w:r>
        <w:rPr>
          <w:rFonts w:ascii="Helvetica" w:hAnsi="Helvetica" w:cs="Helvetica"/>
          <w:sz w:val="20"/>
          <w:szCs w:val="20"/>
        </w:rPr>
        <w:t>Principe 32</w:t>
      </w:r>
    </w:p>
    <w:p w:rsidR="009E4407" w:rsidRDefault="009E4407" w:rsidP="009E4407">
      <w:pPr>
        <w:autoSpaceDE w:val="0"/>
        <w:autoSpaceDN w:val="0"/>
        <w:adjustRightInd w:val="0"/>
        <w:spacing w:line="240" w:lineRule="auto"/>
        <w:rPr>
          <w:rFonts w:ascii="Helvetica" w:hAnsi="Helvetica" w:cs="Helvetica"/>
          <w:sz w:val="20"/>
          <w:szCs w:val="20"/>
        </w:rPr>
      </w:pPr>
      <w:r>
        <w:rPr>
          <w:rFonts w:ascii="Helvetica" w:hAnsi="Helvetica" w:cs="Helvetica"/>
          <w:sz w:val="20"/>
          <w:szCs w:val="20"/>
        </w:rPr>
        <w:t>Accessibilité 32</w:t>
      </w:r>
    </w:p>
    <w:p w:rsidR="009E4407" w:rsidRDefault="009E4407" w:rsidP="009E4407">
      <w:pPr>
        <w:autoSpaceDE w:val="0"/>
        <w:autoSpaceDN w:val="0"/>
        <w:adjustRightInd w:val="0"/>
        <w:spacing w:line="240" w:lineRule="auto"/>
        <w:rPr>
          <w:rFonts w:ascii="Helvetica" w:hAnsi="Helvetica" w:cs="Helvetica"/>
          <w:sz w:val="20"/>
          <w:szCs w:val="20"/>
        </w:rPr>
      </w:pPr>
      <w:r>
        <w:rPr>
          <w:rFonts w:ascii="Helvetica" w:hAnsi="Helvetica" w:cs="Helvetica"/>
          <w:sz w:val="20"/>
          <w:szCs w:val="20"/>
        </w:rPr>
        <w:t>CARTE MATRICIELLE (OU ENCORE DE TYPE "BATAILLE NAVALE") : MOT DE PASSE UNIQUE ECONOMIQUE 33</w:t>
      </w:r>
    </w:p>
    <w:p w:rsidR="009E4407" w:rsidRDefault="009E4407" w:rsidP="009E4407">
      <w:pPr>
        <w:autoSpaceDE w:val="0"/>
        <w:autoSpaceDN w:val="0"/>
        <w:adjustRightInd w:val="0"/>
        <w:spacing w:line="240" w:lineRule="auto"/>
        <w:rPr>
          <w:rFonts w:ascii="Helvetica" w:hAnsi="Helvetica" w:cs="Helvetica"/>
          <w:sz w:val="20"/>
          <w:szCs w:val="20"/>
        </w:rPr>
      </w:pPr>
      <w:r>
        <w:rPr>
          <w:rFonts w:ascii="Helvetica" w:hAnsi="Helvetica" w:cs="Helvetica"/>
          <w:sz w:val="20"/>
          <w:szCs w:val="20"/>
        </w:rPr>
        <w:t>CARTE MATRICIELLE A DEUX FACTEURS D'AUTHENTIFICATION 34</w:t>
      </w:r>
    </w:p>
    <w:p w:rsidR="009E4407" w:rsidRDefault="009E4407" w:rsidP="009E4407">
      <w:pPr>
        <w:autoSpaceDE w:val="0"/>
        <w:autoSpaceDN w:val="0"/>
        <w:adjustRightInd w:val="0"/>
        <w:spacing w:line="240" w:lineRule="auto"/>
        <w:rPr>
          <w:rFonts w:ascii="Helvetica" w:hAnsi="Helvetica" w:cs="Helvetica"/>
          <w:sz w:val="20"/>
          <w:szCs w:val="20"/>
        </w:rPr>
      </w:pPr>
      <w:r>
        <w:rPr>
          <w:rFonts w:ascii="Helvetica" w:hAnsi="Helvetica" w:cs="Helvetica"/>
          <w:sz w:val="20"/>
          <w:szCs w:val="20"/>
        </w:rPr>
        <w:t>TOKEN OU CALCULETTE : MOT DE PASSE UNIQUE A UN OU DEUX FACTEURS D'AUTHENTIFICATION 35</w:t>
      </w:r>
    </w:p>
    <w:p w:rsidR="009E4407" w:rsidRDefault="009E4407" w:rsidP="009E4407">
      <w:pPr>
        <w:autoSpaceDE w:val="0"/>
        <w:autoSpaceDN w:val="0"/>
        <w:adjustRightInd w:val="0"/>
        <w:spacing w:line="240" w:lineRule="auto"/>
        <w:rPr>
          <w:rFonts w:ascii="Helvetica" w:hAnsi="Helvetica" w:cs="Helvetica"/>
          <w:sz w:val="20"/>
          <w:szCs w:val="20"/>
        </w:rPr>
      </w:pPr>
      <w:proofErr w:type="spellStart"/>
      <w:r>
        <w:rPr>
          <w:rFonts w:ascii="Helvetica" w:hAnsi="Helvetica" w:cs="Helvetica"/>
          <w:sz w:val="20"/>
          <w:szCs w:val="20"/>
        </w:rPr>
        <w:t>Token</w:t>
      </w:r>
      <w:proofErr w:type="spellEnd"/>
      <w:r>
        <w:rPr>
          <w:rFonts w:ascii="Helvetica" w:hAnsi="Helvetica" w:cs="Helvetica"/>
          <w:sz w:val="20"/>
          <w:szCs w:val="20"/>
        </w:rPr>
        <w:t xml:space="preserve"> : Mot de passe unique à un facteur d'authentification 35</w:t>
      </w:r>
    </w:p>
    <w:p w:rsidR="009E4407" w:rsidRDefault="009E4407" w:rsidP="009E4407">
      <w:pPr>
        <w:autoSpaceDE w:val="0"/>
        <w:autoSpaceDN w:val="0"/>
        <w:adjustRightInd w:val="0"/>
        <w:spacing w:line="240" w:lineRule="auto"/>
        <w:rPr>
          <w:rFonts w:ascii="Helvetica" w:hAnsi="Helvetica" w:cs="Helvetica"/>
          <w:sz w:val="20"/>
          <w:szCs w:val="20"/>
        </w:rPr>
      </w:pPr>
      <w:r>
        <w:rPr>
          <w:rFonts w:ascii="Helvetica" w:hAnsi="Helvetica" w:cs="Helvetica"/>
          <w:sz w:val="20"/>
          <w:szCs w:val="20"/>
        </w:rPr>
        <w:t>Calculette : Mot de passe unique à deux facteurs d'authentification 36</w:t>
      </w:r>
    </w:p>
    <w:p w:rsidR="009E4407" w:rsidRDefault="009E4407" w:rsidP="009E4407">
      <w:pPr>
        <w:autoSpaceDE w:val="0"/>
        <w:autoSpaceDN w:val="0"/>
        <w:adjustRightInd w:val="0"/>
        <w:spacing w:line="240" w:lineRule="auto"/>
        <w:rPr>
          <w:rFonts w:ascii="Helvetica" w:hAnsi="Helvetica" w:cs="Helvetica"/>
          <w:sz w:val="20"/>
          <w:szCs w:val="20"/>
        </w:rPr>
      </w:pPr>
      <w:r>
        <w:rPr>
          <w:rFonts w:ascii="Helvetica" w:hAnsi="Helvetica" w:cs="Helvetica"/>
          <w:sz w:val="20"/>
          <w:szCs w:val="20"/>
        </w:rPr>
        <w:t>AUTHENTIFICATION FORTE A BASE DE CERTIFICAT 36</w:t>
      </w:r>
    </w:p>
    <w:p w:rsidR="009E4407" w:rsidRDefault="009E4407" w:rsidP="009E4407">
      <w:pPr>
        <w:autoSpaceDE w:val="0"/>
        <w:autoSpaceDN w:val="0"/>
        <w:adjustRightInd w:val="0"/>
        <w:spacing w:line="240" w:lineRule="auto"/>
        <w:rPr>
          <w:rFonts w:ascii="Helvetica" w:hAnsi="Helvetica" w:cs="Helvetica"/>
          <w:sz w:val="20"/>
          <w:szCs w:val="20"/>
        </w:rPr>
      </w:pPr>
      <w:r>
        <w:rPr>
          <w:rFonts w:ascii="Helvetica" w:hAnsi="Helvetica" w:cs="Helvetica"/>
          <w:sz w:val="20"/>
          <w:szCs w:val="20"/>
        </w:rPr>
        <w:t>Certificat logiciel 37</w:t>
      </w:r>
    </w:p>
    <w:p w:rsidR="009E4407" w:rsidRDefault="009E4407" w:rsidP="009E4407">
      <w:pPr>
        <w:autoSpaceDE w:val="0"/>
        <w:autoSpaceDN w:val="0"/>
        <w:adjustRightInd w:val="0"/>
        <w:spacing w:line="240" w:lineRule="auto"/>
        <w:rPr>
          <w:rFonts w:ascii="Helvetica" w:hAnsi="Helvetica" w:cs="Helvetica"/>
          <w:sz w:val="20"/>
          <w:szCs w:val="20"/>
        </w:rPr>
      </w:pPr>
      <w:r>
        <w:rPr>
          <w:rFonts w:ascii="Helvetica" w:hAnsi="Helvetica" w:cs="Helvetica"/>
          <w:sz w:val="20"/>
          <w:szCs w:val="20"/>
        </w:rPr>
        <w:t xml:space="preserve">Certificat sur carte à </w:t>
      </w:r>
      <w:proofErr w:type="gramStart"/>
      <w:r>
        <w:rPr>
          <w:rFonts w:ascii="Helvetica" w:hAnsi="Helvetica" w:cs="Helvetica"/>
          <w:sz w:val="20"/>
          <w:szCs w:val="20"/>
        </w:rPr>
        <w:t>micro circuit</w:t>
      </w:r>
      <w:proofErr w:type="gramEnd"/>
      <w:r>
        <w:rPr>
          <w:rFonts w:ascii="Helvetica" w:hAnsi="Helvetica" w:cs="Helvetica"/>
          <w:sz w:val="20"/>
          <w:szCs w:val="20"/>
        </w:rPr>
        <w:t xml:space="preserve"> ou </w:t>
      </w:r>
      <w:proofErr w:type="spellStart"/>
      <w:r>
        <w:rPr>
          <w:rFonts w:ascii="Helvetica" w:hAnsi="Helvetica" w:cs="Helvetica"/>
          <w:sz w:val="20"/>
          <w:szCs w:val="20"/>
        </w:rPr>
        <w:t>token</w:t>
      </w:r>
      <w:proofErr w:type="spellEnd"/>
      <w:r>
        <w:rPr>
          <w:rFonts w:ascii="Helvetica" w:hAnsi="Helvetica" w:cs="Helvetica"/>
          <w:sz w:val="20"/>
          <w:szCs w:val="20"/>
        </w:rPr>
        <w:t xml:space="preserve"> USB 37</w:t>
      </w:r>
    </w:p>
    <w:p w:rsidR="009E4407" w:rsidRDefault="009E4407" w:rsidP="009E4407">
      <w:pPr>
        <w:autoSpaceDE w:val="0"/>
        <w:autoSpaceDN w:val="0"/>
        <w:adjustRightInd w:val="0"/>
        <w:spacing w:line="240" w:lineRule="auto"/>
        <w:rPr>
          <w:rFonts w:ascii="Helvetica" w:hAnsi="Helvetica" w:cs="Helvetica"/>
          <w:sz w:val="20"/>
          <w:szCs w:val="20"/>
        </w:rPr>
      </w:pPr>
      <w:r>
        <w:rPr>
          <w:rFonts w:ascii="Helvetica" w:hAnsi="Helvetica" w:cs="Helvetica"/>
          <w:sz w:val="20"/>
          <w:szCs w:val="20"/>
        </w:rPr>
        <w:t xml:space="preserve">CD-ROM format carte à </w:t>
      </w:r>
      <w:proofErr w:type="gramStart"/>
      <w:r>
        <w:rPr>
          <w:rFonts w:ascii="Helvetica" w:hAnsi="Helvetica" w:cs="Helvetica"/>
          <w:sz w:val="20"/>
          <w:szCs w:val="20"/>
        </w:rPr>
        <w:t>micro circuit</w:t>
      </w:r>
      <w:proofErr w:type="gramEnd"/>
      <w:r>
        <w:rPr>
          <w:rFonts w:ascii="Helvetica" w:hAnsi="Helvetica" w:cs="Helvetica"/>
          <w:sz w:val="20"/>
          <w:szCs w:val="20"/>
        </w:rPr>
        <w:t xml:space="preserve"> 37</w:t>
      </w:r>
    </w:p>
    <w:p w:rsidR="009E4407" w:rsidRDefault="009E4407" w:rsidP="009E4407">
      <w:pPr>
        <w:autoSpaceDE w:val="0"/>
        <w:autoSpaceDN w:val="0"/>
        <w:adjustRightInd w:val="0"/>
        <w:spacing w:line="240" w:lineRule="auto"/>
        <w:rPr>
          <w:rFonts w:ascii="Helvetica" w:hAnsi="Helvetica" w:cs="Helvetica"/>
          <w:sz w:val="20"/>
          <w:szCs w:val="20"/>
        </w:rPr>
      </w:pPr>
      <w:r>
        <w:rPr>
          <w:rFonts w:ascii="Helvetica" w:hAnsi="Helvetica" w:cs="Helvetica"/>
          <w:sz w:val="20"/>
          <w:szCs w:val="20"/>
        </w:rPr>
        <w:t>BIOMETRIE 38</w:t>
      </w:r>
    </w:p>
    <w:p w:rsidR="009E4407" w:rsidRDefault="009E4407" w:rsidP="009E4407">
      <w:pPr>
        <w:autoSpaceDE w:val="0"/>
        <w:autoSpaceDN w:val="0"/>
        <w:adjustRightInd w:val="0"/>
        <w:spacing w:line="240" w:lineRule="auto"/>
        <w:rPr>
          <w:rFonts w:ascii="Helvetica" w:hAnsi="Helvetica" w:cs="Helvetica"/>
          <w:sz w:val="20"/>
          <w:szCs w:val="20"/>
        </w:rPr>
      </w:pPr>
      <w:r>
        <w:rPr>
          <w:rFonts w:ascii="Helvetica" w:hAnsi="Helvetica" w:cs="Helvetica"/>
          <w:sz w:val="20"/>
          <w:szCs w:val="20"/>
        </w:rPr>
        <w:t>SUR-AUTHENTIFICATION 38</w:t>
      </w:r>
    </w:p>
    <w:p w:rsidR="009E4407" w:rsidRDefault="009E4407" w:rsidP="009E4407">
      <w:pPr>
        <w:spacing w:after="200" w:line="276" w:lineRule="auto"/>
        <w:rPr>
          <w:rFonts w:ascii="Helvetica" w:hAnsi="Helvetica" w:cs="Helvetica"/>
          <w:sz w:val="20"/>
          <w:szCs w:val="20"/>
        </w:rPr>
      </w:pPr>
    </w:p>
    <w:p w:rsidR="009E4407" w:rsidRDefault="009E4407" w:rsidP="009E4407">
      <w:pPr>
        <w:spacing w:after="200" w:line="276" w:lineRule="auto"/>
        <w:rPr>
          <w:rFonts w:ascii="Helvetica" w:hAnsi="Helvetica" w:cs="Helvetica"/>
          <w:color w:val="000000"/>
          <w:sz w:val="20"/>
          <w:szCs w:val="20"/>
        </w:rPr>
      </w:pPr>
      <w:r>
        <w:rPr>
          <w:rFonts w:ascii="Helvetica" w:hAnsi="Helvetica" w:cs="Helvetica"/>
          <w:sz w:val="20"/>
          <w:szCs w:val="20"/>
        </w:rPr>
        <w:t>ANNEXE B : ETAT DES LIEUX SUR L'UTILISATION DE CLAVIERS VIRTUELS 40</w:t>
      </w:r>
    </w:p>
    <w:p w:rsidR="009E4407" w:rsidRDefault="009E4407" w:rsidP="009E4407">
      <w:pPr>
        <w:spacing w:after="200" w:line="276" w:lineRule="auto"/>
        <w:ind w:firstLine="708"/>
        <w:rPr>
          <w:rFonts w:ascii="Helvetica" w:hAnsi="Helvetica" w:cs="Helvetica"/>
          <w:color w:val="000000"/>
          <w:sz w:val="20"/>
          <w:szCs w:val="20"/>
        </w:rPr>
      </w:pPr>
    </w:p>
    <w:p w:rsidR="009E4407" w:rsidRDefault="009E4407" w:rsidP="009E4407">
      <w:pPr>
        <w:spacing w:after="200" w:line="276" w:lineRule="auto"/>
        <w:ind w:firstLine="708"/>
        <w:rPr>
          <w:rFonts w:ascii="Helvetica" w:hAnsi="Helvetica" w:cs="Helvetica"/>
          <w:color w:val="000000"/>
          <w:sz w:val="20"/>
          <w:szCs w:val="20"/>
        </w:rPr>
      </w:pPr>
    </w:p>
    <w:p w:rsidR="009E4407" w:rsidRDefault="009E4407" w:rsidP="009E4407">
      <w:pPr>
        <w:spacing w:after="200" w:line="276" w:lineRule="auto"/>
        <w:ind w:firstLine="708"/>
        <w:rPr>
          <w:rFonts w:eastAsia="Times New Roman" w:cs="Arial"/>
          <w:bCs/>
          <w:color w:val="595959"/>
          <w:lang w:eastAsia="fr-FR"/>
        </w:rPr>
      </w:pPr>
    </w:p>
    <w:p w:rsidR="009E4407" w:rsidRDefault="009E4407" w:rsidP="009E4407">
      <w:pPr>
        <w:spacing w:after="200" w:line="276" w:lineRule="auto"/>
        <w:ind w:firstLine="708"/>
        <w:rPr>
          <w:rFonts w:eastAsia="Times New Roman" w:cs="Arial"/>
          <w:bCs/>
          <w:color w:val="595959"/>
          <w:lang w:eastAsia="fr-FR"/>
        </w:rPr>
      </w:pPr>
    </w:p>
    <w:p w:rsidR="009E4407" w:rsidRDefault="009E4407" w:rsidP="009E4407">
      <w:pPr>
        <w:spacing w:after="200" w:line="276" w:lineRule="auto"/>
        <w:ind w:firstLine="708"/>
        <w:rPr>
          <w:rFonts w:eastAsia="Times New Roman" w:cs="Arial"/>
          <w:bCs/>
          <w:color w:val="595959"/>
          <w:lang w:eastAsia="fr-FR"/>
        </w:rPr>
      </w:pPr>
    </w:p>
    <w:p w:rsidR="009E4407" w:rsidRDefault="009E4407" w:rsidP="009E4407">
      <w:pPr>
        <w:spacing w:after="200" w:line="276" w:lineRule="auto"/>
        <w:ind w:firstLine="708"/>
        <w:rPr>
          <w:rFonts w:eastAsia="Times New Roman" w:cs="Arial"/>
          <w:bCs/>
          <w:color w:val="595959"/>
          <w:lang w:eastAsia="fr-FR"/>
        </w:rPr>
      </w:pPr>
    </w:p>
    <w:p w:rsidR="009E4407" w:rsidRDefault="009E4407" w:rsidP="009E4407">
      <w:pPr>
        <w:spacing w:after="200" w:line="276" w:lineRule="auto"/>
        <w:ind w:firstLine="708"/>
        <w:rPr>
          <w:rFonts w:eastAsia="Times New Roman" w:cs="Arial"/>
          <w:bCs/>
          <w:color w:val="595959"/>
          <w:lang w:eastAsia="fr-FR"/>
        </w:rPr>
      </w:pPr>
    </w:p>
    <w:p w:rsidR="009E4407" w:rsidRDefault="009E4407" w:rsidP="009E4407">
      <w:pPr>
        <w:spacing w:after="200" w:line="276" w:lineRule="auto"/>
        <w:ind w:firstLine="708"/>
        <w:rPr>
          <w:rFonts w:eastAsia="Times New Roman" w:cs="Arial"/>
          <w:bCs/>
          <w:color w:val="595959"/>
          <w:lang w:eastAsia="fr-FR"/>
        </w:rPr>
      </w:pPr>
    </w:p>
    <w:p w:rsidR="009E4407" w:rsidRDefault="009E4407" w:rsidP="009E4407">
      <w:pPr>
        <w:spacing w:after="200" w:line="276" w:lineRule="auto"/>
        <w:ind w:firstLine="708"/>
        <w:rPr>
          <w:rFonts w:eastAsia="Times New Roman" w:cs="Arial"/>
          <w:bCs/>
          <w:color w:val="595959"/>
          <w:lang w:eastAsia="fr-FR"/>
        </w:rPr>
      </w:pPr>
    </w:p>
    <w:p w:rsidR="009E4407" w:rsidRDefault="009E4407" w:rsidP="009E4407">
      <w:pPr>
        <w:spacing w:after="200" w:line="276" w:lineRule="auto"/>
        <w:ind w:firstLine="708"/>
        <w:rPr>
          <w:rFonts w:eastAsia="Times New Roman" w:cs="Arial"/>
          <w:bCs/>
          <w:color w:val="595959"/>
          <w:lang w:eastAsia="fr-FR"/>
        </w:rPr>
      </w:pPr>
    </w:p>
    <w:p w:rsidR="00A33633" w:rsidRDefault="00A33633" w:rsidP="00A33633">
      <w:pPr>
        <w:pStyle w:val="Titre1"/>
        <w:spacing w:before="0" w:after="0"/>
        <w:rPr>
          <w:rFonts w:eastAsia="Times New Roman"/>
          <w:sz w:val="28"/>
          <w:lang w:eastAsia="fr-FR"/>
        </w:rPr>
      </w:pPr>
      <w:bookmarkStart w:id="6" w:name="_Toc39929348"/>
      <w:r w:rsidRPr="00A33633">
        <w:rPr>
          <w:rFonts w:eastAsia="Times New Roman"/>
          <w:sz w:val="28"/>
          <w:lang w:eastAsia="fr-FR"/>
        </w:rPr>
        <w:lastRenderedPageBreak/>
        <w:t>Exemple de plan d’étude pour l’authentification forte des utilisateurs</w:t>
      </w:r>
      <w:bookmarkEnd w:id="6"/>
    </w:p>
    <w:p w:rsidR="00A33633" w:rsidRPr="00A33633" w:rsidRDefault="00A33633" w:rsidP="00A33633">
      <w:pPr>
        <w:pStyle w:val="O-NormalOSIATIS"/>
      </w:pPr>
    </w:p>
    <w:p w:rsidR="00A33633" w:rsidRDefault="00A33633" w:rsidP="00A33633">
      <w:pPr>
        <w:autoSpaceDE w:val="0"/>
        <w:autoSpaceDN w:val="0"/>
        <w:adjustRightInd w:val="0"/>
        <w:spacing w:line="240" w:lineRule="auto"/>
        <w:rPr>
          <w:rFonts w:ascii="Helvetica-Bold" w:hAnsi="Helvetica-Bold" w:cs="Helvetica-Bold"/>
          <w:b/>
          <w:bCs/>
          <w:color w:val="000000"/>
          <w:sz w:val="20"/>
          <w:szCs w:val="20"/>
        </w:rPr>
      </w:pPr>
      <w:r>
        <w:rPr>
          <w:rFonts w:ascii="Helvetica-Bold" w:hAnsi="Helvetica-Bold" w:cs="Helvetica-Bold"/>
          <w:b/>
          <w:bCs/>
          <w:color w:val="000000"/>
          <w:sz w:val="20"/>
          <w:szCs w:val="20"/>
        </w:rPr>
        <w:t>1 INTRODUCTION 4</w:t>
      </w:r>
    </w:p>
    <w:p w:rsidR="00A33633" w:rsidRDefault="00A33633" w:rsidP="00A33633">
      <w:pPr>
        <w:autoSpaceDE w:val="0"/>
        <w:autoSpaceDN w:val="0"/>
        <w:adjustRightInd w:val="0"/>
        <w:spacing w:line="240" w:lineRule="auto"/>
        <w:ind w:left="708"/>
        <w:rPr>
          <w:rFonts w:ascii="Helvetica" w:hAnsi="Helvetica" w:cs="Helvetica"/>
          <w:color w:val="000000"/>
          <w:sz w:val="20"/>
          <w:szCs w:val="20"/>
        </w:rPr>
      </w:pPr>
      <w:r>
        <w:rPr>
          <w:rFonts w:ascii="Helvetica" w:hAnsi="Helvetica" w:cs="Helvetica"/>
          <w:color w:val="000000"/>
          <w:sz w:val="20"/>
          <w:szCs w:val="20"/>
        </w:rPr>
        <w:t>1.1 RAPPEL DU BESOIN 4</w:t>
      </w:r>
    </w:p>
    <w:p w:rsidR="00A33633" w:rsidRDefault="00A33633" w:rsidP="00A33633">
      <w:pPr>
        <w:autoSpaceDE w:val="0"/>
        <w:autoSpaceDN w:val="0"/>
        <w:adjustRightInd w:val="0"/>
        <w:spacing w:line="240" w:lineRule="auto"/>
        <w:ind w:left="708"/>
        <w:rPr>
          <w:rFonts w:ascii="Helvetica" w:hAnsi="Helvetica" w:cs="Helvetica"/>
          <w:color w:val="000000"/>
          <w:sz w:val="20"/>
          <w:szCs w:val="20"/>
        </w:rPr>
      </w:pPr>
      <w:r>
        <w:rPr>
          <w:rFonts w:ascii="Helvetica" w:hAnsi="Helvetica" w:cs="Helvetica"/>
          <w:color w:val="000000"/>
          <w:sz w:val="20"/>
          <w:szCs w:val="20"/>
        </w:rPr>
        <w:t>1.2 A PROPOS DE CE DOCUMENT 4</w:t>
      </w:r>
    </w:p>
    <w:p w:rsidR="00A33633" w:rsidRDefault="00A33633" w:rsidP="00A33633">
      <w:pPr>
        <w:autoSpaceDE w:val="0"/>
        <w:autoSpaceDN w:val="0"/>
        <w:adjustRightInd w:val="0"/>
        <w:spacing w:line="240" w:lineRule="auto"/>
        <w:ind w:left="708"/>
        <w:rPr>
          <w:rFonts w:ascii="Helvetica" w:hAnsi="Helvetica" w:cs="Helvetica"/>
          <w:color w:val="000000"/>
          <w:sz w:val="20"/>
          <w:szCs w:val="20"/>
        </w:rPr>
      </w:pPr>
      <w:r>
        <w:rPr>
          <w:rFonts w:ascii="Helvetica" w:hAnsi="Helvetica" w:cs="Helvetica"/>
          <w:color w:val="000000"/>
          <w:sz w:val="20"/>
          <w:szCs w:val="20"/>
        </w:rPr>
        <w:t>1.3 LA DEMARCHE ADOPTEE 4</w:t>
      </w:r>
    </w:p>
    <w:p w:rsidR="00A33633" w:rsidRDefault="00A33633" w:rsidP="00A33633">
      <w:pPr>
        <w:autoSpaceDE w:val="0"/>
        <w:autoSpaceDN w:val="0"/>
        <w:adjustRightInd w:val="0"/>
        <w:spacing w:line="240" w:lineRule="auto"/>
        <w:ind w:left="708"/>
        <w:rPr>
          <w:rFonts w:ascii="Helvetica" w:hAnsi="Helvetica" w:cs="Helvetica"/>
          <w:color w:val="000000"/>
          <w:sz w:val="20"/>
          <w:szCs w:val="20"/>
        </w:rPr>
      </w:pPr>
    </w:p>
    <w:p w:rsidR="00A33633" w:rsidRDefault="00A33633" w:rsidP="00A33633">
      <w:pPr>
        <w:autoSpaceDE w:val="0"/>
        <w:autoSpaceDN w:val="0"/>
        <w:adjustRightInd w:val="0"/>
        <w:spacing w:line="240" w:lineRule="auto"/>
        <w:rPr>
          <w:rFonts w:ascii="Helvetica-Bold" w:hAnsi="Helvetica-Bold" w:cs="Helvetica-Bold"/>
          <w:b/>
          <w:bCs/>
          <w:color w:val="000000"/>
          <w:sz w:val="20"/>
          <w:szCs w:val="20"/>
        </w:rPr>
      </w:pPr>
      <w:r>
        <w:rPr>
          <w:rFonts w:ascii="Helvetica-Bold" w:hAnsi="Helvetica-Bold" w:cs="Helvetica-Bold"/>
          <w:b/>
          <w:bCs/>
          <w:color w:val="000000"/>
          <w:sz w:val="20"/>
          <w:szCs w:val="20"/>
        </w:rPr>
        <w:t>2 LE BESOIN 5</w:t>
      </w:r>
    </w:p>
    <w:p w:rsidR="00A33633" w:rsidRDefault="00A33633" w:rsidP="00A33633">
      <w:pPr>
        <w:autoSpaceDE w:val="0"/>
        <w:autoSpaceDN w:val="0"/>
        <w:adjustRightInd w:val="0"/>
        <w:spacing w:line="240" w:lineRule="auto"/>
        <w:ind w:left="708"/>
        <w:rPr>
          <w:rFonts w:ascii="Helvetica" w:hAnsi="Helvetica" w:cs="Helvetica"/>
          <w:color w:val="000000"/>
          <w:sz w:val="20"/>
          <w:szCs w:val="20"/>
        </w:rPr>
      </w:pPr>
      <w:r>
        <w:rPr>
          <w:rFonts w:ascii="Helvetica" w:hAnsi="Helvetica" w:cs="Helvetica"/>
          <w:color w:val="000000"/>
          <w:sz w:val="20"/>
          <w:szCs w:val="20"/>
        </w:rPr>
        <w:t>2.1 RAPPEL : L’EXISTANT SECURITE 5</w:t>
      </w:r>
    </w:p>
    <w:p w:rsidR="00A33633" w:rsidRDefault="00A33633" w:rsidP="00A33633">
      <w:pPr>
        <w:autoSpaceDE w:val="0"/>
        <w:autoSpaceDN w:val="0"/>
        <w:adjustRightInd w:val="0"/>
        <w:spacing w:line="240" w:lineRule="auto"/>
        <w:ind w:left="708"/>
        <w:rPr>
          <w:rFonts w:ascii="Helvetica" w:hAnsi="Helvetica" w:cs="Helvetica"/>
          <w:color w:val="000000"/>
          <w:sz w:val="20"/>
          <w:szCs w:val="20"/>
        </w:rPr>
      </w:pPr>
      <w:r>
        <w:rPr>
          <w:rFonts w:ascii="Helvetica" w:hAnsi="Helvetica" w:cs="Helvetica"/>
          <w:color w:val="000000"/>
          <w:sz w:val="20"/>
          <w:szCs w:val="20"/>
        </w:rPr>
        <w:t>2.2 LES FONCTIONNALITES ATTENDUES 5</w:t>
      </w:r>
    </w:p>
    <w:p w:rsidR="00A33633" w:rsidRDefault="00A33633" w:rsidP="00A33633">
      <w:pPr>
        <w:autoSpaceDE w:val="0"/>
        <w:autoSpaceDN w:val="0"/>
        <w:adjustRightInd w:val="0"/>
        <w:spacing w:line="240" w:lineRule="auto"/>
        <w:ind w:left="708"/>
        <w:rPr>
          <w:rFonts w:ascii="Helvetica" w:hAnsi="Helvetica" w:cs="Helvetica"/>
          <w:color w:val="000000"/>
          <w:sz w:val="20"/>
          <w:szCs w:val="20"/>
        </w:rPr>
      </w:pPr>
      <w:r>
        <w:rPr>
          <w:rFonts w:ascii="Helvetica" w:hAnsi="Helvetica" w:cs="Helvetica"/>
          <w:color w:val="000000"/>
          <w:sz w:val="20"/>
          <w:szCs w:val="20"/>
        </w:rPr>
        <w:t>2.3 LA CIBLE ORGANISATIONNELLE 5</w:t>
      </w:r>
    </w:p>
    <w:p w:rsidR="00A33633" w:rsidRDefault="00A33633" w:rsidP="00A33633">
      <w:pPr>
        <w:autoSpaceDE w:val="0"/>
        <w:autoSpaceDN w:val="0"/>
        <w:adjustRightInd w:val="0"/>
        <w:spacing w:line="240" w:lineRule="auto"/>
        <w:ind w:left="708"/>
        <w:rPr>
          <w:rFonts w:ascii="Helvetica" w:hAnsi="Helvetica" w:cs="Helvetica"/>
          <w:color w:val="000000"/>
          <w:sz w:val="20"/>
          <w:szCs w:val="20"/>
        </w:rPr>
      </w:pPr>
      <w:r>
        <w:rPr>
          <w:rFonts w:ascii="Helvetica" w:hAnsi="Helvetica" w:cs="Helvetica"/>
          <w:color w:val="000000"/>
          <w:sz w:val="20"/>
          <w:szCs w:val="20"/>
        </w:rPr>
        <w:t>2.4 LA CIBLE TECHNIQUE 6</w:t>
      </w:r>
    </w:p>
    <w:p w:rsidR="00A33633" w:rsidRDefault="00A33633" w:rsidP="00A33633">
      <w:pPr>
        <w:autoSpaceDE w:val="0"/>
        <w:autoSpaceDN w:val="0"/>
        <w:adjustRightInd w:val="0"/>
        <w:spacing w:line="240" w:lineRule="auto"/>
        <w:ind w:left="708"/>
        <w:rPr>
          <w:rFonts w:ascii="Helvetica" w:hAnsi="Helvetica" w:cs="Helvetica"/>
          <w:color w:val="000000"/>
          <w:sz w:val="20"/>
          <w:szCs w:val="20"/>
        </w:rPr>
      </w:pPr>
      <w:r>
        <w:rPr>
          <w:rFonts w:ascii="Helvetica" w:hAnsi="Helvetica" w:cs="Helvetica"/>
          <w:color w:val="000000"/>
          <w:sz w:val="20"/>
          <w:szCs w:val="20"/>
        </w:rPr>
        <w:t>2.5 LES ACCES AU SI 6</w:t>
      </w:r>
    </w:p>
    <w:p w:rsidR="00A33633" w:rsidRDefault="00A33633" w:rsidP="00A33633">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2.5.1 Utilisateurs délocalisés 6</w:t>
      </w:r>
    </w:p>
    <w:p w:rsidR="00A33633" w:rsidRDefault="00A33633" w:rsidP="00A33633">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2.5.2 Utilisateurs NOMADES 7</w:t>
      </w:r>
    </w:p>
    <w:p w:rsidR="00A33633" w:rsidRDefault="00A33633" w:rsidP="00A33633">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2.5.3 Utilisateurs des filiales 7</w:t>
      </w:r>
    </w:p>
    <w:p w:rsidR="00A33633" w:rsidRDefault="00A33633" w:rsidP="00A33633">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2.5.4 TMA - TRA 8</w:t>
      </w:r>
    </w:p>
    <w:p w:rsidR="00A33633" w:rsidRDefault="00A33633" w:rsidP="00A33633">
      <w:pPr>
        <w:autoSpaceDE w:val="0"/>
        <w:autoSpaceDN w:val="0"/>
        <w:adjustRightInd w:val="0"/>
        <w:spacing w:line="240" w:lineRule="auto"/>
        <w:ind w:left="708"/>
        <w:rPr>
          <w:rFonts w:ascii="Helvetica" w:hAnsi="Helvetica" w:cs="Helvetica"/>
          <w:color w:val="000000"/>
          <w:sz w:val="20"/>
          <w:szCs w:val="20"/>
        </w:rPr>
      </w:pPr>
      <w:r>
        <w:rPr>
          <w:rFonts w:ascii="Helvetica" w:hAnsi="Helvetica" w:cs="Helvetica"/>
          <w:color w:val="000000"/>
          <w:sz w:val="20"/>
          <w:szCs w:val="20"/>
        </w:rPr>
        <w:t>2.6 LE PROJET DE GESTION DES IDENTITES 8</w:t>
      </w:r>
    </w:p>
    <w:p w:rsidR="00A33633" w:rsidRDefault="00A33633" w:rsidP="00A33633">
      <w:pPr>
        <w:autoSpaceDE w:val="0"/>
        <w:autoSpaceDN w:val="0"/>
        <w:adjustRightInd w:val="0"/>
        <w:spacing w:line="240" w:lineRule="auto"/>
        <w:ind w:left="708"/>
        <w:rPr>
          <w:rFonts w:ascii="Helvetica" w:hAnsi="Helvetica" w:cs="Helvetica"/>
          <w:color w:val="000000"/>
          <w:sz w:val="20"/>
          <w:szCs w:val="20"/>
        </w:rPr>
      </w:pPr>
    </w:p>
    <w:p w:rsidR="00A33633" w:rsidRDefault="00A33633" w:rsidP="00A33633">
      <w:pPr>
        <w:autoSpaceDE w:val="0"/>
        <w:autoSpaceDN w:val="0"/>
        <w:adjustRightInd w:val="0"/>
        <w:spacing w:line="240" w:lineRule="auto"/>
        <w:rPr>
          <w:rFonts w:ascii="Helvetica-Bold" w:hAnsi="Helvetica-Bold" w:cs="Helvetica-Bold"/>
          <w:b/>
          <w:bCs/>
          <w:color w:val="000000"/>
          <w:sz w:val="20"/>
          <w:szCs w:val="20"/>
        </w:rPr>
      </w:pPr>
      <w:r>
        <w:rPr>
          <w:rFonts w:ascii="Helvetica-Bold" w:hAnsi="Helvetica-Bold" w:cs="Helvetica-Bold"/>
          <w:b/>
          <w:bCs/>
          <w:color w:val="000000"/>
          <w:sz w:val="20"/>
          <w:szCs w:val="20"/>
        </w:rPr>
        <w:t>3 L’AUTHENTIFICATION RENFORCEE 10</w:t>
      </w:r>
    </w:p>
    <w:p w:rsidR="00A33633" w:rsidRDefault="00A33633" w:rsidP="00A33633">
      <w:pPr>
        <w:autoSpaceDE w:val="0"/>
        <w:autoSpaceDN w:val="0"/>
        <w:adjustRightInd w:val="0"/>
        <w:spacing w:line="240" w:lineRule="auto"/>
        <w:ind w:left="708"/>
        <w:rPr>
          <w:rFonts w:ascii="Helvetica" w:hAnsi="Helvetica" w:cs="Helvetica"/>
          <w:color w:val="000000"/>
          <w:sz w:val="20"/>
          <w:szCs w:val="20"/>
        </w:rPr>
      </w:pPr>
      <w:r>
        <w:rPr>
          <w:rFonts w:ascii="Helvetica" w:hAnsi="Helvetica" w:cs="Helvetica"/>
          <w:color w:val="000000"/>
          <w:sz w:val="20"/>
          <w:szCs w:val="20"/>
        </w:rPr>
        <w:t>3.1 L’AUTHENTIFICATION - CONCEPTS 10</w:t>
      </w:r>
    </w:p>
    <w:p w:rsidR="00A33633" w:rsidRDefault="00A33633" w:rsidP="00A33633">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3.1.1 Identification 10</w:t>
      </w:r>
    </w:p>
    <w:p w:rsidR="00A33633" w:rsidRDefault="00A33633" w:rsidP="00A33633">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3.1.2 Authentification 10</w:t>
      </w:r>
    </w:p>
    <w:p w:rsidR="00A33633" w:rsidRDefault="00A33633" w:rsidP="00A33633">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3.1.3 Authentifiant 10</w:t>
      </w:r>
    </w:p>
    <w:p w:rsidR="00A33633" w:rsidRDefault="00A33633" w:rsidP="00A33633">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3.1.4 Mot de passe 11</w:t>
      </w:r>
    </w:p>
    <w:p w:rsidR="00A33633" w:rsidRDefault="00A33633" w:rsidP="00A33633">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3.1.5 Authentification statique 11</w:t>
      </w:r>
    </w:p>
    <w:p w:rsidR="00A33633" w:rsidRDefault="00A33633" w:rsidP="00A33633">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3.1.6 Authentification forte 11</w:t>
      </w:r>
    </w:p>
    <w:p w:rsidR="00A33633" w:rsidRDefault="00A33633" w:rsidP="00A33633">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3.1.7 Authentification à deux facteurs 11</w:t>
      </w:r>
    </w:p>
    <w:p w:rsidR="00A33633" w:rsidRDefault="00A33633" w:rsidP="00A33633">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3.1.8 Sur-Authentification 11</w:t>
      </w:r>
    </w:p>
    <w:p w:rsidR="00A33633" w:rsidRDefault="00A33633" w:rsidP="00A33633">
      <w:pPr>
        <w:autoSpaceDE w:val="0"/>
        <w:autoSpaceDN w:val="0"/>
        <w:adjustRightInd w:val="0"/>
        <w:spacing w:line="240" w:lineRule="auto"/>
        <w:ind w:left="708"/>
        <w:rPr>
          <w:rFonts w:ascii="Helvetica" w:hAnsi="Helvetica" w:cs="Helvetica"/>
          <w:color w:val="000000"/>
          <w:sz w:val="20"/>
          <w:szCs w:val="20"/>
        </w:rPr>
      </w:pPr>
      <w:r>
        <w:rPr>
          <w:rFonts w:ascii="Helvetica" w:hAnsi="Helvetica" w:cs="Helvetica"/>
          <w:color w:val="000000"/>
          <w:sz w:val="20"/>
          <w:szCs w:val="20"/>
        </w:rPr>
        <w:t>3.2 ELEMENTS D’ANALYSE DE RISQUE 12</w:t>
      </w:r>
    </w:p>
    <w:p w:rsidR="00A33633" w:rsidRDefault="00A33633" w:rsidP="00A33633">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3.2.1 Risques sur l'authentifiant (mots de passe) 12</w:t>
      </w:r>
    </w:p>
    <w:p w:rsidR="00A33633" w:rsidRDefault="00A33633" w:rsidP="00A33633">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3.2.2 Risques résiduels sur l'authentification renforcée (mot de passe unique, certificat…) 14</w:t>
      </w:r>
    </w:p>
    <w:p w:rsidR="00A33633" w:rsidRDefault="00A33633" w:rsidP="00A33633">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3.2.3 Risques sur la session authentifiée 14</w:t>
      </w:r>
    </w:p>
    <w:p w:rsidR="00A33633" w:rsidRDefault="00A33633" w:rsidP="00A33633">
      <w:pPr>
        <w:autoSpaceDE w:val="0"/>
        <w:autoSpaceDN w:val="0"/>
        <w:adjustRightInd w:val="0"/>
        <w:spacing w:line="240" w:lineRule="auto"/>
        <w:ind w:left="708"/>
        <w:rPr>
          <w:rFonts w:ascii="Helvetica" w:hAnsi="Helvetica" w:cs="Helvetica"/>
          <w:color w:val="000000"/>
          <w:sz w:val="20"/>
          <w:szCs w:val="20"/>
        </w:rPr>
      </w:pPr>
      <w:r>
        <w:rPr>
          <w:rFonts w:ascii="Helvetica" w:hAnsi="Helvetica" w:cs="Helvetica"/>
          <w:color w:val="000000"/>
          <w:sz w:val="20"/>
          <w:szCs w:val="20"/>
        </w:rPr>
        <w:t>3.3 LES METHODES D’AUTHENTIFICATION 15</w:t>
      </w:r>
    </w:p>
    <w:p w:rsidR="00A33633" w:rsidRDefault="00A33633" w:rsidP="00A33633">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3.3.1 Mot de passe 15</w:t>
      </w:r>
    </w:p>
    <w:p w:rsidR="00A33633" w:rsidRDefault="00A33633" w:rsidP="00A33633">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3.3.2 Carte matricielle 16</w:t>
      </w:r>
    </w:p>
    <w:p w:rsidR="00A33633" w:rsidRDefault="00A33633" w:rsidP="00A33633">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3.3.3 Carte matricielle à deux facteurs 16</w:t>
      </w:r>
    </w:p>
    <w:p w:rsidR="00A33633" w:rsidRDefault="00A33633" w:rsidP="00A33633">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 xml:space="preserve">3.3.4 OTP </w:t>
      </w:r>
      <w:proofErr w:type="spellStart"/>
      <w:r>
        <w:rPr>
          <w:rFonts w:ascii="Helvetica" w:hAnsi="Helvetica" w:cs="Helvetica"/>
          <w:color w:val="000000"/>
          <w:sz w:val="20"/>
          <w:szCs w:val="20"/>
        </w:rPr>
        <w:t>Token</w:t>
      </w:r>
      <w:proofErr w:type="spellEnd"/>
      <w:r>
        <w:rPr>
          <w:rFonts w:ascii="Helvetica" w:hAnsi="Helvetica" w:cs="Helvetica"/>
          <w:color w:val="000000"/>
          <w:sz w:val="20"/>
          <w:szCs w:val="20"/>
        </w:rPr>
        <w:t xml:space="preserve"> à un facteur d’authentification 17</w:t>
      </w:r>
    </w:p>
    <w:p w:rsidR="00A33633" w:rsidRDefault="00A33633" w:rsidP="00A33633">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3.3.5 OTP calculette à deux facteurs 17</w:t>
      </w:r>
    </w:p>
    <w:p w:rsidR="00A33633" w:rsidRDefault="00A33633" w:rsidP="00A33633">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3.3.6 OTP logiciel 18</w:t>
      </w:r>
    </w:p>
    <w:p w:rsidR="00A33633" w:rsidRDefault="00A33633" w:rsidP="00A33633">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3.3.7 E-SSO 18</w:t>
      </w:r>
    </w:p>
    <w:p w:rsidR="00A33633" w:rsidRDefault="00A33633" w:rsidP="00A33633">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3.3.8 Jeu de questions/réponses 19</w:t>
      </w:r>
    </w:p>
    <w:p w:rsidR="00A33633" w:rsidRDefault="00A33633" w:rsidP="00A33633">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 xml:space="preserve">3.3.9 Certificat (logiciel, carte à puce, </w:t>
      </w:r>
      <w:proofErr w:type="spellStart"/>
      <w:r>
        <w:rPr>
          <w:rFonts w:ascii="Helvetica" w:hAnsi="Helvetica" w:cs="Helvetica"/>
          <w:color w:val="000000"/>
          <w:sz w:val="20"/>
          <w:szCs w:val="20"/>
        </w:rPr>
        <w:t>token</w:t>
      </w:r>
      <w:proofErr w:type="spellEnd"/>
      <w:r>
        <w:rPr>
          <w:rFonts w:ascii="Helvetica" w:hAnsi="Helvetica" w:cs="Helvetica"/>
          <w:color w:val="000000"/>
          <w:sz w:val="20"/>
          <w:szCs w:val="20"/>
        </w:rPr>
        <w:t xml:space="preserve"> USB, CD-ROM…) 19</w:t>
      </w:r>
    </w:p>
    <w:p w:rsidR="00A33633" w:rsidRDefault="00A33633" w:rsidP="00A33633">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3.3.10 Biométrie (doigt, iris, visage …) 21</w:t>
      </w:r>
    </w:p>
    <w:p w:rsidR="00A33633" w:rsidRDefault="00A33633" w:rsidP="00A33633">
      <w:pPr>
        <w:autoSpaceDE w:val="0"/>
        <w:autoSpaceDN w:val="0"/>
        <w:adjustRightInd w:val="0"/>
        <w:spacing w:line="240" w:lineRule="auto"/>
        <w:rPr>
          <w:rFonts w:ascii="Helvetica-Bold" w:hAnsi="Helvetica-Bold" w:cs="Helvetica-Bold"/>
          <w:b/>
          <w:bCs/>
          <w:color w:val="000000"/>
          <w:sz w:val="20"/>
          <w:szCs w:val="20"/>
        </w:rPr>
      </w:pPr>
    </w:p>
    <w:p w:rsidR="00A33633" w:rsidRDefault="00A33633" w:rsidP="00A33633">
      <w:pPr>
        <w:autoSpaceDE w:val="0"/>
        <w:autoSpaceDN w:val="0"/>
        <w:adjustRightInd w:val="0"/>
        <w:spacing w:line="240" w:lineRule="auto"/>
        <w:rPr>
          <w:rFonts w:ascii="Helvetica-Bold" w:hAnsi="Helvetica-Bold" w:cs="Helvetica-Bold"/>
          <w:b/>
          <w:bCs/>
          <w:color w:val="000000"/>
          <w:sz w:val="20"/>
          <w:szCs w:val="20"/>
        </w:rPr>
      </w:pPr>
      <w:r>
        <w:rPr>
          <w:rFonts w:ascii="Helvetica-Bold" w:hAnsi="Helvetica-Bold" w:cs="Helvetica-Bold"/>
          <w:b/>
          <w:bCs/>
          <w:color w:val="000000"/>
          <w:sz w:val="20"/>
          <w:szCs w:val="20"/>
        </w:rPr>
        <w:t>4 ANALYSE DES SCENARIOS 24</w:t>
      </w:r>
    </w:p>
    <w:p w:rsidR="00A33633" w:rsidRDefault="00A33633" w:rsidP="00A33633">
      <w:pPr>
        <w:autoSpaceDE w:val="0"/>
        <w:autoSpaceDN w:val="0"/>
        <w:adjustRightInd w:val="0"/>
        <w:spacing w:line="240" w:lineRule="auto"/>
        <w:ind w:left="708"/>
        <w:rPr>
          <w:rFonts w:ascii="Helvetica" w:hAnsi="Helvetica" w:cs="Helvetica"/>
          <w:color w:val="000000"/>
          <w:sz w:val="20"/>
          <w:szCs w:val="20"/>
        </w:rPr>
      </w:pPr>
      <w:r>
        <w:rPr>
          <w:rFonts w:ascii="Helvetica" w:hAnsi="Helvetica" w:cs="Helvetica"/>
          <w:color w:val="000000"/>
          <w:sz w:val="20"/>
          <w:szCs w:val="20"/>
        </w:rPr>
        <w:t>4.1 PISTES ECARTEES 24</w:t>
      </w:r>
    </w:p>
    <w:p w:rsidR="00A33633" w:rsidRDefault="00A33633" w:rsidP="00A33633">
      <w:pPr>
        <w:autoSpaceDE w:val="0"/>
        <w:autoSpaceDN w:val="0"/>
        <w:adjustRightInd w:val="0"/>
        <w:spacing w:line="240" w:lineRule="auto"/>
        <w:ind w:left="708"/>
        <w:rPr>
          <w:rFonts w:ascii="Helvetica" w:hAnsi="Helvetica" w:cs="Helvetica"/>
          <w:color w:val="000000"/>
          <w:sz w:val="20"/>
          <w:szCs w:val="20"/>
        </w:rPr>
      </w:pPr>
      <w:r>
        <w:rPr>
          <w:rFonts w:ascii="Helvetica" w:hAnsi="Helvetica" w:cs="Helvetica"/>
          <w:color w:val="000000"/>
          <w:sz w:val="20"/>
          <w:szCs w:val="20"/>
        </w:rPr>
        <w:t>4.2 LES SCENARIOS ENVISAGEABLES 24</w:t>
      </w:r>
    </w:p>
    <w:p w:rsidR="00A33633" w:rsidRDefault="00A33633" w:rsidP="00A33633">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4.2.1 Authentification par dispositif matériel mot de passe statique (E-SSO) 25</w:t>
      </w:r>
    </w:p>
    <w:p w:rsidR="00A33633" w:rsidRDefault="00A33633" w:rsidP="00A33633">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4.2.2 Authentification par dispositif matériel de mot de passe unique 29</w:t>
      </w:r>
    </w:p>
    <w:p w:rsidR="00A33633" w:rsidRDefault="00A33633" w:rsidP="00A33633">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4.2.3 Authentification par certificat 33</w:t>
      </w:r>
    </w:p>
    <w:p w:rsidR="00A33633" w:rsidRDefault="00A33633" w:rsidP="00A33633">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4.2.4 Authentification biométrique 37</w:t>
      </w:r>
    </w:p>
    <w:p w:rsidR="00A33633" w:rsidRDefault="00A33633" w:rsidP="00A33633">
      <w:pPr>
        <w:autoSpaceDE w:val="0"/>
        <w:autoSpaceDN w:val="0"/>
        <w:adjustRightInd w:val="0"/>
        <w:spacing w:line="240" w:lineRule="auto"/>
        <w:ind w:left="708"/>
        <w:rPr>
          <w:rFonts w:ascii="Helvetica" w:hAnsi="Helvetica" w:cs="Helvetica"/>
          <w:color w:val="000000"/>
          <w:sz w:val="20"/>
          <w:szCs w:val="20"/>
        </w:rPr>
      </w:pPr>
      <w:r>
        <w:rPr>
          <w:rFonts w:ascii="Helvetica" w:hAnsi="Helvetica" w:cs="Helvetica"/>
          <w:color w:val="000000"/>
          <w:sz w:val="20"/>
          <w:szCs w:val="20"/>
        </w:rPr>
        <w:t>4.3 PDA 40</w:t>
      </w:r>
    </w:p>
    <w:p w:rsidR="00A33633" w:rsidRDefault="00A33633" w:rsidP="00A33633">
      <w:pPr>
        <w:autoSpaceDE w:val="0"/>
        <w:autoSpaceDN w:val="0"/>
        <w:adjustRightInd w:val="0"/>
        <w:spacing w:line="240" w:lineRule="auto"/>
        <w:ind w:left="708"/>
        <w:rPr>
          <w:rFonts w:ascii="Helvetica" w:hAnsi="Helvetica" w:cs="Helvetica"/>
          <w:color w:val="000000"/>
          <w:sz w:val="20"/>
          <w:szCs w:val="20"/>
        </w:rPr>
      </w:pPr>
      <w:r>
        <w:rPr>
          <w:rFonts w:ascii="Helvetica" w:hAnsi="Helvetica" w:cs="Helvetica"/>
          <w:color w:val="000000"/>
          <w:sz w:val="20"/>
          <w:szCs w:val="20"/>
        </w:rPr>
        <w:t>4.4 AUTOUR DU SUJET… 40</w:t>
      </w:r>
    </w:p>
    <w:p w:rsidR="00A33633" w:rsidRDefault="00A33633" w:rsidP="00A33633">
      <w:pPr>
        <w:autoSpaceDE w:val="0"/>
        <w:autoSpaceDN w:val="0"/>
        <w:adjustRightInd w:val="0"/>
        <w:spacing w:line="240" w:lineRule="auto"/>
        <w:ind w:left="708"/>
        <w:rPr>
          <w:rFonts w:ascii="Helvetica" w:hAnsi="Helvetica" w:cs="Helvetica"/>
          <w:color w:val="000000"/>
          <w:sz w:val="20"/>
          <w:szCs w:val="20"/>
        </w:rPr>
      </w:pPr>
    </w:p>
    <w:p w:rsidR="00A33633" w:rsidRDefault="00A33633" w:rsidP="00A33633">
      <w:pPr>
        <w:autoSpaceDE w:val="0"/>
        <w:autoSpaceDN w:val="0"/>
        <w:adjustRightInd w:val="0"/>
        <w:spacing w:line="240" w:lineRule="auto"/>
        <w:rPr>
          <w:rFonts w:ascii="Helvetica-Bold" w:hAnsi="Helvetica-Bold" w:cs="Helvetica-Bold"/>
          <w:b/>
          <w:bCs/>
          <w:color w:val="000000"/>
          <w:sz w:val="20"/>
          <w:szCs w:val="20"/>
        </w:rPr>
      </w:pPr>
      <w:r>
        <w:rPr>
          <w:rFonts w:ascii="Helvetica-Bold" w:hAnsi="Helvetica-Bold" w:cs="Helvetica-Bold"/>
          <w:b/>
          <w:bCs/>
          <w:color w:val="000000"/>
          <w:sz w:val="20"/>
          <w:szCs w:val="20"/>
        </w:rPr>
        <w:t>5 RECOMMANDATIONS 41</w:t>
      </w:r>
    </w:p>
    <w:p w:rsidR="00A33633" w:rsidRDefault="00A33633" w:rsidP="00A33633">
      <w:pPr>
        <w:autoSpaceDE w:val="0"/>
        <w:autoSpaceDN w:val="0"/>
        <w:adjustRightInd w:val="0"/>
        <w:spacing w:line="240" w:lineRule="auto"/>
        <w:ind w:left="708"/>
        <w:rPr>
          <w:rFonts w:ascii="Helvetica" w:hAnsi="Helvetica" w:cs="Helvetica"/>
          <w:color w:val="000000"/>
          <w:sz w:val="20"/>
          <w:szCs w:val="20"/>
        </w:rPr>
      </w:pPr>
      <w:r>
        <w:rPr>
          <w:rFonts w:ascii="Helvetica" w:hAnsi="Helvetica" w:cs="Helvetica"/>
          <w:color w:val="000000"/>
          <w:sz w:val="20"/>
          <w:szCs w:val="20"/>
        </w:rPr>
        <w:t>5.1 LA DEMARCHE DE MISE EN OEUVRE 41</w:t>
      </w:r>
    </w:p>
    <w:p w:rsidR="00A33633" w:rsidRDefault="00A33633" w:rsidP="00A33633">
      <w:pPr>
        <w:autoSpaceDE w:val="0"/>
        <w:autoSpaceDN w:val="0"/>
        <w:adjustRightInd w:val="0"/>
        <w:spacing w:line="240" w:lineRule="auto"/>
        <w:ind w:left="708"/>
        <w:rPr>
          <w:rFonts w:ascii="Helvetica" w:hAnsi="Helvetica" w:cs="Helvetica"/>
          <w:color w:val="000000"/>
          <w:sz w:val="20"/>
          <w:szCs w:val="20"/>
        </w:rPr>
      </w:pPr>
      <w:r>
        <w:rPr>
          <w:rFonts w:ascii="Helvetica" w:hAnsi="Helvetica" w:cs="Helvetica"/>
          <w:color w:val="000000"/>
          <w:sz w:val="20"/>
          <w:szCs w:val="20"/>
        </w:rPr>
        <w:t>5.2 EVALUATION DES SOLUTIONS 42</w:t>
      </w:r>
    </w:p>
    <w:p w:rsidR="00A33633" w:rsidRDefault="00A33633" w:rsidP="00A33633">
      <w:pPr>
        <w:autoSpaceDE w:val="0"/>
        <w:autoSpaceDN w:val="0"/>
        <w:adjustRightInd w:val="0"/>
        <w:spacing w:line="240" w:lineRule="auto"/>
        <w:ind w:left="708"/>
        <w:rPr>
          <w:rFonts w:ascii="Helvetica" w:hAnsi="Helvetica" w:cs="Helvetica"/>
          <w:color w:val="000000"/>
          <w:sz w:val="20"/>
          <w:szCs w:val="20"/>
        </w:rPr>
      </w:pPr>
      <w:r>
        <w:rPr>
          <w:rFonts w:ascii="Helvetica" w:hAnsi="Helvetica" w:cs="Helvetica"/>
          <w:color w:val="000000"/>
          <w:sz w:val="20"/>
          <w:szCs w:val="20"/>
        </w:rPr>
        <w:t>5.3 SCENARIO PRECONISE 43</w:t>
      </w:r>
    </w:p>
    <w:p w:rsidR="00A33633" w:rsidRDefault="00A33633" w:rsidP="00A33633">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 xml:space="preserve">5.3.1 </w:t>
      </w:r>
      <w:proofErr w:type="spellStart"/>
      <w:r>
        <w:rPr>
          <w:rFonts w:ascii="Helvetica" w:hAnsi="Helvetica" w:cs="Helvetica"/>
          <w:color w:val="000000"/>
          <w:sz w:val="20"/>
          <w:szCs w:val="20"/>
        </w:rPr>
        <w:t>Token</w:t>
      </w:r>
      <w:proofErr w:type="spellEnd"/>
      <w:r>
        <w:rPr>
          <w:rFonts w:ascii="Helvetica" w:hAnsi="Helvetica" w:cs="Helvetica"/>
          <w:color w:val="000000"/>
          <w:sz w:val="20"/>
          <w:szCs w:val="20"/>
        </w:rPr>
        <w:t xml:space="preserve"> USB E-SSO 43</w:t>
      </w:r>
    </w:p>
    <w:p w:rsidR="00A33633" w:rsidRDefault="00A33633" w:rsidP="00A33633">
      <w:pPr>
        <w:autoSpaceDE w:val="0"/>
        <w:autoSpaceDN w:val="0"/>
        <w:adjustRightInd w:val="0"/>
        <w:spacing w:line="240" w:lineRule="auto"/>
        <w:ind w:left="1416"/>
        <w:rPr>
          <w:rFonts w:ascii="Helvetica" w:hAnsi="Helvetica" w:cs="Helvetica"/>
          <w:color w:val="000000"/>
          <w:sz w:val="20"/>
          <w:szCs w:val="20"/>
        </w:rPr>
      </w:pPr>
      <w:r>
        <w:rPr>
          <w:rFonts w:ascii="Helvetica" w:hAnsi="Helvetica" w:cs="Helvetica"/>
          <w:color w:val="000000"/>
          <w:sz w:val="20"/>
          <w:szCs w:val="20"/>
        </w:rPr>
        <w:t>5.3.2 Calculettes OTP 43</w:t>
      </w:r>
    </w:p>
    <w:p w:rsidR="00A33633" w:rsidRDefault="00A33633" w:rsidP="00A33633">
      <w:pPr>
        <w:pStyle w:val="O-NormalOSIATIS"/>
        <w:ind w:left="1416"/>
      </w:pPr>
      <w:r>
        <w:rPr>
          <w:rFonts w:ascii="Helvetica" w:hAnsi="Helvetica" w:cs="Helvetica"/>
          <w:color w:val="000000"/>
          <w:sz w:val="20"/>
          <w:szCs w:val="20"/>
        </w:rPr>
        <w:lastRenderedPageBreak/>
        <w:t xml:space="preserve">5.3.3 Smart </w:t>
      </w:r>
      <w:proofErr w:type="spellStart"/>
      <w:r>
        <w:rPr>
          <w:rFonts w:ascii="Helvetica" w:hAnsi="Helvetica" w:cs="Helvetica"/>
          <w:color w:val="000000"/>
          <w:sz w:val="20"/>
          <w:szCs w:val="20"/>
        </w:rPr>
        <w:t>Card</w:t>
      </w:r>
      <w:proofErr w:type="spellEnd"/>
      <w:r>
        <w:rPr>
          <w:rFonts w:ascii="Helvetica" w:hAnsi="Helvetica" w:cs="Helvetica"/>
          <w:color w:val="000000"/>
          <w:sz w:val="20"/>
          <w:szCs w:val="20"/>
        </w:rPr>
        <w:t xml:space="preserve"> Logon 43</w:t>
      </w:r>
    </w:p>
    <w:p w:rsidR="00A33633" w:rsidRPr="00A33633" w:rsidRDefault="00A33633" w:rsidP="00A33633">
      <w:pPr>
        <w:rPr>
          <w:lang w:eastAsia="fr-FR"/>
        </w:rPr>
      </w:pPr>
    </w:p>
    <w:p w:rsidR="00A33633" w:rsidRPr="00A33633" w:rsidRDefault="00A33633" w:rsidP="00A33633">
      <w:pPr>
        <w:rPr>
          <w:lang w:eastAsia="fr-FR"/>
        </w:rPr>
      </w:pPr>
    </w:p>
    <w:p w:rsidR="00A33633" w:rsidRPr="00A33633" w:rsidRDefault="00A33633" w:rsidP="00A33633">
      <w:pPr>
        <w:rPr>
          <w:lang w:eastAsia="fr-FR"/>
        </w:rPr>
      </w:pPr>
    </w:p>
    <w:p w:rsidR="00A33633" w:rsidRPr="00A33633" w:rsidRDefault="00A33633" w:rsidP="00A33633">
      <w:pPr>
        <w:rPr>
          <w:lang w:eastAsia="fr-FR"/>
        </w:rPr>
      </w:pPr>
    </w:p>
    <w:p w:rsidR="00A33633" w:rsidRPr="00A33633" w:rsidRDefault="00A33633" w:rsidP="00A33633">
      <w:pPr>
        <w:rPr>
          <w:lang w:eastAsia="fr-FR"/>
        </w:rPr>
      </w:pPr>
    </w:p>
    <w:p w:rsidR="00A33633" w:rsidRPr="00A33633" w:rsidRDefault="00A33633" w:rsidP="00A33633">
      <w:pPr>
        <w:rPr>
          <w:lang w:eastAsia="fr-FR"/>
        </w:rPr>
      </w:pPr>
    </w:p>
    <w:p w:rsidR="00A33633" w:rsidRPr="00A33633" w:rsidRDefault="00A33633" w:rsidP="00A33633">
      <w:pPr>
        <w:rPr>
          <w:lang w:eastAsia="fr-FR"/>
        </w:rPr>
      </w:pPr>
    </w:p>
    <w:p w:rsidR="00A33633" w:rsidRPr="00A33633" w:rsidRDefault="00A33633" w:rsidP="00A33633">
      <w:pPr>
        <w:rPr>
          <w:lang w:eastAsia="fr-FR"/>
        </w:rPr>
      </w:pPr>
    </w:p>
    <w:p w:rsidR="00A33633" w:rsidRPr="00A33633" w:rsidRDefault="00A33633" w:rsidP="00A33633">
      <w:pPr>
        <w:rPr>
          <w:lang w:eastAsia="fr-FR"/>
        </w:rPr>
      </w:pPr>
    </w:p>
    <w:p w:rsidR="00A33633" w:rsidRPr="00A33633" w:rsidRDefault="00A33633" w:rsidP="00A33633">
      <w:pPr>
        <w:rPr>
          <w:lang w:eastAsia="fr-FR"/>
        </w:rPr>
      </w:pPr>
    </w:p>
    <w:p w:rsidR="00A33633" w:rsidRPr="00A33633" w:rsidRDefault="00A33633" w:rsidP="00A33633">
      <w:pPr>
        <w:rPr>
          <w:lang w:eastAsia="fr-FR"/>
        </w:rPr>
      </w:pPr>
    </w:p>
    <w:p w:rsidR="00A33633" w:rsidRPr="00A33633" w:rsidRDefault="00A33633" w:rsidP="00A33633">
      <w:pPr>
        <w:rPr>
          <w:lang w:eastAsia="fr-FR"/>
        </w:rPr>
      </w:pPr>
    </w:p>
    <w:p w:rsidR="00A33633" w:rsidRPr="00A33633" w:rsidRDefault="00A33633" w:rsidP="00A33633">
      <w:pPr>
        <w:rPr>
          <w:lang w:eastAsia="fr-FR"/>
        </w:rPr>
      </w:pPr>
    </w:p>
    <w:p w:rsidR="00A33633" w:rsidRPr="00A33633" w:rsidRDefault="00A33633" w:rsidP="00A33633">
      <w:pPr>
        <w:rPr>
          <w:lang w:eastAsia="fr-FR"/>
        </w:rPr>
      </w:pPr>
    </w:p>
    <w:p w:rsidR="00A33633" w:rsidRPr="00A33633" w:rsidRDefault="00A33633" w:rsidP="00A33633">
      <w:pPr>
        <w:rPr>
          <w:lang w:eastAsia="fr-FR"/>
        </w:rPr>
      </w:pPr>
    </w:p>
    <w:p w:rsidR="00A33633" w:rsidRDefault="00A33633" w:rsidP="00A33633">
      <w:pPr>
        <w:rPr>
          <w:lang w:eastAsia="fr-FR"/>
        </w:rPr>
      </w:pPr>
    </w:p>
    <w:p w:rsidR="00A33633" w:rsidRDefault="00A33633" w:rsidP="00A33633">
      <w:pPr>
        <w:tabs>
          <w:tab w:val="left" w:pos="997"/>
        </w:tabs>
        <w:rPr>
          <w:lang w:eastAsia="fr-FR"/>
        </w:rPr>
      </w:pPr>
      <w:r>
        <w:rPr>
          <w:lang w:eastAsia="fr-FR"/>
        </w:rPr>
        <w:tab/>
      </w:r>
    </w:p>
    <w:p w:rsidR="00A33633" w:rsidRDefault="00A33633" w:rsidP="00A33633">
      <w:pPr>
        <w:tabs>
          <w:tab w:val="left" w:pos="997"/>
        </w:tabs>
        <w:rPr>
          <w:lang w:eastAsia="fr-FR"/>
        </w:rPr>
      </w:pPr>
    </w:p>
    <w:p w:rsidR="00A33633" w:rsidRDefault="00A33633" w:rsidP="00A33633">
      <w:pPr>
        <w:tabs>
          <w:tab w:val="left" w:pos="997"/>
        </w:tabs>
        <w:rPr>
          <w:lang w:eastAsia="fr-FR"/>
        </w:rPr>
      </w:pPr>
    </w:p>
    <w:p w:rsidR="00A33633" w:rsidRDefault="00A33633" w:rsidP="00A33633">
      <w:pPr>
        <w:tabs>
          <w:tab w:val="left" w:pos="997"/>
        </w:tabs>
        <w:rPr>
          <w:lang w:eastAsia="fr-FR"/>
        </w:rPr>
      </w:pPr>
    </w:p>
    <w:p w:rsidR="00A33633" w:rsidRDefault="00A33633" w:rsidP="00A33633">
      <w:pPr>
        <w:tabs>
          <w:tab w:val="left" w:pos="997"/>
        </w:tabs>
        <w:rPr>
          <w:lang w:eastAsia="fr-FR"/>
        </w:rPr>
      </w:pPr>
    </w:p>
    <w:p w:rsidR="00A33633" w:rsidRDefault="00A33633" w:rsidP="00A33633">
      <w:pPr>
        <w:tabs>
          <w:tab w:val="left" w:pos="997"/>
        </w:tabs>
        <w:rPr>
          <w:lang w:eastAsia="fr-FR"/>
        </w:rPr>
      </w:pPr>
    </w:p>
    <w:p w:rsidR="00A33633" w:rsidRDefault="00A33633" w:rsidP="00A33633">
      <w:pPr>
        <w:tabs>
          <w:tab w:val="left" w:pos="997"/>
        </w:tabs>
        <w:rPr>
          <w:lang w:eastAsia="fr-FR"/>
        </w:rPr>
      </w:pPr>
    </w:p>
    <w:p w:rsidR="00A33633" w:rsidRDefault="00A33633" w:rsidP="00A33633">
      <w:pPr>
        <w:tabs>
          <w:tab w:val="left" w:pos="997"/>
        </w:tabs>
        <w:rPr>
          <w:lang w:eastAsia="fr-FR"/>
        </w:rPr>
      </w:pPr>
    </w:p>
    <w:p w:rsidR="00A33633" w:rsidRDefault="00A33633" w:rsidP="00A33633">
      <w:pPr>
        <w:tabs>
          <w:tab w:val="left" w:pos="997"/>
        </w:tabs>
        <w:rPr>
          <w:lang w:eastAsia="fr-FR"/>
        </w:rPr>
      </w:pPr>
    </w:p>
    <w:p w:rsidR="00A33633" w:rsidRDefault="00A33633" w:rsidP="00A33633">
      <w:pPr>
        <w:tabs>
          <w:tab w:val="left" w:pos="997"/>
        </w:tabs>
        <w:rPr>
          <w:lang w:eastAsia="fr-FR"/>
        </w:rPr>
      </w:pPr>
    </w:p>
    <w:p w:rsidR="00A33633" w:rsidRDefault="00A33633" w:rsidP="00A33633">
      <w:pPr>
        <w:tabs>
          <w:tab w:val="left" w:pos="997"/>
        </w:tabs>
        <w:rPr>
          <w:lang w:eastAsia="fr-FR"/>
        </w:rPr>
      </w:pPr>
    </w:p>
    <w:p w:rsidR="00A33633" w:rsidRDefault="00A33633" w:rsidP="00A33633">
      <w:pPr>
        <w:tabs>
          <w:tab w:val="left" w:pos="997"/>
        </w:tabs>
        <w:rPr>
          <w:lang w:eastAsia="fr-FR"/>
        </w:rPr>
      </w:pPr>
    </w:p>
    <w:p w:rsidR="00A33633" w:rsidRDefault="00A33633" w:rsidP="00A33633">
      <w:pPr>
        <w:tabs>
          <w:tab w:val="left" w:pos="997"/>
        </w:tabs>
        <w:rPr>
          <w:lang w:eastAsia="fr-FR"/>
        </w:rPr>
      </w:pPr>
    </w:p>
    <w:p w:rsidR="00A33633" w:rsidRDefault="00A33633" w:rsidP="00A33633">
      <w:pPr>
        <w:tabs>
          <w:tab w:val="left" w:pos="997"/>
        </w:tabs>
        <w:rPr>
          <w:lang w:eastAsia="fr-FR"/>
        </w:rPr>
      </w:pPr>
    </w:p>
    <w:p w:rsidR="00A33633" w:rsidRDefault="00A33633" w:rsidP="00A33633">
      <w:pPr>
        <w:tabs>
          <w:tab w:val="left" w:pos="997"/>
        </w:tabs>
        <w:rPr>
          <w:lang w:eastAsia="fr-FR"/>
        </w:rPr>
      </w:pPr>
    </w:p>
    <w:p w:rsidR="00A33633" w:rsidRDefault="00A33633" w:rsidP="00A33633">
      <w:pPr>
        <w:tabs>
          <w:tab w:val="left" w:pos="997"/>
        </w:tabs>
        <w:rPr>
          <w:lang w:eastAsia="fr-FR"/>
        </w:rPr>
      </w:pPr>
    </w:p>
    <w:p w:rsidR="00A33633" w:rsidRDefault="00A33633" w:rsidP="00A33633">
      <w:pPr>
        <w:tabs>
          <w:tab w:val="left" w:pos="997"/>
        </w:tabs>
        <w:rPr>
          <w:lang w:eastAsia="fr-FR"/>
        </w:rPr>
      </w:pPr>
    </w:p>
    <w:p w:rsidR="00A33633" w:rsidRDefault="00A33633" w:rsidP="00A33633">
      <w:pPr>
        <w:tabs>
          <w:tab w:val="left" w:pos="997"/>
        </w:tabs>
        <w:rPr>
          <w:lang w:eastAsia="fr-FR"/>
        </w:rPr>
      </w:pPr>
    </w:p>
    <w:p w:rsidR="00A33633" w:rsidRDefault="00A33633" w:rsidP="00A33633">
      <w:pPr>
        <w:tabs>
          <w:tab w:val="left" w:pos="997"/>
        </w:tabs>
        <w:rPr>
          <w:lang w:eastAsia="fr-FR"/>
        </w:rPr>
      </w:pPr>
    </w:p>
    <w:p w:rsidR="00A33633" w:rsidRDefault="00A33633" w:rsidP="00A33633">
      <w:pPr>
        <w:tabs>
          <w:tab w:val="left" w:pos="997"/>
        </w:tabs>
        <w:rPr>
          <w:lang w:eastAsia="fr-FR"/>
        </w:rPr>
      </w:pPr>
    </w:p>
    <w:p w:rsidR="00A33633" w:rsidRDefault="00A33633" w:rsidP="00A33633">
      <w:pPr>
        <w:tabs>
          <w:tab w:val="left" w:pos="997"/>
        </w:tabs>
        <w:rPr>
          <w:lang w:eastAsia="fr-FR"/>
        </w:rPr>
      </w:pPr>
    </w:p>
    <w:p w:rsidR="00A33633" w:rsidRPr="00A33633" w:rsidRDefault="00A33633" w:rsidP="00A33633">
      <w:pPr>
        <w:tabs>
          <w:tab w:val="left" w:pos="997"/>
        </w:tabs>
        <w:rPr>
          <w:lang w:eastAsia="fr-FR"/>
        </w:rPr>
      </w:pPr>
    </w:p>
    <w:p w:rsidR="00A33633" w:rsidRPr="00A33633" w:rsidRDefault="00A33633" w:rsidP="00A33633">
      <w:pPr>
        <w:pStyle w:val="Titre1"/>
        <w:rPr>
          <w:rFonts w:eastAsia="Times New Roman"/>
          <w:sz w:val="28"/>
          <w:lang w:eastAsia="fr-FR"/>
        </w:rPr>
      </w:pPr>
      <w:bookmarkStart w:id="7" w:name="_Toc39929349"/>
      <w:r w:rsidRPr="00A33633">
        <w:rPr>
          <w:rFonts w:eastAsia="Times New Roman"/>
          <w:sz w:val="28"/>
          <w:lang w:eastAsia="fr-FR"/>
        </w:rPr>
        <w:lastRenderedPageBreak/>
        <w:t>Exemple de Cahier des charges pour un RFP d’une solution de WebSSO</w:t>
      </w:r>
      <w:bookmarkEnd w:id="7"/>
    </w:p>
    <w:p w:rsidR="00A33633" w:rsidRPr="00F155BB" w:rsidRDefault="00A33633" w:rsidP="00A33633">
      <w:pPr>
        <w:autoSpaceDE w:val="0"/>
        <w:autoSpaceDN w:val="0"/>
        <w:adjustRightInd w:val="0"/>
        <w:spacing w:line="240" w:lineRule="auto"/>
        <w:rPr>
          <w:rFonts w:ascii="Helvetica-Bold" w:hAnsi="Helvetica-Bold" w:cs="Helvetica-Bold"/>
          <w:b/>
          <w:bCs/>
          <w:color w:val="00B150"/>
          <w:sz w:val="8"/>
          <w:szCs w:val="20"/>
        </w:rPr>
      </w:pPr>
    </w:p>
    <w:p w:rsidR="00A33633" w:rsidRDefault="00A33633" w:rsidP="00A33633">
      <w:pPr>
        <w:autoSpaceDE w:val="0"/>
        <w:autoSpaceDN w:val="0"/>
        <w:adjustRightInd w:val="0"/>
        <w:spacing w:line="240" w:lineRule="auto"/>
        <w:rPr>
          <w:rFonts w:ascii="Helvetica-Bold" w:hAnsi="Helvetica-Bold" w:cs="Helvetica-Bold"/>
          <w:b/>
          <w:bCs/>
          <w:color w:val="000000"/>
          <w:sz w:val="28"/>
          <w:szCs w:val="28"/>
        </w:rPr>
      </w:pPr>
      <w:r>
        <w:rPr>
          <w:rFonts w:ascii="Helvetica-Bold" w:hAnsi="Helvetica-Bold" w:cs="Helvetica-Bold"/>
          <w:b/>
          <w:bCs/>
          <w:color w:val="000000"/>
          <w:sz w:val="28"/>
          <w:szCs w:val="28"/>
        </w:rPr>
        <w:t>Table des matières</w:t>
      </w:r>
    </w:p>
    <w:p w:rsidR="00A33633" w:rsidRDefault="00A33633" w:rsidP="00A33633">
      <w:pPr>
        <w:autoSpaceDE w:val="0"/>
        <w:autoSpaceDN w:val="0"/>
        <w:adjustRightInd w:val="0"/>
        <w:spacing w:line="240" w:lineRule="auto"/>
        <w:rPr>
          <w:rFonts w:ascii="Helvetica" w:hAnsi="Helvetica" w:cs="Helvetica"/>
          <w:color w:val="000000"/>
          <w:sz w:val="20"/>
          <w:szCs w:val="20"/>
        </w:rPr>
      </w:pPr>
      <w:r>
        <w:rPr>
          <w:rFonts w:ascii="Helvetica-Bold" w:hAnsi="Helvetica-Bold" w:cs="Helvetica-Bold"/>
          <w:b/>
          <w:bCs/>
          <w:color w:val="000000"/>
          <w:sz w:val="20"/>
          <w:szCs w:val="20"/>
        </w:rPr>
        <w:t xml:space="preserve">1 Description de la consultation ............................................................... </w:t>
      </w:r>
    </w:p>
    <w:p w:rsidR="00A33633" w:rsidRDefault="00A33633" w:rsidP="00A33633">
      <w:pPr>
        <w:autoSpaceDE w:val="0"/>
        <w:autoSpaceDN w:val="0"/>
        <w:adjustRightInd w:val="0"/>
        <w:spacing w:line="240" w:lineRule="auto"/>
        <w:ind w:left="708"/>
        <w:rPr>
          <w:rFonts w:ascii="Helvetica-Bold" w:hAnsi="Helvetica-Bold" w:cs="Helvetica-Bold"/>
          <w:b/>
          <w:bCs/>
          <w:color w:val="000000"/>
          <w:sz w:val="20"/>
          <w:szCs w:val="20"/>
        </w:rPr>
      </w:pPr>
      <w:r>
        <w:rPr>
          <w:rFonts w:ascii="Helvetica" w:hAnsi="Helvetica" w:cs="Helvetica"/>
          <w:color w:val="000000"/>
          <w:sz w:val="20"/>
          <w:szCs w:val="20"/>
        </w:rPr>
        <w:t xml:space="preserve">1.1 Objet de la consultation ................................................................. </w:t>
      </w:r>
    </w:p>
    <w:p w:rsidR="00A33633" w:rsidRDefault="00A33633" w:rsidP="00A33633">
      <w:pPr>
        <w:autoSpaceDE w:val="0"/>
        <w:autoSpaceDN w:val="0"/>
        <w:adjustRightInd w:val="0"/>
        <w:spacing w:line="240" w:lineRule="auto"/>
        <w:ind w:left="708"/>
        <w:rPr>
          <w:rFonts w:ascii="Helvetica-Bold" w:hAnsi="Helvetica-Bold" w:cs="Helvetica-Bold"/>
          <w:b/>
          <w:bCs/>
          <w:color w:val="000000"/>
          <w:sz w:val="20"/>
          <w:szCs w:val="20"/>
        </w:rPr>
      </w:pPr>
      <w:r>
        <w:rPr>
          <w:rFonts w:ascii="Helvetica" w:hAnsi="Helvetica" w:cs="Helvetica"/>
          <w:color w:val="000000"/>
          <w:sz w:val="20"/>
          <w:szCs w:val="20"/>
        </w:rPr>
        <w:t xml:space="preserve">1.2 Déroulement du processus de consultation .................................. </w:t>
      </w:r>
    </w:p>
    <w:p w:rsidR="00A33633" w:rsidRDefault="00A33633" w:rsidP="00A33633">
      <w:pPr>
        <w:autoSpaceDE w:val="0"/>
        <w:autoSpaceDN w:val="0"/>
        <w:adjustRightInd w:val="0"/>
        <w:spacing w:line="240" w:lineRule="auto"/>
        <w:ind w:left="1416"/>
        <w:rPr>
          <w:rFonts w:ascii="Times-Bold" w:hAnsi="Times-Bold" w:cs="Times-Bold"/>
          <w:b/>
          <w:bCs/>
          <w:color w:val="000000"/>
          <w:sz w:val="20"/>
          <w:szCs w:val="20"/>
        </w:rPr>
      </w:pPr>
      <w:r>
        <w:rPr>
          <w:rFonts w:ascii="Times-Roman" w:hAnsi="Times-Roman" w:cs="Times-Roman"/>
          <w:color w:val="000000"/>
          <w:sz w:val="20"/>
          <w:szCs w:val="20"/>
        </w:rPr>
        <w:t>1.2.1 Déroulement général ...............................................................................</w:t>
      </w:r>
      <w:r>
        <w:rPr>
          <w:rFonts w:ascii="Times-Bold" w:hAnsi="Times-Bold" w:cs="Times-Bold"/>
          <w:b/>
          <w:bCs/>
          <w:color w:val="000000"/>
          <w:sz w:val="20"/>
          <w:szCs w:val="20"/>
        </w:rPr>
        <w:t xml:space="preserve"> </w:t>
      </w:r>
    </w:p>
    <w:p w:rsidR="00A33633" w:rsidRDefault="00A33633" w:rsidP="00A33633">
      <w:pPr>
        <w:autoSpaceDE w:val="0"/>
        <w:autoSpaceDN w:val="0"/>
        <w:adjustRightInd w:val="0"/>
        <w:spacing w:line="240" w:lineRule="auto"/>
        <w:ind w:left="1416"/>
        <w:rPr>
          <w:rFonts w:ascii="Times-Bold" w:hAnsi="Times-Bold" w:cs="Times-Bold"/>
          <w:b/>
          <w:bCs/>
          <w:color w:val="000000"/>
          <w:sz w:val="20"/>
          <w:szCs w:val="20"/>
        </w:rPr>
      </w:pPr>
      <w:r>
        <w:rPr>
          <w:rFonts w:ascii="Times-Roman" w:hAnsi="Times-Roman" w:cs="Times-Roman"/>
          <w:color w:val="000000"/>
          <w:sz w:val="20"/>
          <w:szCs w:val="20"/>
        </w:rPr>
        <w:t>1.2.2 Planning...................................................................................................</w:t>
      </w:r>
      <w:r>
        <w:rPr>
          <w:rFonts w:ascii="Times-Bold" w:hAnsi="Times-Bold" w:cs="Times-Bold"/>
          <w:b/>
          <w:bCs/>
          <w:color w:val="000000"/>
          <w:sz w:val="20"/>
          <w:szCs w:val="20"/>
        </w:rPr>
        <w:t xml:space="preserve"> </w:t>
      </w:r>
    </w:p>
    <w:p w:rsidR="00A33633" w:rsidRDefault="00A33633" w:rsidP="00A33633">
      <w:pPr>
        <w:autoSpaceDE w:val="0"/>
        <w:autoSpaceDN w:val="0"/>
        <w:adjustRightInd w:val="0"/>
        <w:spacing w:line="240" w:lineRule="auto"/>
        <w:ind w:left="708"/>
        <w:rPr>
          <w:rFonts w:ascii="Helvetica-Bold" w:hAnsi="Helvetica-Bold" w:cs="Helvetica-Bold"/>
          <w:b/>
          <w:bCs/>
          <w:color w:val="000000"/>
          <w:sz w:val="20"/>
          <w:szCs w:val="20"/>
        </w:rPr>
      </w:pPr>
      <w:r>
        <w:rPr>
          <w:rFonts w:ascii="Helvetica" w:hAnsi="Helvetica" w:cs="Helvetica"/>
          <w:color w:val="000000"/>
          <w:sz w:val="20"/>
          <w:szCs w:val="20"/>
        </w:rPr>
        <w:t xml:space="preserve">1.3 Modalités de réponse .................................................................... </w:t>
      </w:r>
    </w:p>
    <w:p w:rsidR="00A33633" w:rsidRDefault="00A33633" w:rsidP="00A33633">
      <w:pPr>
        <w:autoSpaceDE w:val="0"/>
        <w:autoSpaceDN w:val="0"/>
        <w:adjustRightInd w:val="0"/>
        <w:spacing w:line="240" w:lineRule="auto"/>
        <w:ind w:left="708"/>
        <w:rPr>
          <w:rFonts w:ascii="Helvetica-Bold" w:hAnsi="Helvetica-Bold" w:cs="Helvetica-Bold"/>
          <w:b/>
          <w:bCs/>
          <w:color w:val="000000"/>
          <w:sz w:val="20"/>
          <w:szCs w:val="20"/>
        </w:rPr>
      </w:pPr>
      <w:r>
        <w:rPr>
          <w:rFonts w:ascii="Helvetica" w:hAnsi="Helvetica" w:cs="Helvetica"/>
          <w:color w:val="000000"/>
          <w:sz w:val="20"/>
          <w:szCs w:val="20"/>
        </w:rPr>
        <w:t xml:space="preserve">1.4 Contacts ......................................................................................... </w:t>
      </w:r>
    </w:p>
    <w:p w:rsidR="00A33633" w:rsidRDefault="00A33633" w:rsidP="00A33633">
      <w:pPr>
        <w:autoSpaceDE w:val="0"/>
        <w:autoSpaceDN w:val="0"/>
        <w:adjustRightInd w:val="0"/>
        <w:spacing w:line="240" w:lineRule="auto"/>
        <w:ind w:left="708"/>
        <w:rPr>
          <w:rFonts w:ascii="Helvetica" w:hAnsi="Helvetica" w:cs="Helvetica"/>
          <w:color w:val="000000"/>
          <w:sz w:val="20"/>
          <w:szCs w:val="20"/>
        </w:rPr>
      </w:pPr>
      <w:r>
        <w:rPr>
          <w:rFonts w:ascii="Helvetica" w:hAnsi="Helvetica" w:cs="Helvetica"/>
          <w:color w:val="000000"/>
          <w:sz w:val="20"/>
          <w:szCs w:val="20"/>
        </w:rPr>
        <w:t xml:space="preserve">1.5 Critères de sélection ...................................................................... </w:t>
      </w:r>
    </w:p>
    <w:p w:rsidR="00A33633" w:rsidRDefault="00A33633" w:rsidP="00A33633">
      <w:pPr>
        <w:autoSpaceDE w:val="0"/>
        <w:autoSpaceDN w:val="0"/>
        <w:adjustRightInd w:val="0"/>
        <w:spacing w:line="240" w:lineRule="auto"/>
        <w:ind w:left="708"/>
        <w:rPr>
          <w:rFonts w:ascii="Helvetica-Bold" w:hAnsi="Helvetica-Bold" w:cs="Helvetica-Bold"/>
          <w:b/>
          <w:bCs/>
          <w:color w:val="000000"/>
          <w:sz w:val="20"/>
          <w:szCs w:val="20"/>
        </w:rPr>
      </w:pPr>
    </w:p>
    <w:p w:rsidR="00A33633" w:rsidRDefault="00A33633" w:rsidP="00A33633">
      <w:pPr>
        <w:autoSpaceDE w:val="0"/>
        <w:autoSpaceDN w:val="0"/>
        <w:adjustRightInd w:val="0"/>
        <w:spacing w:line="240" w:lineRule="auto"/>
        <w:rPr>
          <w:rFonts w:ascii="Helvetica" w:hAnsi="Helvetica" w:cs="Helvetica"/>
          <w:color w:val="000000"/>
          <w:sz w:val="20"/>
          <w:szCs w:val="20"/>
        </w:rPr>
      </w:pPr>
      <w:r>
        <w:rPr>
          <w:rFonts w:ascii="Helvetica-Bold" w:hAnsi="Helvetica-Bold" w:cs="Helvetica-Bold"/>
          <w:b/>
          <w:bCs/>
          <w:color w:val="000000"/>
          <w:sz w:val="20"/>
          <w:szCs w:val="20"/>
        </w:rPr>
        <w:t>2 Présentation du contexte LE CLIENT ....................................................</w:t>
      </w:r>
    </w:p>
    <w:p w:rsidR="00A33633" w:rsidRDefault="00A33633" w:rsidP="00F155BB">
      <w:pPr>
        <w:autoSpaceDE w:val="0"/>
        <w:autoSpaceDN w:val="0"/>
        <w:adjustRightInd w:val="0"/>
        <w:spacing w:line="240" w:lineRule="auto"/>
        <w:ind w:left="708"/>
        <w:rPr>
          <w:rFonts w:ascii="Helvetica-Bold" w:hAnsi="Helvetica-Bold" w:cs="Helvetica-Bold"/>
          <w:b/>
          <w:bCs/>
          <w:color w:val="000000"/>
          <w:sz w:val="20"/>
          <w:szCs w:val="20"/>
        </w:rPr>
      </w:pPr>
      <w:r>
        <w:rPr>
          <w:rFonts w:ascii="Helvetica" w:hAnsi="Helvetica" w:cs="Helvetica"/>
          <w:color w:val="000000"/>
          <w:sz w:val="20"/>
          <w:szCs w:val="20"/>
        </w:rPr>
        <w:t xml:space="preserve">2.1 Le projet WEB SSO ...................................................................... </w:t>
      </w:r>
    </w:p>
    <w:p w:rsidR="00A33633" w:rsidRDefault="00A33633" w:rsidP="00F155BB">
      <w:pPr>
        <w:autoSpaceDE w:val="0"/>
        <w:autoSpaceDN w:val="0"/>
        <w:adjustRightInd w:val="0"/>
        <w:spacing w:line="240" w:lineRule="auto"/>
        <w:ind w:left="708"/>
        <w:rPr>
          <w:rFonts w:ascii="Helvetica-Bold" w:hAnsi="Helvetica-Bold" w:cs="Helvetica-Bold"/>
          <w:b/>
          <w:bCs/>
          <w:color w:val="000000"/>
          <w:sz w:val="20"/>
          <w:szCs w:val="20"/>
        </w:rPr>
      </w:pPr>
      <w:r>
        <w:rPr>
          <w:rFonts w:ascii="Helvetica" w:hAnsi="Helvetica" w:cs="Helvetica"/>
          <w:color w:val="000000"/>
          <w:sz w:val="20"/>
          <w:szCs w:val="20"/>
        </w:rPr>
        <w:t xml:space="preserve">2.2 Gestion des identités ..................................................................... </w:t>
      </w:r>
    </w:p>
    <w:p w:rsidR="00A33633" w:rsidRDefault="00A33633" w:rsidP="00F155BB">
      <w:pPr>
        <w:autoSpaceDE w:val="0"/>
        <w:autoSpaceDN w:val="0"/>
        <w:adjustRightInd w:val="0"/>
        <w:spacing w:line="240" w:lineRule="auto"/>
        <w:ind w:left="708"/>
        <w:rPr>
          <w:rFonts w:ascii="Helvetica-Bold" w:hAnsi="Helvetica-Bold" w:cs="Helvetica-Bold"/>
          <w:b/>
          <w:bCs/>
          <w:color w:val="000000"/>
          <w:sz w:val="20"/>
          <w:szCs w:val="20"/>
        </w:rPr>
      </w:pPr>
      <w:r>
        <w:rPr>
          <w:rFonts w:ascii="Helvetica" w:hAnsi="Helvetica" w:cs="Helvetica"/>
          <w:color w:val="000000"/>
          <w:sz w:val="20"/>
          <w:szCs w:val="20"/>
        </w:rPr>
        <w:t xml:space="preserve">2.3 Volumétrie ...................................................................................... </w:t>
      </w:r>
    </w:p>
    <w:p w:rsidR="00A33633" w:rsidRDefault="00A33633" w:rsidP="00F155BB">
      <w:pPr>
        <w:autoSpaceDE w:val="0"/>
        <w:autoSpaceDN w:val="0"/>
        <w:adjustRightInd w:val="0"/>
        <w:spacing w:line="240" w:lineRule="auto"/>
        <w:ind w:left="708"/>
        <w:rPr>
          <w:rFonts w:ascii="Helvetica-Bold" w:hAnsi="Helvetica-Bold" w:cs="Helvetica-Bold"/>
          <w:b/>
          <w:bCs/>
          <w:color w:val="000000"/>
          <w:sz w:val="20"/>
          <w:szCs w:val="20"/>
        </w:rPr>
      </w:pPr>
      <w:r>
        <w:rPr>
          <w:rFonts w:ascii="Helvetica" w:hAnsi="Helvetica" w:cs="Helvetica"/>
          <w:color w:val="000000"/>
          <w:sz w:val="20"/>
          <w:szCs w:val="20"/>
        </w:rPr>
        <w:t xml:space="preserve">2.4 Réseau .......................................................................................... </w:t>
      </w:r>
    </w:p>
    <w:p w:rsidR="00A33633" w:rsidRDefault="00A33633" w:rsidP="00F155BB">
      <w:pPr>
        <w:autoSpaceDE w:val="0"/>
        <w:autoSpaceDN w:val="0"/>
        <w:adjustRightInd w:val="0"/>
        <w:spacing w:line="240" w:lineRule="auto"/>
        <w:ind w:left="708"/>
        <w:rPr>
          <w:rFonts w:ascii="Helvetica-Bold" w:hAnsi="Helvetica-Bold" w:cs="Helvetica-Bold"/>
          <w:b/>
          <w:bCs/>
          <w:color w:val="000000"/>
          <w:sz w:val="20"/>
          <w:szCs w:val="20"/>
        </w:rPr>
      </w:pPr>
      <w:r>
        <w:rPr>
          <w:rFonts w:ascii="Helvetica" w:hAnsi="Helvetica" w:cs="Helvetica"/>
          <w:color w:val="000000"/>
          <w:sz w:val="20"/>
          <w:szCs w:val="20"/>
        </w:rPr>
        <w:t xml:space="preserve">2.5 Structure des identifiants ............................................................... </w:t>
      </w:r>
    </w:p>
    <w:p w:rsidR="00A33633" w:rsidRDefault="00A33633" w:rsidP="00F155BB">
      <w:pPr>
        <w:autoSpaceDE w:val="0"/>
        <w:autoSpaceDN w:val="0"/>
        <w:adjustRightInd w:val="0"/>
        <w:spacing w:line="240" w:lineRule="auto"/>
        <w:ind w:left="708"/>
        <w:rPr>
          <w:rFonts w:ascii="Helvetica-Bold" w:hAnsi="Helvetica-Bold" w:cs="Helvetica-Bold"/>
          <w:b/>
          <w:bCs/>
          <w:color w:val="000000"/>
          <w:sz w:val="20"/>
          <w:szCs w:val="20"/>
        </w:rPr>
      </w:pPr>
      <w:r>
        <w:rPr>
          <w:rFonts w:ascii="Helvetica" w:hAnsi="Helvetica" w:cs="Helvetica"/>
          <w:color w:val="000000"/>
          <w:sz w:val="20"/>
          <w:szCs w:val="20"/>
        </w:rPr>
        <w:t xml:space="preserve">2.6 Gestion des mots de passe ........................................................... </w:t>
      </w:r>
    </w:p>
    <w:p w:rsidR="00A33633" w:rsidRDefault="00A33633" w:rsidP="00F155BB">
      <w:pPr>
        <w:autoSpaceDE w:val="0"/>
        <w:autoSpaceDN w:val="0"/>
        <w:adjustRightInd w:val="0"/>
        <w:spacing w:line="240" w:lineRule="auto"/>
        <w:ind w:left="1416"/>
        <w:rPr>
          <w:rFonts w:ascii="Times-Roman" w:hAnsi="Times-Roman" w:cs="Times-Roman"/>
          <w:color w:val="000000"/>
          <w:sz w:val="20"/>
          <w:szCs w:val="20"/>
        </w:rPr>
      </w:pPr>
      <w:r>
        <w:rPr>
          <w:rFonts w:ascii="Times-Roman" w:hAnsi="Times-Roman" w:cs="Times-Roman"/>
          <w:color w:val="000000"/>
          <w:sz w:val="20"/>
          <w:szCs w:val="20"/>
        </w:rPr>
        <w:t xml:space="preserve">2.6.1 Mots de passe multiples .......................................................................... </w:t>
      </w:r>
    </w:p>
    <w:p w:rsidR="00A33633" w:rsidRDefault="00A33633" w:rsidP="00F155BB">
      <w:pPr>
        <w:autoSpaceDE w:val="0"/>
        <w:autoSpaceDN w:val="0"/>
        <w:adjustRightInd w:val="0"/>
        <w:spacing w:line="240" w:lineRule="auto"/>
        <w:ind w:left="1416"/>
        <w:rPr>
          <w:rFonts w:ascii="Times-Bold" w:hAnsi="Times-Bold" w:cs="Times-Bold"/>
          <w:b/>
          <w:bCs/>
          <w:color w:val="000000"/>
          <w:sz w:val="20"/>
          <w:szCs w:val="20"/>
        </w:rPr>
      </w:pPr>
      <w:r>
        <w:rPr>
          <w:rFonts w:ascii="Times-Roman" w:hAnsi="Times-Roman" w:cs="Times-Roman"/>
          <w:color w:val="000000"/>
          <w:sz w:val="20"/>
          <w:szCs w:val="20"/>
        </w:rPr>
        <w:t>2.6.2 Politique des mots de passe .....................................................................</w:t>
      </w:r>
    </w:p>
    <w:p w:rsidR="00A33633" w:rsidRDefault="00A33633" w:rsidP="00F155BB">
      <w:pPr>
        <w:autoSpaceDE w:val="0"/>
        <w:autoSpaceDN w:val="0"/>
        <w:adjustRightInd w:val="0"/>
        <w:spacing w:line="240" w:lineRule="auto"/>
        <w:ind w:left="1416"/>
        <w:rPr>
          <w:rFonts w:ascii="Times-Bold" w:hAnsi="Times-Bold" w:cs="Times-Bold"/>
          <w:b/>
          <w:bCs/>
          <w:color w:val="000000"/>
          <w:sz w:val="20"/>
          <w:szCs w:val="20"/>
        </w:rPr>
      </w:pPr>
      <w:r>
        <w:rPr>
          <w:rFonts w:ascii="Times-Roman" w:hAnsi="Times-Roman" w:cs="Times-Roman"/>
          <w:color w:val="000000"/>
          <w:sz w:val="20"/>
          <w:szCs w:val="20"/>
        </w:rPr>
        <w:t>2.6.3 Réinitialisation des mots de passe ...........................................................</w:t>
      </w:r>
    </w:p>
    <w:p w:rsidR="00F155BB" w:rsidRDefault="00A33633" w:rsidP="00F155BB">
      <w:pPr>
        <w:autoSpaceDE w:val="0"/>
        <w:autoSpaceDN w:val="0"/>
        <w:adjustRightInd w:val="0"/>
        <w:spacing w:line="240" w:lineRule="auto"/>
        <w:ind w:left="1416"/>
        <w:rPr>
          <w:rFonts w:ascii="Times-Roman" w:hAnsi="Times-Roman" w:cs="Times-Roman"/>
          <w:color w:val="000000"/>
          <w:sz w:val="20"/>
          <w:szCs w:val="20"/>
        </w:rPr>
      </w:pPr>
      <w:r>
        <w:rPr>
          <w:rFonts w:ascii="Times-Roman" w:hAnsi="Times-Roman" w:cs="Times-Roman"/>
          <w:color w:val="000000"/>
          <w:sz w:val="20"/>
          <w:szCs w:val="20"/>
        </w:rPr>
        <w:t>2.6.4 SSO et synchronisation des mots de passe ..............................................</w:t>
      </w:r>
      <w:r w:rsidR="00F155BB">
        <w:rPr>
          <w:rFonts w:ascii="Times-Roman" w:hAnsi="Times-Roman" w:cs="Times-Roman"/>
          <w:color w:val="000000"/>
          <w:sz w:val="20"/>
          <w:szCs w:val="20"/>
        </w:rPr>
        <w:t xml:space="preserve"> </w:t>
      </w:r>
    </w:p>
    <w:p w:rsidR="00F155BB" w:rsidRDefault="00A33633" w:rsidP="00F155BB">
      <w:pPr>
        <w:autoSpaceDE w:val="0"/>
        <w:autoSpaceDN w:val="0"/>
        <w:adjustRightInd w:val="0"/>
        <w:spacing w:line="240" w:lineRule="auto"/>
        <w:ind w:left="1416"/>
        <w:rPr>
          <w:rFonts w:ascii="Helvetica-Bold" w:hAnsi="Helvetica-Bold" w:cs="Helvetica-Bold"/>
          <w:b/>
          <w:bCs/>
          <w:color w:val="000000"/>
          <w:sz w:val="20"/>
          <w:szCs w:val="20"/>
        </w:rPr>
      </w:pPr>
      <w:r>
        <w:rPr>
          <w:rFonts w:ascii="Times-Roman" w:hAnsi="Times-Roman" w:cs="Times-Roman"/>
          <w:color w:val="000000"/>
          <w:sz w:val="20"/>
          <w:szCs w:val="20"/>
        </w:rPr>
        <w:t>2.6.5 Applications ............................................................................................</w:t>
      </w:r>
      <w:r w:rsidR="00F155BB">
        <w:rPr>
          <w:rFonts w:ascii="Helvetica-Bold" w:hAnsi="Helvetica-Bold" w:cs="Helvetica-Bold"/>
          <w:b/>
          <w:bCs/>
          <w:color w:val="000000"/>
          <w:sz w:val="20"/>
          <w:szCs w:val="20"/>
        </w:rPr>
        <w:t xml:space="preserve"> </w:t>
      </w:r>
    </w:p>
    <w:p w:rsidR="00F155BB" w:rsidRDefault="00F155BB" w:rsidP="00A33633">
      <w:pPr>
        <w:autoSpaceDE w:val="0"/>
        <w:autoSpaceDN w:val="0"/>
        <w:adjustRightInd w:val="0"/>
        <w:spacing w:line="240" w:lineRule="auto"/>
        <w:rPr>
          <w:rFonts w:ascii="Helvetica-Bold" w:hAnsi="Helvetica-Bold" w:cs="Helvetica-Bold"/>
          <w:b/>
          <w:bCs/>
          <w:color w:val="000000"/>
          <w:sz w:val="20"/>
          <w:szCs w:val="20"/>
        </w:rPr>
      </w:pPr>
    </w:p>
    <w:p w:rsidR="00A33633" w:rsidRDefault="00A33633" w:rsidP="00A33633">
      <w:pPr>
        <w:autoSpaceDE w:val="0"/>
        <w:autoSpaceDN w:val="0"/>
        <w:adjustRightInd w:val="0"/>
        <w:spacing w:line="240" w:lineRule="auto"/>
        <w:rPr>
          <w:rFonts w:ascii="Helvetica" w:hAnsi="Helvetica" w:cs="Helvetica"/>
          <w:color w:val="000000"/>
          <w:sz w:val="20"/>
          <w:szCs w:val="20"/>
        </w:rPr>
      </w:pPr>
      <w:r>
        <w:rPr>
          <w:rFonts w:ascii="Helvetica-Bold" w:hAnsi="Helvetica-Bold" w:cs="Helvetica-Bold"/>
          <w:b/>
          <w:bCs/>
          <w:color w:val="000000"/>
          <w:sz w:val="20"/>
          <w:szCs w:val="20"/>
        </w:rPr>
        <w:t xml:space="preserve">3 Expression des besoins ......................................................................... </w:t>
      </w:r>
    </w:p>
    <w:p w:rsidR="00A33633" w:rsidRDefault="00A33633" w:rsidP="00F155BB">
      <w:pPr>
        <w:autoSpaceDE w:val="0"/>
        <w:autoSpaceDN w:val="0"/>
        <w:adjustRightInd w:val="0"/>
        <w:spacing w:line="240" w:lineRule="auto"/>
        <w:ind w:left="708"/>
        <w:rPr>
          <w:rFonts w:ascii="Helvetica-Bold" w:hAnsi="Helvetica-Bold" w:cs="Helvetica-Bold"/>
          <w:b/>
          <w:bCs/>
          <w:color w:val="000000"/>
          <w:sz w:val="20"/>
          <w:szCs w:val="20"/>
        </w:rPr>
      </w:pPr>
      <w:r>
        <w:rPr>
          <w:rFonts w:ascii="Helvetica" w:hAnsi="Helvetica" w:cs="Helvetica"/>
          <w:color w:val="000000"/>
          <w:sz w:val="20"/>
          <w:szCs w:val="20"/>
        </w:rPr>
        <w:t xml:space="preserve">3.1 Besoins fonctionnels ...................................................................... </w:t>
      </w:r>
    </w:p>
    <w:p w:rsidR="00A33633" w:rsidRDefault="00A33633" w:rsidP="00F155BB">
      <w:pPr>
        <w:autoSpaceDE w:val="0"/>
        <w:autoSpaceDN w:val="0"/>
        <w:adjustRightInd w:val="0"/>
        <w:spacing w:line="240" w:lineRule="auto"/>
        <w:ind w:left="708"/>
        <w:rPr>
          <w:rFonts w:ascii="Helvetica-Bold" w:hAnsi="Helvetica-Bold" w:cs="Helvetica-Bold"/>
          <w:b/>
          <w:bCs/>
          <w:color w:val="000000"/>
          <w:sz w:val="20"/>
          <w:szCs w:val="20"/>
        </w:rPr>
      </w:pPr>
      <w:r>
        <w:rPr>
          <w:rFonts w:ascii="Helvetica" w:hAnsi="Helvetica" w:cs="Helvetica"/>
          <w:color w:val="000000"/>
          <w:sz w:val="20"/>
          <w:szCs w:val="20"/>
        </w:rPr>
        <w:t xml:space="preserve">3.2 Authentification .............................................................................. </w:t>
      </w:r>
    </w:p>
    <w:p w:rsidR="00A33633" w:rsidRDefault="00A33633" w:rsidP="00F155BB">
      <w:pPr>
        <w:autoSpaceDE w:val="0"/>
        <w:autoSpaceDN w:val="0"/>
        <w:adjustRightInd w:val="0"/>
        <w:spacing w:line="240" w:lineRule="auto"/>
        <w:ind w:left="708"/>
        <w:rPr>
          <w:rFonts w:ascii="Helvetica-Bold" w:hAnsi="Helvetica-Bold" w:cs="Helvetica-Bold"/>
          <w:b/>
          <w:bCs/>
          <w:color w:val="000000"/>
          <w:sz w:val="20"/>
          <w:szCs w:val="20"/>
        </w:rPr>
      </w:pPr>
      <w:r>
        <w:rPr>
          <w:rFonts w:ascii="Helvetica" w:hAnsi="Helvetica" w:cs="Helvetica"/>
          <w:color w:val="000000"/>
          <w:sz w:val="20"/>
          <w:szCs w:val="20"/>
        </w:rPr>
        <w:t xml:space="preserve">3.3 Ergonomie ..................................................................................... </w:t>
      </w:r>
    </w:p>
    <w:p w:rsidR="00A33633" w:rsidRDefault="00A33633" w:rsidP="00F155BB">
      <w:pPr>
        <w:autoSpaceDE w:val="0"/>
        <w:autoSpaceDN w:val="0"/>
        <w:adjustRightInd w:val="0"/>
        <w:spacing w:line="240" w:lineRule="auto"/>
        <w:ind w:left="708"/>
        <w:rPr>
          <w:rFonts w:ascii="Helvetica-Bold" w:hAnsi="Helvetica-Bold" w:cs="Helvetica-Bold"/>
          <w:b/>
          <w:bCs/>
          <w:color w:val="000000"/>
          <w:sz w:val="20"/>
          <w:szCs w:val="20"/>
        </w:rPr>
      </w:pPr>
      <w:r>
        <w:rPr>
          <w:rFonts w:ascii="Helvetica" w:hAnsi="Helvetica" w:cs="Helvetica"/>
          <w:color w:val="000000"/>
          <w:sz w:val="20"/>
          <w:szCs w:val="20"/>
        </w:rPr>
        <w:t xml:space="preserve">3.4 Délégation ...................................................................................... </w:t>
      </w:r>
    </w:p>
    <w:p w:rsidR="00A33633" w:rsidRDefault="00A33633" w:rsidP="00F155BB">
      <w:pPr>
        <w:autoSpaceDE w:val="0"/>
        <w:autoSpaceDN w:val="0"/>
        <w:adjustRightInd w:val="0"/>
        <w:spacing w:line="240" w:lineRule="auto"/>
        <w:ind w:left="708"/>
        <w:rPr>
          <w:rFonts w:ascii="Helvetica-Bold" w:hAnsi="Helvetica-Bold" w:cs="Helvetica-Bold"/>
          <w:b/>
          <w:bCs/>
          <w:color w:val="000000"/>
          <w:sz w:val="20"/>
          <w:szCs w:val="20"/>
        </w:rPr>
      </w:pPr>
      <w:r>
        <w:rPr>
          <w:rFonts w:ascii="Helvetica" w:hAnsi="Helvetica" w:cs="Helvetica"/>
          <w:color w:val="000000"/>
          <w:sz w:val="20"/>
          <w:szCs w:val="20"/>
        </w:rPr>
        <w:t xml:space="preserve">3.5 Administration ................................................................................ </w:t>
      </w:r>
    </w:p>
    <w:p w:rsidR="00A33633" w:rsidRDefault="00A33633" w:rsidP="00F155BB">
      <w:pPr>
        <w:autoSpaceDE w:val="0"/>
        <w:autoSpaceDN w:val="0"/>
        <w:adjustRightInd w:val="0"/>
        <w:spacing w:line="240" w:lineRule="auto"/>
        <w:ind w:left="708"/>
        <w:rPr>
          <w:rFonts w:ascii="Helvetica-Bold" w:hAnsi="Helvetica-Bold" w:cs="Helvetica-Bold"/>
          <w:b/>
          <w:bCs/>
          <w:color w:val="000000"/>
          <w:sz w:val="20"/>
          <w:szCs w:val="20"/>
        </w:rPr>
      </w:pPr>
      <w:r>
        <w:rPr>
          <w:rFonts w:ascii="Helvetica" w:hAnsi="Helvetica" w:cs="Helvetica"/>
          <w:color w:val="000000"/>
          <w:sz w:val="20"/>
          <w:szCs w:val="20"/>
        </w:rPr>
        <w:t xml:space="preserve">3.6 Sécurité .......................................................................................... </w:t>
      </w:r>
    </w:p>
    <w:p w:rsidR="00A33633" w:rsidRDefault="00A33633" w:rsidP="00F155BB">
      <w:pPr>
        <w:autoSpaceDE w:val="0"/>
        <w:autoSpaceDN w:val="0"/>
        <w:adjustRightInd w:val="0"/>
        <w:spacing w:line="240" w:lineRule="auto"/>
        <w:ind w:left="1416"/>
        <w:rPr>
          <w:rFonts w:ascii="Times-Bold" w:hAnsi="Times-Bold" w:cs="Times-Bold"/>
          <w:b/>
          <w:bCs/>
          <w:color w:val="000000"/>
          <w:sz w:val="20"/>
          <w:szCs w:val="20"/>
        </w:rPr>
      </w:pPr>
      <w:r>
        <w:rPr>
          <w:rFonts w:ascii="Times-Roman" w:hAnsi="Times-Roman" w:cs="Times-Roman"/>
          <w:color w:val="000000"/>
          <w:sz w:val="20"/>
          <w:szCs w:val="20"/>
        </w:rPr>
        <w:t>3.6.1 Robustesse ...............................................................................................</w:t>
      </w:r>
    </w:p>
    <w:p w:rsidR="00F155BB" w:rsidRDefault="00A33633" w:rsidP="00F155BB">
      <w:pPr>
        <w:autoSpaceDE w:val="0"/>
        <w:autoSpaceDN w:val="0"/>
        <w:adjustRightInd w:val="0"/>
        <w:spacing w:line="240" w:lineRule="auto"/>
        <w:ind w:left="1416"/>
        <w:rPr>
          <w:rFonts w:ascii="Times-Roman" w:hAnsi="Times-Roman" w:cs="Times-Roman"/>
          <w:color w:val="000000"/>
          <w:sz w:val="20"/>
          <w:szCs w:val="20"/>
        </w:rPr>
      </w:pPr>
      <w:r>
        <w:rPr>
          <w:rFonts w:ascii="Times-Roman" w:hAnsi="Times-Roman" w:cs="Times-Roman"/>
          <w:color w:val="000000"/>
          <w:sz w:val="20"/>
          <w:szCs w:val="20"/>
        </w:rPr>
        <w:t>3.6.2 Traces ......................................................................................................</w:t>
      </w:r>
      <w:r w:rsidR="00F155BB">
        <w:rPr>
          <w:rFonts w:ascii="Times-Roman" w:hAnsi="Times-Roman" w:cs="Times-Roman"/>
          <w:color w:val="000000"/>
          <w:sz w:val="20"/>
          <w:szCs w:val="20"/>
        </w:rPr>
        <w:t xml:space="preserve"> </w:t>
      </w:r>
    </w:p>
    <w:p w:rsidR="00A33633" w:rsidRDefault="00A33633" w:rsidP="00F155BB">
      <w:pPr>
        <w:autoSpaceDE w:val="0"/>
        <w:autoSpaceDN w:val="0"/>
        <w:adjustRightInd w:val="0"/>
        <w:spacing w:line="240" w:lineRule="auto"/>
        <w:ind w:left="1416"/>
        <w:rPr>
          <w:rFonts w:ascii="Times-Bold" w:hAnsi="Times-Bold" w:cs="Times-Bold"/>
          <w:b/>
          <w:bCs/>
          <w:color w:val="000000"/>
          <w:sz w:val="20"/>
          <w:szCs w:val="20"/>
        </w:rPr>
      </w:pPr>
      <w:r>
        <w:rPr>
          <w:rFonts w:ascii="Times-Roman" w:hAnsi="Times-Roman" w:cs="Times-Roman"/>
          <w:color w:val="000000"/>
          <w:sz w:val="20"/>
          <w:szCs w:val="20"/>
        </w:rPr>
        <w:t>3.6.3 Continuité de service ...............................................................................</w:t>
      </w:r>
    </w:p>
    <w:p w:rsidR="00F155BB" w:rsidRDefault="00A33633" w:rsidP="00F155BB">
      <w:pPr>
        <w:autoSpaceDE w:val="0"/>
        <w:autoSpaceDN w:val="0"/>
        <w:adjustRightInd w:val="0"/>
        <w:spacing w:line="240" w:lineRule="auto"/>
        <w:ind w:left="1416"/>
        <w:rPr>
          <w:rFonts w:ascii="Times-Roman" w:hAnsi="Times-Roman" w:cs="Times-Roman"/>
          <w:color w:val="000000"/>
          <w:sz w:val="20"/>
          <w:szCs w:val="20"/>
        </w:rPr>
      </w:pPr>
      <w:r>
        <w:rPr>
          <w:rFonts w:ascii="Times-Roman" w:hAnsi="Times-Roman" w:cs="Times-Roman"/>
          <w:color w:val="000000"/>
          <w:sz w:val="20"/>
          <w:szCs w:val="20"/>
        </w:rPr>
        <w:t>3.6.4 Contrôle d’accès ......................................................................................</w:t>
      </w:r>
      <w:r w:rsidR="00F155BB">
        <w:rPr>
          <w:rFonts w:ascii="Times-Roman" w:hAnsi="Times-Roman" w:cs="Times-Roman"/>
          <w:color w:val="000000"/>
          <w:sz w:val="20"/>
          <w:szCs w:val="20"/>
        </w:rPr>
        <w:t xml:space="preserve"> </w:t>
      </w:r>
    </w:p>
    <w:p w:rsidR="00F155BB" w:rsidRDefault="00A33633" w:rsidP="00F155BB">
      <w:pPr>
        <w:autoSpaceDE w:val="0"/>
        <w:autoSpaceDN w:val="0"/>
        <w:adjustRightInd w:val="0"/>
        <w:spacing w:line="240" w:lineRule="auto"/>
        <w:ind w:left="1416"/>
        <w:rPr>
          <w:rFonts w:ascii="Times-Roman" w:hAnsi="Times-Roman" w:cs="Times-Roman"/>
          <w:color w:val="000000"/>
          <w:sz w:val="20"/>
          <w:szCs w:val="20"/>
        </w:rPr>
      </w:pPr>
      <w:r>
        <w:rPr>
          <w:rFonts w:ascii="Times-Roman" w:hAnsi="Times-Roman" w:cs="Times-Roman"/>
          <w:color w:val="000000"/>
          <w:sz w:val="20"/>
          <w:szCs w:val="20"/>
        </w:rPr>
        <w:t>3.6.5 Technique ................................................................................................</w:t>
      </w:r>
      <w:r w:rsidR="00F155BB">
        <w:rPr>
          <w:rFonts w:ascii="Times-Roman" w:hAnsi="Times-Roman" w:cs="Times-Roman"/>
          <w:color w:val="000000"/>
          <w:sz w:val="20"/>
          <w:szCs w:val="20"/>
        </w:rPr>
        <w:t xml:space="preserve"> </w:t>
      </w:r>
    </w:p>
    <w:p w:rsidR="00F155BB" w:rsidRDefault="00A33633" w:rsidP="00F155BB">
      <w:pPr>
        <w:autoSpaceDE w:val="0"/>
        <w:autoSpaceDN w:val="0"/>
        <w:adjustRightInd w:val="0"/>
        <w:spacing w:line="240" w:lineRule="auto"/>
        <w:ind w:left="1416"/>
        <w:rPr>
          <w:rFonts w:ascii="Times-Roman" w:hAnsi="Times-Roman" w:cs="Times-Roman"/>
          <w:color w:val="000000"/>
          <w:sz w:val="20"/>
          <w:szCs w:val="20"/>
        </w:rPr>
      </w:pPr>
      <w:r>
        <w:rPr>
          <w:rFonts w:ascii="Times-Roman" w:hAnsi="Times-Roman" w:cs="Times-Roman"/>
          <w:color w:val="000000"/>
          <w:sz w:val="20"/>
          <w:szCs w:val="20"/>
        </w:rPr>
        <w:t>3.6.6 Exigences en termes d’impact sur l’existant ...........................................</w:t>
      </w:r>
      <w:r w:rsidR="00F155BB">
        <w:rPr>
          <w:rFonts w:ascii="Times-Roman" w:hAnsi="Times-Roman" w:cs="Times-Roman"/>
          <w:color w:val="000000"/>
          <w:sz w:val="20"/>
          <w:szCs w:val="20"/>
        </w:rPr>
        <w:t xml:space="preserve"> </w:t>
      </w:r>
    </w:p>
    <w:p w:rsidR="00F155BB" w:rsidRDefault="00A33633" w:rsidP="00F155BB">
      <w:pPr>
        <w:autoSpaceDE w:val="0"/>
        <w:autoSpaceDN w:val="0"/>
        <w:adjustRightInd w:val="0"/>
        <w:spacing w:line="240" w:lineRule="auto"/>
        <w:ind w:left="1416"/>
        <w:rPr>
          <w:rFonts w:ascii="Times-Roman" w:hAnsi="Times-Roman" w:cs="Times-Roman"/>
          <w:color w:val="000000"/>
          <w:sz w:val="20"/>
          <w:szCs w:val="20"/>
        </w:rPr>
      </w:pPr>
      <w:r>
        <w:rPr>
          <w:rFonts w:ascii="Times-Roman" w:hAnsi="Times-Roman" w:cs="Times-Roman"/>
          <w:color w:val="000000"/>
          <w:sz w:val="20"/>
          <w:szCs w:val="20"/>
        </w:rPr>
        <w:t>3.6.7 Architecture .............................................................................................</w:t>
      </w:r>
      <w:r w:rsidR="00F155BB">
        <w:rPr>
          <w:rFonts w:ascii="Times-Roman" w:hAnsi="Times-Roman" w:cs="Times-Roman"/>
          <w:color w:val="000000"/>
          <w:sz w:val="20"/>
          <w:szCs w:val="20"/>
        </w:rPr>
        <w:t xml:space="preserve"> </w:t>
      </w:r>
    </w:p>
    <w:p w:rsidR="00F155BB" w:rsidRDefault="00A33633" w:rsidP="00F155BB">
      <w:pPr>
        <w:autoSpaceDE w:val="0"/>
        <w:autoSpaceDN w:val="0"/>
        <w:adjustRightInd w:val="0"/>
        <w:spacing w:line="240" w:lineRule="auto"/>
        <w:ind w:left="1416"/>
        <w:rPr>
          <w:rFonts w:ascii="Times-Roman" w:hAnsi="Times-Roman" w:cs="Times-Roman"/>
          <w:color w:val="000000"/>
          <w:sz w:val="20"/>
          <w:szCs w:val="20"/>
        </w:rPr>
      </w:pPr>
      <w:r>
        <w:rPr>
          <w:rFonts w:ascii="Times-Roman" w:hAnsi="Times-Roman" w:cs="Times-Roman"/>
          <w:color w:val="000000"/>
          <w:sz w:val="20"/>
          <w:szCs w:val="20"/>
        </w:rPr>
        <w:t>3.6.8 Performances ...........................................................................................</w:t>
      </w:r>
      <w:r w:rsidR="00F155BB">
        <w:rPr>
          <w:rFonts w:ascii="Times-Roman" w:hAnsi="Times-Roman" w:cs="Times-Roman"/>
          <w:color w:val="000000"/>
          <w:sz w:val="20"/>
          <w:szCs w:val="20"/>
        </w:rPr>
        <w:t xml:space="preserve"> </w:t>
      </w:r>
    </w:p>
    <w:p w:rsidR="00F155BB" w:rsidRDefault="00A33633" w:rsidP="00F155BB">
      <w:pPr>
        <w:autoSpaceDE w:val="0"/>
        <w:autoSpaceDN w:val="0"/>
        <w:adjustRightInd w:val="0"/>
        <w:spacing w:line="240" w:lineRule="auto"/>
        <w:ind w:left="1416"/>
        <w:rPr>
          <w:rFonts w:ascii="Times-Bold" w:hAnsi="Times-Bold" w:cs="Times-Bold"/>
          <w:b/>
          <w:bCs/>
          <w:color w:val="000000"/>
          <w:sz w:val="20"/>
          <w:szCs w:val="20"/>
        </w:rPr>
      </w:pPr>
      <w:r>
        <w:rPr>
          <w:rFonts w:ascii="Times-Roman" w:hAnsi="Times-Roman" w:cs="Times-Roman"/>
          <w:color w:val="000000"/>
          <w:sz w:val="20"/>
          <w:szCs w:val="20"/>
        </w:rPr>
        <w:t>3.6.9 Applications ............................................................................................</w:t>
      </w:r>
    </w:p>
    <w:p w:rsidR="00F155BB" w:rsidRDefault="00F155BB" w:rsidP="00A33633">
      <w:pPr>
        <w:autoSpaceDE w:val="0"/>
        <w:autoSpaceDN w:val="0"/>
        <w:adjustRightInd w:val="0"/>
        <w:spacing w:line="240" w:lineRule="auto"/>
        <w:rPr>
          <w:rFonts w:ascii="Times-Bold" w:hAnsi="Times-Bold" w:cs="Times-Bold"/>
          <w:b/>
          <w:bCs/>
          <w:color w:val="000000"/>
          <w:sz w:val="20"/>
          <w:szCs w:val="20"/>
        </w:rPr>
      </w:pPr>
    </w:p>
    <w:p w:rsidR="00A33633" w:rsidRDefault="00F155BB" w:rsidP="00A33633">
      <w:pPr>
        <w:autoSpaceDE w:val="0"/>
        <w:autoSpaceDN w:val="0"/>
        <w:adjustRightInd w:val="0"/>
        <w:spacing w:line="240" w:lineRule="auto"/>
        <w:rPr>
          <w:rFonts w:ascii="Helvetica" w:hAnsi="Helvetica" w:cs="Helvetica"/>
          <w:color w:val="000000"/>
          <w:sz w:val="20"/>
          <w:szCs w:val="20"/>
        </w:rPr>
      </w:pPr>
      <w:r>
        <w:rPr>
          <w:rFonts w:ascii="Helvetica-Bold" w:hAnsi="Helvetica-Bold" w:cs="Helvetica-Bold"/>
          <w:b/>
          <w:bCs/>
          <w:color w:val="000000"/>
          <w:sz w:val="20"/>
          <w:szCs w:val="20"/>
        </w:rPr>
        <w:t xml:space="preserve"> </w:t>
      </w:r>
      <w:r w:rsidR="00A33633">
        <w:rPr>
          <w:rFonts w:ascii="Helvetica-Bold" w:hAnsi="Helvetica-Bold" w:cs="Helvetica-Bold"/>
          <w:b/>
          <w:bCs/>
          <w:color w:val="000000"/>
          <w:sz w:val="20"/>
          <w:szCs w:val="20"/>
        </w:rPr>
        <w:t xml:space="preserve">4 Réponse attendue ................................................................................... </w:t>
      </w:r>
    </w:p>
    <w:p w:rsidR="00A33633" w:rsidRDefault="00A33633" w:rsidP="00F155BB">
      <w:pPr>
        <w:autoSpaceDE w:val="0"/>
        <w:autoSpaceDN w:val="0"/>
        <w:adjustRightInd w:val="0"/>
        <w:spacing w:line="240" w:lineRule="auto"/>
        <w:ind w:left="708"/>
        <w:rPr>
          <w:rFonts w:ascii="Helvetica-Bold" w:hAnsi="Helvetica-Bold" w:cs="Helvetica-Bold"/>
          <w:b/>
          <w:bCs/>
          <w:color w:val="000000"/>
          <w:sz w:val="20"/>
          <w:szCs w:val="20"/>
        </w:rPr>
      </w:pPr>
      <w:r>
        <w:rPr>
          <w:rFonts w:ascii="Helvetica" w:hAnsi="Helvetica" w:cs="Helvetica"/>
          <w:color w:val="000000"/>
          <w:sz w:val="20"/>
          <w:szCs w:val="20"/>
        </w:rPr>
        <w:t xml:space="preserve">4.1 Présentation de la société ............................................................. </w:t>
      </w:r>
    </w:p>
    <w:p w:rsidR="00A33633" w:rsidRDefault="00A33633" w:rsidP="00F155BB">
      <w:pPr>
        <w:autoSpaceDE w:val="0"/>
        <w:autoSpaceDN w:val="0"/>
        <w:adjustRightInd w:val="0"/>
        <w:spacing w:line="240" w:lineRule="auto"/>
        <w:ind w:left="708"/>
        <w:rPr>
          <w:rFonts w:ascii="Helvetica-Bold" w:hAnsi="Helvetica-Bold" w:cs="Helvetica-Bold"/>
          <w:b/>
          <w:bCs/>
          <w:color w:val="000000"/>
          <w:sz w:val="20"/>
          <w:szCs w:val="20"/>
        </w:rPr>
      </w:pPr>
      <w:r>
        <w:rPr>
          <w:rFonts w:ascii="Helvetica" w:hAnsi="Helvetica" w:cs="Helvetica"/>
          <w:color w:val="000000"/>
          <w:sz w:val="20"/>
          <w:szCs w:val="20"/>
        </w:rPr>
        <w:t xml:space="preserve">4.2 Références .................................................................................... </w:t>
      </w:r>
    </w:p>
    <w:p w:rsidR="00A33633" w:rsidRDefault="00A33633" w:rsidP="00F155BB">
      <w:pPr>
        <w:autoSpaceDE w:val="0"/>
        <w:autoSpaceDN w:val="0"/>
        <w:adjustRightInd w:val="0"/>
        <w:spacing w:line="240" w:lineRule="auto"/>
        <w:ind w:left="708"/>
        <w:rPr>
          <w:rFonts w:ascii="Helvetica-Bold" w:hAnsi="Helvetica-Bold" w:cs="Helvetica-Bold"/>
          <w:b/>
          <w:bCs/>
          <w:color w:val="000000"/>
          <w:sz w:val="20"/>
          <w:szCs w:val="20"/>
        </w:rPr>
      </w:pPr>
      <w:r>
        <w:rPr>
          <w:rFonts w:ascii="Helvetica" w:hAnsi="Helvetica" w:cs="Helvetica"/>
          <w:color w:val="000000"/>
          <w:sz w:val="20"/>
          <w:szCs w:val="20"/>
        </w:rPr>
        <w:t xml:space="preserve">4.3 Réponse technique ........................................................................ </w:t>
      </w:r>
    </w:p>
    <w:p w:rsidR="00A33633" w:rsidRDefault="00A33633" w:rsidP="00F155BB">
      <w:pPr>
        <w:autoSpaceDE w:val="0"/>
        <w:autoSpaceDN w:val="0"/>
        <w:adjustRightInd w:val="0"/>
        <w:spacing w:line="240" w:lineRule="auto"/>
        <w:ind w:left="708"/>
        <w:rPr>
          <w:rFonts w:ascii="Helvetica-Bold" w:hAnsi="Helvetica-Bold" w:cs="Helvetica-Bold"/>
          <w:b/>
          <w:bCs/>
          <w:color w:val="000000"/>
          <w:sz w:val="20"/>
          <w:szCs w:val="20"/>
        </w:rPr>
      </w:pPr>
      <w:r>
        <w:rPr>
          <w:rFonts w:ascii="Helvetica" w:hAnsi="Helvetica" w:cs="Helvetica"/>
          <w:color w:val="000000"/>
          <w:sz w:val="20"/>
          <w:szCs w:val="20"/>
        </w:rPr>
        <w:t xml:space="preserve">4.4 Prestations de service ................................................................... </w:t>
      </w:r>
    </w:p>
    <w:p w:rsidR="00A33633" w:rsidRDefault="00A33633" w:rsidP="00F155BB">
      <w:pPr>
        <w:autoSpaceDE w:val="0"/>
        <w:autoSpaceDN w:val="0"/>
        <w:adjustRightInd w:val="0"/>
        <w:spacing w:line="240" w:lineRule="auto"/>
        <w:ind w:left="708"/>
        <w:rPr>
          <w:rFonts w:ascii="Helvetica-Bold" w:hAnsi="Helvetica-Bold" w:cs="Helvetica-Bold"/>
          <w:b/>
          <w:bCs/>
          <w:color w:val="000000"/>
          <w:sz w:val="20"/>
          <w:szCs w:val="20"/>
        </w:rPr>
      </w:pPr>
      <w:r>
        <w:rPr>
          <w:rFonts w:ascii="Helvetica" w:hAnsi="Helvetica" w:cs="Helvetica"/>
          <w:color w:val="000000"/>
          <w:sz w:val="20"/>
          <w:szCs w:val="20"/>
        </w:rPr>
        <w:t xml:space="preserve">4.5 Partenaires .................................................................................... </w:t>
      </w:r>
    </w:p>
    <w:p w:rsidR="00A33633" w:rsidRDefault="00A33633" w:rsidP="00F155BB">
      <w:pPr>
        <w:autoSpaceDE w:val="0"/>
        <w:autoSpaceDN w:val="0"/>
        <w:adjustRightInd w:val="0"/>
        <w:spacing w:line="240" w:lineRule="auto"/>
        <w:ind w:left="708"/>
        <w:rPr>
          <w:rFonts w:ascii="Helvetica-Bold" w:hAnsi="Helvetica-Bold" w:cs="Helvetica-Bold"/>
          <w:b/>
          <w:bCs/>
          <w:color w:val="000000"/>
          <w:sz w:val="20"/>
          <w:szCs w:val="20"/>
        </w:rPr>
      </w:pPr>
      <w:r>
        <w:rPr>
          <w:rFonts w:ascii="Helvetica" w:hAnsi="Helvetica" w:cs="Helvetica"/>
          <w:color w:val="000000"/>
          <w:sz w:val="20"/>
          <w:szCs w:val="20"/>
        </w:rPr>
        <w:t xml:space="preserve">4.6 Tarification ..................................................................................... </w:t>
      </w:r>
    </w:p>
    <w:p w:rsidR="00A33633" w:rsidRDefault="00A33633" w:rsidP="00F155BB">
      <w:pPr>
        <w:autoSpaceDE w:val="0"/>
        <w:autoSpaceDN w:val="0"/>
        <w:adjustRightInd w:val="0"/>
        <w:spacing w:line="240" w:lineRule="auto"/>
        <w:ind w:left="1416"/>
        <w:rPr>
          <w:rFonts w:ascii="Times-Bold" w:hAnsi="Times-Bold" w:cs="Times-Bold"/>
          <w:b/>
          <w:bCs/>
          <w:color w:val="000000"/>
          <w:sz w:val="20"/>
          <w:szCs w:val="20"/>
        </w:rPr>
      </w:pPr>
      <w:r>
        <w:rPr>
          <w:rFonts w:ascii="Times-Roman" w:hAnsi="Times-Roman" w:cs="Times-Roman"/>
          <w:color w:val="000000"/>
          <w:sz w:val="20"/>
          <w:szCs w:val="20"/>
        </w:rPr>
        <w:t>4.6.1 Typologie des contrats ............................................................................</w:t>
      </w:r>
      <w:r>
        <w:rPr>
          <w:rFonts w:ascii="Times-Bold" w:hAnsi="Times-Bold" w:cs="Times-Bold"/>
          <w:b/>
          <w:bCs/>
          <w:color w:val="000000"/>
          <w:sz w:val="20"/>
          <w:szCs w:val="20"/>
        </w:rPr>
        <w:t xml:space="preserve"> </w:t>
      </w:r>
    </w:p>
    <w:p w:rsidR="00A33633" w:rsidRDefault="00A33633" w:rsidP="00F155BB">
      <w:pPr>
        <w:autoSpaceDE w:val="0"/>
        <w:autoSpaceDN w:val="0"/>
        <w:adjustRightInd w:val="0"/>
        <w:spacing w:line="240" w:lineRule="auto"/>
        <w:ind w:left="1416"/>
        <w:rPr>
          <w:rFonts w:ascii="Times-Bold" w:hAnsi="Times-Bold" w:cs="Times-Bold"/>
          <w:b/>
          <w:bCs/>
          <w:color w:val="000000"/>
          <w:sz w:val="20"/>
          <w:szCs w:val="20"/>
        </w:rPr>
      </w:pPr>
      <w:r>
        <w:rPr>
          <w:rFonts w:ascii="Times-Roman" w:hAnsi="Times-Roman" w:cs="Times-Roman"/>
          <w:color w:val="000000"/>
          <w:sz w:val="20"/>
          <w:szCs w:val="20"/>
        </w:rPr>
        <w:t>4.6.2 Licences logicielles .................................................................................</w:t>
      </w:r>
    </w:p>
    <w:p w:rsidR="00F155BB" w:rsidRDefault="00A33633" w:rsidP="00A33633">
      <w:pPr>
        <w:autoSpaceDE w:val="0"/>
        <w:autoSpaceDN w:val="0"/>
        <w:adjustRightInd w:val="0"/>
        <w:spacing w:line="240" w:lineRule="auto"/>
        <w:rPr>
          <w:rFonts w:ascii="Times-Roman" w:hAnsi="Times-Roman" w:cs="Times-Roman"/>
          <w:color w:val="000000"/>
          <w:sz w:val="20"/>
          <w:szCs w:val="20"/>
        </w:rPr>
      </w:pPr>
      <w:r>
        <w:rPr>
          <w:rFonts w:ascii="Times-Roman" w:hAnsi="Times-Roman" w:cs="Times-Roman"/>
          <w:color w:val="000000"/>
          <w:sz w:val="20"/>
          <w:szCs w:val="20"/>
        </w:rPr>
        <w:t>4.6.3 Maintenance et support ...........................................................................</w:t>
      </w:r>
      <w:r w:rsidR="00F155BB">
        <w:rPr>
          <w:rFonts w:ascii="Times-Roman" w:hAnsi="Times-Roman" w:cs="Times-Roman"/>
          <w:color w:val="000000"/>
          <w:sz w:val="20"/>
          <w:szCs w:val="20"/>
        </w:rPr>
        <w:t xml:space="preserve"> </w:t>
      </w:r>
    </w:p>
    <w:p w:rsidR="00255C56" w:rsidRDefault="00A33633" w:rsidP="00F155BB">
      <w:pPr>
        <w:autoSpaceDE w:val="0"/>
        <w:autoSpaceDN w:val="0"/>
        <w:adjustRightInd w:val="0"/>
        <w:spacing w:line="240" w:lineRule="auto"/>
        <w:rPr>
          <w:rFonts w:ascii="Helvetica-Bold" w:hAnsi="Helvetica-Bold" w:cs="Helvetica-Bold"/>
          <w:b/>
          <w:bCs/>
        </w:rPr>
      </w:pPr>
      <w:r>
        <w:rPr>
          <w:rFonts w:ascii="Times-Roman" w:hAnsi="Times-Roman" w:cs="Times-Roman"/>
          <w:color w:val="000000"/>
          <w:sz w:val="20"/>
          <w:szCs w:val="20"/>
        </w:rPr>
        <w:t>4.6.4 Formation ................................................................................................</w:t>
      </w:r>
      <w:r w:rsidR="00F155BB">
        <w:rPr>
          <w:rFonts w:ascii="Helvetica-Bold" w:hAnsi="Helvetica-Bold" w:cs="Helvetica-Bold"/>
          <w:b/>
          <w:bCs/>
        </w:rPr>
        <w:t xml:space="preserve"> </w:t>
      </w:r>
    </w:p>
    <w:p w:rsidR="00255C56" w:rsidRPr="00A33633" w:rsidRDefault="00F155BB" w:rsidP="00255C56">
      <w:pPr>
        <w:pStyle w:val="Titre1"/>
        <w:autoSpaceDE w:val="0"/>
        <w:autoSpaceDN w:val="0"/>
        <w:adjustRightInd w:val="0"/>
        <w:spacing w:before="0" w:after="0" w:line="240" w:lineRule="auto"/>
        <w:rPr>
          <w:rFonts w:eastAsia="Times New Roman"/>
          <w:sz w:val="28"/>
          <w:lang w:eastAsia="fr-FR"/>
        </w:rPr>
      </w:pPr>
      <w:bookmarkStart w:id="8" w:name="_Toc39929350"/>
      <w:bookmarkStart w:id="9" w:name="_GoBack"/>
      <w:bookmarkEnd w:id="9"/>
      <w:r>
        <w:rPr>
          <w:rFonts w:eastAsia="Times New Roman"/>
          <w:sz w:val="28"/>
          <w:lang w:eastAsia="fr-FR"/>
        </w:rPr>
        <w:lastRenderedPageBreak/>
        <w:t xml:space="preserve">Livrable </w:t>
      </w:r>
      <w:r w:rsidRPr="00F155BB">
        <w:rPr>
          <w:rFonts w:eastAsia="Times New Roman"/>
          <w:sz w:val="28"/>
          <w:lang w:eastAsia="fr-FR"/>
        </w:rPr>
        <w:t>Dossier de sécurité</w:t>
      </w:r>
      <w:bookmarkEnd w:id="8"/>
    </w:p>
    <w:p w:rsidR="00255C56" w:rsidRDefault="00255C56" w:rsidP="00255C56">
      <w:pPr>
        <w:autoSpaceDE w:val="0"/>
        <w:autoSpaceDN w:val="0"/>
        <w:adjustRightInd w:val="0"/>
        <w:spacing w:line="240" w:lineRule="auto"/>
        <w:rPr>
          <w:rFonts w:ascii="Helvetica-Bold" w:hAnsi="Helvetica-Bold" w:cs="Helvetica-Bold"/>
          <w:b/>
          <w:bCs/>
          <w:color w:val="00B150"/>
          <w:sz w:val="20"/>
          <w:szCs w:val="20"/>
        </w:rPr>
      </w:pPr>
    </w:p>
    <w:p w:rsidR="00F155BB" w:rsidRDefault="00F155BB" w:rsidP="00F155BB">
      <w:pPr>
        <w:autoSpaceDE w:val="0"/>
        <w:autoSpaceDN w:val="0"/>
        <w:adjustRightInd w:val="0"/>
        <w:spacing w:line="240" w:lineRule="auto"/>
        <w:rPr>
          <w:rFonts w:ascii="Helvetica" w:hAnsi="Helvetica" w:cs="Helvetica"/>
          <w:sz w:val="20"/>
          <w:szCs w:val="20"/>
        </w:rPr>
      </w:pPr>
      <w:r>
        <w:rPr>
          <w:rFonts w:ascii="Helvetica" w:hAnsi="Helvetica" w:cs="Helvetica"/>
          <w:sz w:val="20"/>
          <w:szCs w:val="20"/>
        </w:rPr>
        <w:t xml:space="preserve">Table des matières du dossier sécurité complet : </w:t>
      </w:r>
    </w:p>
    <w:p w:rsidR="00F155BB" w:rsidRDefault="00F155BB" w:rsidP="00F155BB">
      <w:pPr>
        <w:autoSpaceDE w:val="0"/>
        <w:autoSpaceDN w:val="0"/>
        <w:adjustRightInd w:val="0"/>
        <w:spacing w:line="240" w:lineRule="auto"/>
        <w:rPr>
          <w:rFonts w:ascii="Helvetica" w:hAnsi="Helvetica" w:cs="Helvetica"/>
          <w:sz w:val="20"/>
          <w:szCs w:val="20"/>
        </w:rPr>
      </w:pPr>
      <w:r>
        <w:rPr>
          <w:rFonts w:ascii="Helvetica" w:hAnsi="Helvetica" w:cs="Helvetica"/>
          <w:sz w:val="20"/>
          <w:szCs w:val="20"/>
        </w:rPr>
        <w:t>1. Introduction 1</w:t>
      </w:r>
    </w:p>
    <w:p w:rsidR="00F155BB" w:rsidRDefault="00F155BB" w:rsidP="00F155BB">
      <w:pPr>
        <w:autoSpaceDE w:val="0"/>
        <w:autoSpaceDN w:val="0"/>
        <w:adjustRightInd w:val="0"/>
        <w:spacing w:line="240" w:lineRule="auto"/>
        <w:ind w:left="708"/>
        <w:rPr>
          <w:rFonts w:ascii="Helvetica" w:hAnsi="Helvetica" w:cs="Helvetica"/>
          <w:sz w:val="20"/>
          <w:szCs w:val="20"/>
        </w:rPr>
      </w:pPr>
      <w:r>
        <w:rPr>
          <w:rFonts w:ascii="Helvetica" w:hAnsi="Helvetica" w:cs="Helvetica"/>
          <w:sz w:val="20"/>
          <w:szCs w:val="20"/>
        </w:rPr>
        <w:t>1.1. Objet 1</w:t>
      </w:r>
    </w:p>
    <w:p w:rsidR="00F155BB" w:rsidRDefault="00F155BB" w:rsidP="00F155BB">
      <w:pPr>
        <w:autoSpaceDE w:val="0"/>
        <w:autoSpaceDN w:val="0"/>
        <w:adjustRightInd w:val="0"/>
        <w:spacing w:line="240" w:lineRule="auto"/>
        <w:ind w:left="708"/>
        <w:rPr>
          <w:rFonts w:ascii="Helvetica" w:hAnsi="Helvetica" w:cs="Helvetica"/>
          <w:sz w:val="20"/>
          <w:szCs w:val="20"/>
        </w:rPr>
      </w:pPr>
      <w:r>
        <w:rPr>
          <w:rFonts w:ascii="Helvetica" w:hAnsi="Helvetica" w:cs="Helvetica"/>
          <w:sz w:val="20"/>
          <w:szCs w:val="20"/>
        </w:rPr>
        <w:t>1.2. Acteurs 1</w:t>
      </w:r>
    </w:p>
    <w:p w:rsidR="00F155BB" w:rsidRDefault="00F155BB" w:rsidP="00F155BB">
      <w:pPr>
        <w:autoSpaceDE w:val="0"/>
        <w:autoSpaceDN w:val="0"/>
        <w:adjustRightInd w:val="0"/>
        <w:spacing w:line="240" w:lineRule="auto"/>
        <w:ind w:left="708"/>
        <w:rPr>
          <w:rFonts w:ascii="Helvetica" w:hAnsi="Helvetica" w:cs="Helvetica"/>
          <w:sz w:val="20"/>
          <w:szCs w:val="20"/>
        </w:rPr>
      </w:pPr>
      <w:r>
        <w:rPr>
          <w:rFonts w:ascii="Helvetica" w:hAnsi="Helvetica" w:cs="Helvetica"/>
          <w:sz w:val="20"/>
          <w:szCs w:val="20"/>
        </w:rPr>
        <w:t>1.3. Contexte 2</w:t>
      </w:r>
    </w:p>
    <w:p w:rsidR="00F155BB" w:rsidRDefault="00F155BB" w:rsidP="00F155BB">
      <w:pPr>
        <w:autoSpaceDE w:val="0"/>
        <w:autoSpaceDN w:val="0"/>
        <w:adjustRightInd w:val="0"/>
        <w:spacing w:line="240" w:lineRule="auto"/>
        <w:ind w:left="708"/>
        <w:rPr>
          <w:rFonts w:ascii="Helvetica" w:hAnsi="Helvetica" w:cs="Helvetica"/>
          <w:sz w:val="20"/>
          <w:szCs w:val="20"/>
        </w:rPr>
      </w:pPr>
      <w:r>
        <w:rPr>
          <w:rFonts w:ascii="Helvetica" w:hAnsi="Helvetica" w:cs="Helvetica"/>
          <w:sz w:val="20"/>
          <w:szCs w:val="20"/>
        </w:rPr>
        <w:t>1.4. Définitions et Acronymes 2</w:t>
      </w:r>
    </w:p>
    <w:p w:rsidR="00F155BB" w:rsidRDefault="00F155BB" w:rsidP="00F155BB">
      <w:pPr>
        <w:autoSpaceDE w:val="0"/>
        <w:autoSpaceDN w:val="0"/>
        <w:adjustRightInd w:val="0"/>
        <w:spacing w:line="240" w:lineRule="auto"/>
        <w:ind w:left="1416"/>
        <w:rPr>
          <w:rFonts w:ascii="Helvetica" w:hAnsi="Helvetica" w:cs="Helvetica"/>
          <w:sz w:val="20"/>
          <w:szCs w:val="20"/>
        </w:rPr>
      </w:pPr>
      <w:r>
        <w:rPr>
          <w:rFonts w:ascii="Helvetica" w:hAnsi="Helvetica" w:cs="Helvetica"/>
          <w:sz w:val="20"/>
          <w:szCs w:val="20"/>
        </w:rPr>
        <w:t>1.4.1. Définitions 2</w:t>
      </w:r>
    </w:p>
    <w:p w:rsidR="00F155BB" w:rsidRDefault="00F155BB" w:rsidP="00F155BB">
      <w:pPr>
        <w:autoSpaceDE w:val="0"/>
        <w:autoSpaceDN w:val="0"/>
        <w:adjustRightInd w:val="0"/>
        <w:spacing w:line="240" w:lineRule="auto"/>
        <w:ind w:left="1416"/>
        <w:rPr>
          <w:rFonts w:ascii="Helvetica" w:hAnsi="Helvetica" w:cs="Helvetica"/>
          <w:sz w:val="20"/>
          <w:szCs w:val="20"/>
        </w:rPr>
      </w:pPr>
      <w:r>
        <w:rPr>
          <w:rFonts w:ascii="Helvetica" w:hAnsi="Helvetica" w:cs="Helvetica"/>
          <w:sz w:val="20"/>
          <w:szCs w:val="20"/>
        </w:rPr>
        <w:t>1.4.2. Acronymes 3</w:t>
      </w:r>
    </w:p>
    <w:p w:rsidR="00F155BB" w:rsidRDefault="00F155BB" w:rsidP="00F155BB">
      <w:pPr>
        <w:autoSpaceDE w:val="0"/>
        <w:autoSpaceDN w:val="0"/>
        <w:adjustRightInd w:val="0"/>
        <w:spacing w:line="240" w:lineRule="auto"/>
        <w:ind w:left="1416"/>
        <w:rPr>
          <w:rFonts w:ascii="Helvetica" w:hAnsi="Helvetica" w:cs="Helvetica"/>
          <w:sz w:val="20"/>
          <w:szCs w:val="20"/>
        </w:rPr>
      </w:pPr>
    </w:p>
    <w:p w:rsidR="00F155BB" w:rsidRDefault="00F155BB" w:rsidP="00F155BB">
      <w:pPr>
        <w:autoSpaceDE w:val="0"/>
        <w:autoSpaceDN w:val="0"/>
        <w:adjustRightInd w:val="0"/>
        <w:spacing w:line="240" w:lineRule="auto"/>
        <w:rPr>
          <w:rFonts w:ascii="Helvetica" w:hAnsi="Helvetica" w:cs="Helvetica"/>
          <w:sz w:val="20"/>
          <w:szCs w:val="20"/>
        </w:rPr>
      </w:pPr>
      <w:r>
        <w:rPr>
          <w:rFonts w:ascii="Helvetica" w:hAnsi="Helvetica" w:cs="Helvetica"/>
          <w:sz w:val="20"/>
          <w:szCs w:val="20"/>
        </w:rPr>
        <w:t>2. Besoins Fonctionnels 4</w:t>
      </w:r>
    </w:p>
    <w:p w:rsidR="00F155BB" w:rsidRDefault="00F155BB" w:rsidP="00F155BB">
      <w:pPr>
        <w:autoSpaceDE w:val="0"/>
        <w:autoSpaceDN w:val="0"/>
        <w:adjustRightInd w:val="0"/>
        <w:spacing w:line="240" w:lineRule="auto"/>
        <w:ind w:left="708"/>
        <w:rPr>
          <w:rFonts w:ascii="Helvetica" w:hAnsi="Helvetica" w:cs="Helvetica"/>
          <w:sz w:val="20"/>
          <w:szCs w:val="20"/>
        </w:rPr>
      </w:pPr>
      <w:r>
        <w:rPr>
          <w:rFonts w:ascii="Helvetica" w:hAnsi="Helvetica" w:cs="Helvetica"/>
          <w:sz w:val="20"/>
          <w:szCs w:val="20"/>
        </w:rPr>
        <w:t>2.1. Identification des flux 4</w:t>
      </w:r>
    </w:p>
    <w:p w:rsidR="00F155BB" w:rsidRDefault="00F155BB" w:rsidP="00F155BB">
      <w:pPr>
        <w:autoSpaceDE w:val="0"/>
        <w:autoSpaceDN w:val="0"/>
        <w:adjustRightInd w:val="0"/>
        <w:spacing w:line="240" w:lineRule="auto"/>
        <w:ind w:left="708"/>
        <w:rPr>
          <w:rFonts w:ascii="Helvetica" w:hAnsi="Helvetica" w:cs="Helvetica"/>
          <w:sz w:val="20"/>
          <w:szCs w:val="20"/>
        </w:rPr>
      </w:pPr>
      <w:r>
        <w:rPr>
          <w:rFonts w:ascii="Helvetica" w:hAnsi="Helvetica" w:cs="Helvetica"/>
          <w:sz w:val="20"/>
          <w:szCs w:val="20"/>
        </w:rPr>
        <w:t>2.2. Besoins de sécurité 5</w:t>
      </w:r>
    </w:p>
    <w:p w:rsidR="00F155BB" w:rsidRDefault="00F155BB" w:rsidP="00F155BB">
      <w:pPr>
        <w:autoSpaceDE w:val="0"/>
        <w:autoSpaceDN w:val="0"/>
        <w:adjustRightInd w:val="0"/>
        <w:spacing w:line="240" w:lineRule="auto"/>
        <w:ind w:left="1416"/>
        <w:rPr>
          <w:rFonts w:ascii="Helvetica" w:hAnsi="Helvetica" w:cs="Helvetica"/>
          <w:sz w:val="20"/>
          <w:szCs w:val="20"/>
        </w:rPr>
      </w:pPr>
      <w:r>
        <w:rPr>
          <w:rFonts w:ascii="Helvetica" w:hAnsi="Helvetica" w:cs="Helvetica"/>
          <w:sz w:val="20"/>
          <w:szCs w:val="20"/>
        </w:rPr>
        <w:t>2.2.1. Echelle de sensibilité 5</w:t>
      </w:r>
    </w:p>
    <w:p w:rsidR="00F155BB" w:rsidRDefault="00F155BB" w:rsidP="00F155BB">
      <w:pPr>
        <w:autoSpaceDE w:val="0"/>
        <w:autoSpaceDN w:val="0"/>
        <w:adjustRightInd w:val="0"/>
        <w:spacing w:line="240" w:lineRule="auto"/>
        <w:ind w:left="1416"/>
        <w:rPr>
          <w:rFonts w:ascii="Helvetica" w:hAnsi="Helvetica" w:cs="Helvetica"/>
          <w:sz w:val="20"/>
          <w:szCs w:val="20"/>
        </w:rPr>
      </w:pPr>
      <w:r>
        <w:rPr>
          <w:rFonts w:ascii="Helvetica" w:hAnsi="Helvetica" w:cs="Helvetica"/>
          <w:sz w:val="20"/>
          <w:szCs w:val="20"/>
        </w:rPr>
        <w:t>2.2.2. Disponibilité 6</w:t>
      </w:r>
    </w:p>
    <w:p w:rsidR="00F155BB" w:rsidRDefault="00F155BB" w:rsidP="00F155BB">
      <w:pPr>
        <w:autoSpaceDE w:val="0"/>
        <w:autoSpaceDN w:val="0"/>
        <w:adjustRightInd w:val="0"/>
        <w:spacing w:line="240" w:lineRule="auto"/>
        <w:ind w:left="1416"/>
        <w:rPr>
          <w:rFonts w:ascii="Helvetica" w:hAnsi="Helvetica" w:cs="Helvetica"/>
          <w:sz w:val="20"/>
          <w:szCs w:val="20"/>
        </w:rPr>
      </w:pPr>
      <w:r>
        <w:rPr>
          <w:rFonts w:ascii="Helvetica" w:hAnsi="Helvetica" w:cs="Helvetica"/>
          <w:sz w:val="20"/>
          <w:szCs w:val="20"/>
        </w:rPr>
        <w:t>2.2.3. Intégrité 6</w:t>
      </w:r>
    </w:p>
    <w:p w:rsidR="00F155BB" w:rsidRDefault="00F155BB" w:rsidP="00F155BB">
      <w:pPr>
        <w:autoSpaceDE w:val="0"/>
        <w:autoSpaceDN w:val="0"/>
        <w:adjustRightInd w:val="0"/>
        <w:spacing w:line="240" w:lineRule="auto"/>
        <w:ind w:left="1416"/>
        <w:rPr>
          <w:rFonts w:ascii="Helvetica" w:hAnsi="Helvetica" w:cs="Helvetica"/>
          <w:sz w:val="20"/>
          <w:szCs w:val="20"/>
        </w:rPr>
      </w:pPr>
      <w:r>
        <w:rPr>
          <w:rFonts w:ascii="Helvetica" w:hAnsi="Helvetica" w:cs="Helvetica"/>
          <w:sz w:val="20"/>
          <w:szCs w:val="20"/>
        </w:rPr>
        <w:t>2.2.4. Confidentialité 6</w:t>
      </w:r>
    </w:p>
    <w:p w:rsidR="00F155BB" w:rsidRDefault="00F155BB" w:rsidP="00F155BB">
      <w:pPr>
        <w:autoSpaceDE w:val="0"/>
        <w:autoSpaceDN w:val="0"/>
        <w:adjustRightInd w:val="0"/>
        <w:spacing w:line="240" w:lineRule="auto"/>
        <w:ind w:left="1416"/>
        <w:rPr>
          <w:rFonts w:ascii="Helvetica" w:hAnsi="Helvetica" w:cs="Helvetica"/>
          <w:sz w:val="20"/>
          <w:szCs w:val="20"/>
        </w:rPr>
      </w:pPr>
      <w:r>
        <w:rPr>
          <w:rFonts w:ascii="Helvetica" w:hAnsi="Helvetica" w:cs="Helvetica"/>
          <w:sz w:val="20"/>
          <w:szCs w:val="20"/>
        </w:rPr>
        <w:t>2.2.5. Preuve 6</w:t>
      </w:r>
    </w:p>
    <w:p w:rsidR="00F155BB" w:rsidRDefault="00F155BB" w:rsidP="00F155BB">
      <w:pPr>
        <w:autoSpaceDE w:val="0"/>
        <w:autoSpaceDN w:val="0"/>
        <w:adjustRightInd w:val="0"/>
        <w:spacing w:line="240" w:lineRule="auto"/>
        <w:ind w:left="708"/>
        <w:rPr>
          <w:rFonts w:ascii="Helvetica" w:hAnsi="Helvetica" w:cs="Helvetica"/>
          <w:sz w:val="20"/>
          <w:szCs w:val="20"/>
        </w:rPr>
      </w:pPr>
      <w:r>
        <w:rPr>
          <w:rFonts w:ascii="Helvetica" w:hAnsi="Helvetica" w:cs="Helvetica"/>
          <w:sz w:val="20"/>
          <w:szCs w:val="20"/>
        </w:rPr>
        <w:t>2.3. Sensibilité des catégories d’information 6</w:t>
      </w:r>
    </w:p>
    <w:p w:rsidR="00F155BB" w:rsidRDefault="00F155BB" w:rsidP="00F155BB">
      <w:pPr>
        <w:autoSpaceDE w:val="0"/>
        <w:autoSpaceDN w:val="0"/>
        <w:adjustRightInd w:val="0"/>
        <w:spacing w:line="240" w:lineRule="auto"/>
        <w:ind w:left="708"/>
        <w:rPr>
          <w:rFonts w:ascii="Helvetica" w:hAnsi="Helvetica" w:cs="Helvetica"/>
          <w:sz w:val="20"/>
          <w:szCs w:val="20"/>
        </w:rPr>
      </w:pPr>
      <w:r>
        <w:rPr>
          <w:rFonts w:ascii="Helvetica" w:hAnsi="Helvetica" w:cs="Helvetica"/>
          <w:sz w:val="20"/>
          <w:szCs w:val="20"/>
        </w:rPr>
        <w:t>2.4. Sensibilité des flux 7</w:t>
      </w:r>
    </w:p>
    <w:p w:rsidR="00F155BB" w:rsidRDefault="00F155BB" w:rsidP="00F155BB">
      <w:pPr>
        <w:autoSpaceDE w:val="0"/>
        <w:autoSpaceDN w:val="0"/>
        <w:adjustRightInd w:val="0"/>
        <w:spacing w:line="240" w:lineRule="auto"/>
        <w:ind w:left="708"/>
        <w:rPr>
          <w:rFonts w:ascii="Helvetica" w:hAnsi="Helvetica" w:cs="Helvetica"/>
          <w:sz w:val="20"/>
          <w:szCs w:val="20"/>
        </w:rPr>
      </w:pPr>
      <w:r>
        <w:rPr>
          <w:rFonts w:ascii="Helvetica" w:hAnsi="Helvetica" w:cs="Helvetica"/>
          <w:sz w:val="20"/>
          <w:szCs w:val="20"/>
        </w:rPr>
        <w:t>2.5. Chaîne de liaison 1 8</w:t>
      </w:r>
    </w:p>
    <w:p w:rsidR="00F155BB" w:rsidRDefault="00F155BB" w:rsidP="00F155BB">
      <w:pPr>
        <w:autoSpaceDE w:val="0"/>
        <w:autoSpaceDN w:val="0"/>
        <w:adjustRightInd w:val="0"/>
        <w:spacing w:line="240" w:lineRule="auto"/>
        <w:ind w:left="1416"/>
        <w:rPr>
          <w:rFonts w:ascii="Helvetica" w:hAnsi="Helvetica" w:cs="Helvetica"/>
          <w:sz w:val="20"/>
          <w:szCs w:val="20"/>
        </w:rPr>
      </w:pPr>
      <w:r>
        <w:rPr>
          <w:rFonts w:ascii="Helvetica" w:hAnsi="Helvetica" w:cs="Helvetica"/>
          <w:sz w:val="20"/>
          <w:szCs w:val="20"/>
        </w:rPr>
        <w:t>2.5.1. Les besoins fonctionnels 8</w:t>
      </w:r>
    </w:p>
    <w:p w:rsidR="00F155BB" w:rsidRDefault="00F155BB" w:rsidP="00F155BB">
      <w:pPr>
        <w:autoSpaceDE w:val="0"/>
        <w:autoSpaceDN w:val="0"/>
        <w:adjustRightInd w:val="0"/>
        <w:spacing w:line="240" w:lineRule="auto"/>
        <w:ind w:left="1416"/>
        <w:rPr>
          <w:rFonts w:ascii="Helvetica" w:hAnsi="Helvetica" w:cs="Helvetica"/>
          <w:sz w:val="20"/>
          <w:szCs w:val="20"/>
        </w:rPr>
      </w:pPr>
      <w:r>
        <w:rPr>
          <w:rFonts w:ascii="Helvetica" w:hAnsi="Helvetica" w:cs="Helvetica"/>
          <w:sz w:val="20"/>
          <w:szCs w:val="20"/>
        </w:rPr>
        <w:t>2.5.2. Les besoins de sécurité 8</w:t>
      </w:r>
    </w:p>
    <w:p w:rsidR="00255C56" w:rsidRDefault="00F155BB" w:rsidP="00F155BB">
      <w:pPr>
        <w:pStyle w:val="Sansinterligne"/>
        <w:ind w:left="708"/>
        <w:rPr>
          <w:rFonts w:ascii="Helvetica" w:hAnsi="Helvetica" w:cs="Helvetica"/>
        </w:rPr>
      </w:pPr>
      <w:r>
        <w:rPr>
          <w:rFonts w:ascii="Helvetica" w:hAnsi="Helvetica" w:cs="Helvetica"/>
        </w:rPr>
        <w:t>2.6. Chaîne de liaison … 9</w:t>
      </w:r>
    </w:p>
    <w:p w:rsidR="00F155BB" w:rsidRDefault="00F155BB" w:rsidP="00F155BB">
      <w:pPr>
        <w:autoSpaceDE w:val="0"/>
        <w:autoSpaceDN w:val="0"/>
        <w:adjustRightInd w:val="0"/>
        <w:spacing w:line="240" w:lineRule="auto"/>
        <w:ind w:left="1416"/>
        <w:rPr>
          <w:rFonts w:ascii="Helvetica" w:hAnsi="Helvetica" w:cs="Helvetica"/>
          <w:sz w:val="20"/>
          <w:szCs w:val="20"/>
        </w:rPr>
      </w:pPr>
      <w:r>
        <w:rPr>
          <w:rFonts w:ascii="Helvetica" w:hAnsi="Helvetica" w:cs="Helvetica"/>
          <w:sz w:val="20"/>
          <w:szCs w:val="20"/>
        </w:rPr>
        <w:t>2.6.1. Les besoins fonctionnels 9</w:t>
      </w:r>
    </w:p>
    <w:p w:rsidR="00F155BB" w:rsidRDefault="00F155BB" w:rsidP="00F155BB">
      <w:pPr>
        <w:autoSpaceDE w:val="0"/>
        <w:autoSpaceDN w:val="0"/>
        <w:adjustRightInd w:val="0"/>
        <w:spacing w:line="240" w:lineRule="auto"/>
        <w:ind w:left="1416"/>
        <w:rPr>
          <w:rFonts w:ascii="Helvetica" w:hAnsi="Helvetica" w:cs="Helvetica"/>
          <w:sz w:val="20"/>
          <w:szCs w:val="20"/>
        </w:rPr>
      </w:pPr>
      <w:r>
        <w:rPr>
          <w:rFonts w:ascii="Helvetica" w:hAnsi="Helvetica" w:cs="Helvetica"/>
          <w:sz w:val="20"/>
          <w:szCs w:val="20"/>
        </w:rPr>
        <w:t>2.6.2. Les besoins de sécurité 10</w:t>
      </w:r>
    </w:p>
    <w:p w:rsidR="00F155BB" w:rsidRDefault="00F155BB" w:rsidP="00F155BB">
      <w:pPr>
        <w:autoSpaceDE w:val="0"/>
        <w:autoSpaceDN w:val="0"/>
        <w:adjustRightInd w:val="0"/>
        <w:spacing w:line="240" w:lineRule="auto"/>
        <w:ind w:left="708"/>
        <w:rPr>
          <w:rFonts w:ascii="Helvetica" w:hAnsi="Helvetica" w:cs="Helvetica"/>
          <w:sz w:val="20"/>
          <w:szCs w:val="20"/>
        </w:rPr>
      </w:pPr>
      <w:r>
        <w:rPr>
          <w:rFonts w:ascii="Helvetica" w:hAnsi="Helvetica" w:cs="Helvetica"/>
          <w:sz w:val="20"/>
          <w:szCs w:val="20"/>
        </w:rPr>
        <w:t>2.7. Chaîne de liaison N 10</w:t>
      </w:r>
    </w:p>
    <w:p w:rsidR="00F155BB" w:rsidRDefault="00F155BB" w:rsidP="00F155BB">
      <w:pPr>
        <w:autoSpaceDE w:val="0"/>
        <w:autoSpaceDN w:val="0"/>
        <w:adjustRightInd w:val="0"/>
        <w:spacing w:line="240" w:lineRule="auto"/>
        <w:ind w:left="1416"/>
        <w:rPr>
          <w:rFonts w:ascii="Helvetica" w:hAnsi="Helvetica" w:cs="Helvetica"/>
          <w:sz w:val="20"/>
          <w:szCs w:val="20"/>
        </w:rPr>
      </w:pPr>
      <w:r>
        <w:rPr>
          <w:rFonts w:ascii="Helvetica" w:hAnsi="Helvetica" w:cs="Helvetica"/>
          <w:sz w:val="20"/>
          <w:szCs w:val="20"/>
        </w:rPr>
        <w:t>2.7.1. Les besoins fonctionnels 10</w:t>
      </w:r>
    </w:p>
    <w:p w:rsidR="00F155BB" w:rsidRDefault="00F155BB" w:rsidP="00F155BB">
      <w:pPr>
        <w:autoSpaceDE w:val="0"/>
        <w:autoSpaceDN w:val="0"/>
        <w:adjustRightInd w:val="0"/>
        <w:spacing w:line="240" w:lineRule="auto"/>
        <w:ind w:left="1416"/>
        <w:rPr>
          <w:rFonts w:ascii="Helvetica" w:hAnsi="Helvetica" w:cs="Helvetica"/>
          <w:sz w:val="20"/>
          <w:szCs w:val="20"/>
        </w:rPr>
      </w:pPr>
      <w:r>
        <w:rPr>
          <w:rFonts w:ascii="Helvetica" w:hAnsi="Helvetica" w:cs="Helvetica"/>
          <w:sz w:val="20"/>
          <w:szCs w:val="20"/>
        </w:rPr>
        <w:t>2.7.2. Les besoins de sécurité 11</w:t>
      </w:r>
    </w:p>
    <w:p w:rsidR="00F155BB" w:rsidRDefault="00F155BB" w:rsidP="00F155BB">
      <w:pPr>
        <w:autoSpaceDE w:val="0"/>
        <w:autoSpaceDN w:val="0"/>
        <w:adjustRightInd w:val="0"/>
        <w:spacing w:line="240" w:lineRule="auto"/>
        <w:ind w:left="1416"/>
        <w:rPr>
          <w:rFonts w:ascii="Helvetica" w:hAnsi="Helvetica" w:cs="Helvetica"/>
          <w:sz w:val="20"/>
          <w:szCs w:val="20"/>
        </w:rPr>
      </w:pPr>
    </w:p>
    <w:p w:rsidR="00F155BB" w:rsidRDefault="00F155BB" w:rsidP="00F155BB">
      <w:pPr>
        <w:autoSpaceDE w:val="0"/>
        <w:autoSpaceDN w:val="0"/>
        <w:adjustRightInd w:val="0"/>
        <w:spacing w:line="240" w:lineRule="auto"/>
        <w:rPr>
          <w:rFonts w:ascii="Helvetica" w:hAnsi="Helvetica" w:cs="Helvetica"/>
          <w:sz w:val="20"/>
          <w:szCs w:val="20"/>
        </w:rPr>
      </w:pPr>
      <w:r>
        <w:rPr>
          <w:rFonts w:ascii="Helvetica" w:hAnsi="Helvetica" w:cs="Helvetica"/>
          <w:sz w:val="20"/>
          <w:szCs w:val="20"/>
        </w:rPr>
        <w:t>3. Analyse de Risques 12</w:t>
      </w:r>
    </w:p>
    <w:p w:rsidR="00F155BB" w:rsidRDefault="00F155BB" w:rsidP="00F155BB">
      <w:pPr>
        <w:autoSpaceDE w:val="0"/>
        <w:autoSpaceDN w:val="0"/>
        <w:adjustRightInd w:val="0"/>
        <w:spacing w:line="240" w:lineRule="auto"/>
        <w:ind w:left="708"/>
        <w:rPr>
          <w:rFonts w:ascii="Helvetica" w:hAnsi="Helvetica" w:cs="Helvetica"/>
          <w:sz w:val="20"/>
          <w:szCs w:val="20"/>
        </w:rPr>
      </w:pPr>
      <w:r>
        <w:rPr>
          <w:rFonts w:ascii="Helvetica" w:hAnsi="Helvetica" w:cs="Helvetica"/>
          <w:sz w:val="20"/>
          <w:szCs w:val="20"/>
        </w:rPr>
        <w:t>3.1. Composantes Sensibles 12</w:t>
      </w:r>
    </w:p>
    <w:p w:rsidR="00F155BB" w:rsidRDefault="00F155BB" w:rsidP="00F155BB">
      <w:pPr>
        <w:autoSpaceDE w:val="0"/>
        <w:autoSpaceDN w:val="0"/>
        <w:adjustRightInd w:val="0"/>
        <w:spacing w:line="240" w:lineRule="auto"/>
        <w:ind w:left="708"/>
        <w:rPr>
          <w:rFonts w:ascii="Helvetica" w:hAnsi="Helvetica" w:cs="Helvetica"/>
          <w:sz w:val="20"/>
          <w:szCs w:val="20"/>
        </w:rPr>
      </w:pPr>
      <w:r>
        <w:rPr>
          <w:rFonts w:ascii="Helvetica" w:hAnsi="Helvetica" w:cs="Helvetica"/>
          <w:sz w:val="20"/>
          <w:szCs w:val="20"/>
        </w:rPr>
        <w:t>3.2. Analyse de Risques 12</w:t>
      </w:r>
    </w:p>
    <w:p w:rsidR="00F155BB" w:rsidRDefault="00F155BB" w:rsidP="00F155BB">
      <w:pPr>
        <w:autoSpaceDE w:val="0"/>
        <w:autoSpaceDN w:val="0"/>
        <w:adjustRightInd w:val="0"/>
        <w:spacing w:line="240" w:lineRule="auto"/>
        <w:ind w:left="1416"/>
        <w:rPr>
          <w:rFonts w:ascii="Helvetica" w:hAnsi="Helvetica" w:cs="Helvetica"/>
          <w:sz w:val="20"/>
          <w:szCs w:val="20"/>
        </w:rPr>
      </w:pPr>
      <w:r>
        <w:rPr>
          <w:rFonts w:ascii="Helvetica" w:hAnsi="Helvetica" w:cs="Helvetica"/>
          <w:sz w:val="20"/>
          <w:szCs w:val="20"/>
        </w:rPr>
        <w:t>3.2.1. Incidents Potentiels (menaces) 12</w:t>
      </w:r>
    </w:p>
    <w:p w:rsidR="00F155BB" w:rsidRDefault="00F155BB" w:rsidP="00F155BB">
      <w:pPr>
        <w:autoSpaceDE w:val="0"/>
        <w:autoSpaceDN w:val="0"/>
        <w:adjustRightInd w:val="0"/>
        <w:spacing w:line="240" w:lineRule="auto"/>
        <w:ind w:left="1416"/>
        <w:rPr>
          <w:rFonts w:ascii="Helvetica" w:hAnsi="Helvetica" w:cs="Helvetica"/>
          <w:sz w:val="20"/>
          <w:szCs w:val="20"/>
        </w:rPr>
      </w:pPr>
      <w:r>
        <w:rPr>
          <w:rFonts w:ascii="Helvetica" w:hAnsi="Helvetica" w:cs="Helvetica"/>
          <w:sz w:val="20"/>
          <w:szCs w:val="20"/>
        </w:rPr>
        <w:t>3.2.2. Conséquences (risques) 12</w:t>
      </w:r>
    </w:p>
    <w:p w:rsidR="00F155BB" w:rsidRDefault="00F155BB" w:rsidP="00F155BB">
      <w:pPr>
        <w:autoSpaceDE w:val="0"/>
        <w:autoSpaceDN w:val="0"/>
        <w:adjustRightInd w:val="0"/>
        <w:spacing w:line="240" w:lineRule="auto"/>
        <w:ind w:left="708"/>
        <w:rPr>
          <w:rFonts w:ascii="Helvetica" w:hAnsi="Helvetica" w:cs="Helvetica"/>
          <w:sz w:val="20"/>
          <w:szCs w:val="20"/>
        </w:rPr>
      </w:pPr>
      <w:r>
        <w:rPr>
          <w:rFonts w:ascii="Helvetica" w:hAnsi="Helvetica" w:cs="Helvetica"/>
          <w:sz w:val="20"/>
          <w:szCs w:val="20"/>
        </w:rPr>
        <w:t>3.3. Synthèse des Conséquences 13</w:t>
      </w:r>
    </w:p>
    <w:p w:rsidR="00F155BB" w:rsidRDefault="00F155BB" w:rsidP="00F155BB">
      <w:pPr>
        <w:autoSpaceDE w:val="0"/>
        <w:autoSpaceDN w:val="0"/>
        <w:adjustRightInd w:val="0"/>
        <w:spacing w:line="240" w:lineRule="auto"/>
        <w:ind w:left="708"/>
        <w:rPr>
          <w:rFonts w:ascii="Helvetica" w:hAnsi="Helvetica" w:cs="Helvetica"/>
          <w:sz w:val="20"/>
          <w:szCs w:val="20"/>
        </w:rPr>
      </w:pPr>
    </w:p>
    <w:p w:rsidR="00F155BB" w:rsidRDefault="00F155BB" w:rsidP="00F155BB">
      <w:pPr>
        <w:autoSpaceDE w:val="0"/>
        <w:autoSpaceDN w:val="0"/>
        <w:adjustRightInd w:val="0"/>
        <w:spacing w:line="240" w:lineRule="auto"/>
        <w:rPr>
          <w:rFonts w:ascii="Helvetica" w:hAnsi="Helvetica" w:cs="Helvetica"/>
          <w:sz w:val="20"/>
          <w:szCs w:val="20"/>
        </w:rPr>
      </w:pPr>
      <w:r>
        <w:rPr>
          <w:rFonts w:ascii="Helvetica" w:hAnsi="Helvetica" w:cs="Helvetica"/>
          <w:sz w:val="20"/>
          <w:szCs w:val="20"/>
        </w:rPr>
        <w:t>4. Choix de Solution(s) 14</w:t>
      </w:r>
    </w:p>
    <w:p w:rsidR="00F155BB" w:rsidRDefault="00F155BB" w:rsidP="00F155BB">
      <w:pPr>
        <w:autoSpaceDE w:val="0"/>
        <w:autoSpaceDN w:val="0"/>
        <w:adjustRightInd w:val="0"/>
        <w:spacing w:line="240" w:lineRule="auto"/>
        <w:ind w:left="708"/>
        <w:rPr>
          <w:rFonts w:ascii="Helvetica" w:hAnsi="Helvetica" w:cs="Helvetica"/>
          <w:sz w:val="20"/>
          <w:szCs w:val="20"/>
        </w:rPr>
      </w:pPr>
      <w:r>
        <w:rPr>
          <w:rFonts w:ascii="Helvetica" w:hAnsi="Helvetica" w:cs="Helvetica"/>
          <w:sz w:val="20"/>
          <w:szCs w:val="20"/>
        </w:rPr>
        <w:t>4.1. Moyens de Sécurité 14</w:t>
      </w:r>
    </w:p>
    <w:p w:rsidR="00F155BB" w:rsidRDefault="00F155BB" w:rsidP="00F155BB">
      <w:pPr>
        <w:autoSpaceDE w:val="0"/>
        <w:autoSpaceDN w:val="0"/>
        <w:adjustRightInd w:val="0"/>
        <w:spacing w:line="240" w:lineRule="auto"/>
        <w:ind w:left="708"/>
        <w:rPr>
          <w:rFonts w:ascii="Helvetica" w:hAnsi="Helvetica" w:cs="Helvetica"/>
          <w:sz w:val="20"/>
          <w:szCs w:val="20"/>
        </w:rPr>
      </w:pPr>
      <w:r>
        <w:rPr>
          <w:rFonts w:ascii="Helvetica" w:hAnsi="Helvetica" w:cs="Helvetica"/>
          <w:sz w:val="20"/>
          <w:szCs w:val="20"/>
        </w:rPr>
        <w:t>4.2. Synthèse des Moyens de Sécurité 14</w:t>
      </w:r>
    </w:p>
    <w:p w:rsidR="00F155BB" w:rsidRDefault="00F155BB" w:rsidP="00F155BB">
      <w:pPr>
        <w:autoSpaceDE w:val="0"/>
        <w:autoSpaceDN w:val="0"/>
        <w:adjustRightInd w:val="0"/>
        <w:spacing w:line="240" w:lineRule="auto"/>
        <w:ind w:left="1416"/>
        <w:rPr>
          <w:rFonts w:ascii="Helvetica" w:hAnsi="Helvetica" w:cs="Helvetica"/>
          <w:sz w:val="20"/>
          <w:szCs w:val="20"/>
        </w:rPr>
      </w:pPr>
      <w:r>
        <w:rPr>
          <w:rFonts w:ascii="Helvetica" w:hAnsi="Helvetica" w:cs="Helvetica"/>
          <w:sz w:val="20"/>
          <w:szCs w:val="20"/>
        </w:rPr>
        <w:t>4.2.1. Moyens de sécurité 1 14</w:t>
      </w:r>
    </w:p>
    <w:p w:rsidR="00F155BB" w:rsidRDefault="00F155BB" w:rsidP="00F155BB">
      <w:pPr>
        <w:autoSpaceDE w:val="0"/>
        <w:autoSpaceDN w:val="0"/>
        <w:adjustRightInd w:val="0"/>
        <w:spacing w:line="240" w:lineRule="auto"/>
        <w:ind w:left="1416"/>
        <w:rPr>
          <w:rFonts w:ascii="Helvetica" w:hAnsi="Helvetica" w:cs="Helvetica"/>
          <w:sz w:val="20"/>
          <w:szCs w:val="20"/>
        </w:rPr>
      </w:pPr>
      <w:r>
        <w:rPr>
          <w:rFonts w:ascii="Helvetica" w:hAnsi="Helvetica" w:cs="Helvetica"/>
          <w:sz w:val="20"/>
          <w:szCs w:val="20"/>
        </w:rPr>
        <w:t>4.2.2. Moyens de sécurité … 15</w:t>
      </w:r>
    </w:p>
    <w:p w:rsidR="00F155BB" w:rsidRDefault="00F155BB" w:rsidP="00F155BB">
      <w:pPr>
        <w:autoSpaceDE w:val="0"/>
        <w:autoSpaceDN w:val="0"/>
        <w:adjustRightInd w:val="0"/>
        <w:spacing w:line="240" w:lineRule="auto"/>
        <w:ind w:left="1416"/>
        <w:rPr>
          <w:rFonts w:ascii="Helvetica" w:hAnsi="Helvetica" w:cs="Helvetica"/>
          <w:sz w:val="20"/>
          <w:szCs w:val="20"/>
        </w:rPr>
      </w:pPr>
      <w:r>
        <w:rPr>
          <w:rFonts w:ascii="Helvetica" w:hAnsi="Helvetica" w:cs="Helvetica"/>
          <w:sz w:val="20"/>
          <w:szCs w:val="20"/>
        </w:rPr>
        <w:t>4.2.3. Moyens de sécurité N 15</w:t>
      </w:r>
    </w:p>
    <w:p w:rsidR="00F155BB" w:rsidRDefault="00F155BB" w:rsidP="00F155BB">
      <w:pPr>
        <w:autoSpaceDE w:val="0"/>
        <w:autoSpaceDN w:val="0"/>
        <w:adjustRightInd w:val="0"/>
        <w:spacing w:line="240" w:lineRule="auto"/>
        <w:ind w:left="708"/>
        <w:rPr>
          <w:rFonts w:ascii="Helvetica" w:hAnsi="Helvetica" w:cs="Helvetica"/>
          <w:sz w:val="20"/>
          <w:szCs w:val="20"/>
        </w:rPr>
      </w:pPr>
      <w:r>
        <w:rPr>
          <w:rFonts w:ascii="Helvetica" w:hAnsi="Helvetica" w:cs="Helvetica"/>
          <w:sz w:val="20"/>
          <w:szCs w:val="20"/>
        </w:rPr>
        <w:t>4.3. Architecture globale 15</w:t>
      </w:r>
    </w:p>
    <w:p w:rsidR="00F155BB" w:rsidRDefault="00F155BB" w:rsidP="00F155BB">
      <w:pPr>
        <w:autoSpaceDE w:val="0"/>
        <w:autoSpaceDN w:val="0"/>
        <w:adjustRightInd w:val="0"/>
        <w:spacing w:line="240" w:lineRule="auto"/>
        <w:ind w:left="1416"/>
        <w:rPr>
          <w:rFonts w:ascii="Helvetica" w:hAnsi="Helvetica" w:cs="Helvetica"/>
          <w:sz w:val="20"/>
          <w:szCs w:val="20"/>
        </w:rPr>
      </w:pPr>
      <w:r>
        <w:rPr>
          <w:rFonts w:ascii="Helvetica" w:hAnsi="Helvetica" w:cs="Helvetica"/>
          <w:sz w:val="20"/>
          <w:szCs w:val="20"/>
        </w:rPr>
        <w:t>4.3.1. Description du choix 15</w:t>
      </w:r>
    </w:p>
    <w:p w:rsidR="00F155BB" w:rsidRDefault="00F155BB" w:rsidP="00F155BB">
      <w:pPr>
        <w:autoSpaceDE w:val="0"/>
        <w:autoSpaceDN w:val="0"/>
        <w:adjustRightInd w:val="0"/>
        <w:spacing w:line="240" w:lineRule="auto"/>
        <w:ind w:left="1416"/>
        <w:rPr>
          <w:rFonts w:ascii="Helvetica" w:hAnsi="Helvetica" w:cs="Helvetica"/>
          <w:sz w:val="20"/>
          <w:szCs w:val="20"/>
        </w:rPr>
      </w:pPr>
      <w:r>
        <w:rPr>
          <w:rFonts w:ascii="Helvetica" w:hAnsi="Helvetica" w:cs="Helvetica"/>
          <w:sz w:val="20"/>
          <w:szCs w:val="20"/>
        </w:rPr>
        <w:t>4.3.2. Contraintes particulières 15</w:t>
      </w:r>
    </w:p>
    <w:p w:rsidR="00F155BB" w:rsidRDefault="00F155BB" w:rsidP="00F155BB">
      <w:pPr>
        <w:autoSpaceDE w:val="0"/>
        <w:autoSpaceDN w:val="0"/>
        <w:adjustRightInd w:val="0"/>
        <w:spacing w:line="240" w:lineRule="auto"/>
        <w:ind w:left="708"/>
        <w:rPr>
          <w:rFonts w:ascii="Helvetica" w:hAnsi="Helvetica" w:cs="Helvetica"/>
          <w:sz w:val="20"/>
          <w:szCs w:val="20"/>
        </w:rPr>
      </w:pPr>
      <w:r>
        <w:rPr>
          <w:rFonts w:ascii="Helvetica" w:hAnsi="Helvetica" w:cs="Helvetica"/>
          <w:sz w:val="20"/>
          <w:szCs w:val="20"/>
        </w:rPr>
        <w:t>4.4. Recommandations 15</w:t>
      </w:r>
    </w:p>
    <w:p w:rsidR="00F155BB" w:rsidRDefault="00F155BB" w:rsidP="00F155BB">
      <w:pPr>
        <w:autoSpaceDE w:val="0"/>
        <w:autoSpaceDN w:val="0"/>
        <w:adjustRightInd w:val="0"/>
        <w:spacing w:line="240" w:lineRule="auto"/>
        <w:ind w:left="1416"/>
        <w:rPr>
          <w:rFonts w:ascii="Helvetica" w:hAnsi="Helvetica" w:cs="Helvetica"/>
          <w:sz w:val="20"/>
          <w:szCs w:val="20"/>
        </w:rPr>
      </w:pPr>
      <w:r>
        <w:rPr>
          <w:rFonts w:ascii="Helvetica" w:hAnsi="Helvetica" w:cs="Helvetica"/>
          <w:sz w:val="20"/>
          <w:szCs w:val="20"/>
        </w:rPr>
        <w:t>4.4.1. Recommandations réglementaires 16</w:t>
      </w:r>
    </w:p>
    <w:p w:rsidR="00F155BB" w:rsidRDefault="00F155BB" w:rsidP="00F155BB">
      <w:pPr>
        <w:autoSpaceDE w:val="0"/>
        <w:autoSpaceDN w:val="0"/>
        <w:adjustRightInd w:val="0"/>
        <w:spacing w:line="240" w:lineRule="auto"/>
        <w:ind w:left="1416"/>
        <w:rPr>
          <w:rFonts w:ascii="Helvetica" w:hAnsi="Helvetica" w:cs="Helvetica"/>
          <w:sz w:val="20"/>
          <w:szCs w:val="20"/>
        </w:rPr>
      </w:pPr>
      <w:r>
        <w:rPr>
          <w:rFonts w:ascii="Helvetica" w:hAnsi="Helvetica" w:cs="Helvetica"/>
          <w:sz w:val="20"/>
          <w:szCs w:val="20"/>
        </w:rPr>
        <w:t>4.4.2. Recommandations générales 16</w:t>
      </w:r>
    </w:p>
    <w:p w:rsidR="00F155BB" w:rsidRDefault="00F155BB" w:rsidP="00F155BB">
      <w:pPr>
        <w:autoSpaceDE w:val="0"/>
        <w:autoSpaceDN w:val="0"/>
        <w:adjustRightInd w:val="0"/>
        <w:spacing w:line="240" w:lineRule="auto"/>
        <w:ind w:left="1416"/>
        <w:rPr>
          <w:rFonts w:ascii="Helvetica" w:hAnsi="Helvetica" w:cs="Helvetica"/>
          <w:sz w:val="20"/>
          <w:szCs w:val="20"/>
        </w:rPr>
      </w:pPr>
      <w:r>
        <w:rPr>
          <w:rFonts w:ascii="Helvetica" w:hAnsi="Helvetica" w:cs="Helvetica"/>
          <w:sz w:val="20"/>
          <w:szCs w:val="20"/>
        </w:rPr>
        <w:t>4.4.3. Recommandations particulières 16</w:t>
      </w:r>
    </w:p>
    <w:p w:rsidR="00F155BB" w:rsidRDefault="00F155BB" w:rsidP="00F155BB">
      <w:pPr>
        <w:autoSpaceDE w:val="0"/>
        <w:autoSpaceDN w:val="0"/>
        <w:adjustRightInd w:val="0"/>
        <w:spacing w:line="240" w:lineRule="auto"/>
        <w:ind w:left="1416"/>
        <w:rPr>
          <w:rFonts w:ascii="Helvetica" w:hAnsi="Helvetica" w:cs="Helvetica"/>
          <w:sz w:val="20"/>
          <w:szCs w:val="20"/>
        </w:rPr>
      </w:pPr>
    </w:p>
    <w:p w:rsidR="00F155BB" w:rsidRDefault="00F155BB" w:rsidP="00F155BB">
      <w:pPr>
        <w:autoSpaceDE w:val="0"/>
        <w:autoSpaceDN w:val="0"/>
        <w:adjustRightInd w:val="0"/>
        <w:spacing w:line="240" w:lineRule="auto"/>
        <w:rPr>
          <w:rFonts w:ascii="Helvetica" w:hAnsi="Helvetica" w:cs="Helvetica"/>
          <w:sz w:val="20"/>
          <w:szCs w:val="20"/>
        </w:rPr>
      </w:pPr>
      <w:r>
        <w:rPr>
          <w:rFonts w:ascii="Helvetica" w:hAnsi="Helvetica" w:cs="Helvetica"/>
          <w:sz w:val="20"/>
          <w:szCs w:val="20"/>
        </w:rPr>
        <w:t>5. Matrice des flux 17</w:t>
      </w:r>
    </w:p>
    <w:p w:rsidR="00F155BB" w:rsidRDefault="00F155BB" w:rsidP="00F155BB">
      <w:pPr>
        <w:autoSpaceDE w:val="0"/>
        <w:autoSpaceDN w:val="0"/>
        <w:adjustRightInd w:val="0"/>
        <w:spacing w:line="240" w:lineRule="auto"/>
        <w:rPr>
          <w:rFonts w:ascii="Helvetica" w:hAnsi="Helvetica" w:cs="Helvetica"/>
          <w:sz w:val="20"/>
          <w:szCs w:val="20"/>
        </w:rPr>
      </w:pPr>
    </w:p>
    <w:p w:rsidR="00F155BB" w:rsidRDefault="00F155BB" w:rsidP="00F155BB">
      <w:pPr>
        <w:pStyle w:val="Sansinterligne"/>
        <w:rPr>
          <w:rFonts w:ascii="Helvetica" w:hAnsi="Helvetica" w:cs="Helvetica"/>
        </w:rPr>
      </w:pPr>
      <w:r>
        <w:rPr>
          <w:rFonts w:ascii="Helvetica" w:hAnsi="Helvetica" w:cs="Helvetica"/>
        </w:rPr>
        <w:t>6. Risques Résiduels 18</w:t>
      </w:r>
    </w:p>
    <w:p w:rsidR="00F155BB" w:rsidRDefault="00F155BB" w:rsidP="00F155BB">
      <w:pPr>
        <w:pStyle w:val="Sansinterligne"/>
        <w:rPr>
          <w:rFonts w:cs="Arial"/>
          <w:color w:val="595959"/>
        </w:rPr>
      </w:pPr>
    </w:p>
    <w:p w:rsidR="00F155BB" w:rsidRDefault="00F155BB" w:rsidP="00F155BB">
      <w:pPr>
        <w:pStyle w:val="Sansinterligne"/>
        <w:rPr>
          <w:rFonts w:cs="Arial"/>
          <w:color w:val="595959"/>
        </w:rPr>
      </w:pPr>
    </w:p>
    <w:p w:rsidR="00F155BB" w:rsidRDefault="00F155BB" w:rsidP="00F155BB">
      <w:pPr>
        <w:pStyle w:val="Titre1"/>
        <w:autoSpaceDE w:val="0"/>
        <w:autoSpaceDN w:val="0"/>
        <w:adjustRightInd w:val="0"/>
        <w:spacing w:before="0" w:after="0" w:line="240" w:lineRule="auto"/>
        <w:rPr>
          <w:rFonts w:eastAsia="Times New Roman"/>
          <w:sz w:val="28"/>
          <w:lang w:eastAsia="fr-FR"/>
        </w:rPr>
      </w:pPr>
      <w:bookmarkStart w:id="10" w:name="_Toc39929351"/>
      <w:r w:rsidRPr="00F155BB">
        <w:rPr>
          <w:rFonts w:eastAsia="Times New Roman"/>
          <w:sz w:val="28"/>
          <w:lang w:eastAsia="fr-FR"/>
        </w:rPr>
        <w:lastRenderedPageBreak/>
        <w:t>Tableau de bord de pilotage de SMSI</w:t>
      </w:r>
      <w:bookmarkEnd w:id="10"/>
    </w:p>
    <w:p w:rsidR="00F155BB" w:rsidRDefault="00F155BB" w:rsidP="00F155BB">
      <w:pPr>
        <w:pStyle w:val="O-NormalOSIATIS"/>
      </w:pPr>
    </w:p>
    <w:p w:rsidR="003B1335" w:rsidRDefault="00F155BB" w:rsidP="003B1335">
      <w:pPr>
        <w:pStyle w:val="O-NormalOSIATIS"/>
      </w:pPr>
      <w:r>
        <w:rPr>
          <w:noProof/>
        </w:rPr>
        <w:drawing>
          <wp:inline distT="0" distB="0" distL="0" distR="0" wp14:anchorId="13B9EAD7" wp14:editId="57370411">
            <wp:extent cx="5760720" cy="48406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840605"/>
                    </a:xfrm>
                    <a:prstGeom prst="rect">
                      <a:avLst/>
                    </a:prstGeom>
                  </pic:spPr>
                </pic:pic>
              </a:graphicData>
            </a:graphic>
          </wp:inline>
        </w:drawing>
      </w:r>
    </w:p>
    <w:p w:rsidR="003B1335" w:rsidRDefault="003B1335" w:rsidP="003B1335">
      <w:pPr>
        <w:rPr>
          <w:lang w:eastAsia="fr-FR"/>
        </w:rPr>
      </w:pPr>
      <w:r>
        <w:rPr>
          <w:noProof/>
          <w:lang w:eastAsia="fr-FR"/>
        </w:rPr>
        <w:drawing>
          <wp:inline distT="0" distB="0" distL="0" distR="0" wp14:anchorId="7DA7CF3D" wp14:editId="4823E5B1">
            <wp:extent cx="5760720" cy="147256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472565"/>
                    </a:xfrm>
                    <a:prstGeom prst="rect">
                      <a:avLst/>
                    </a:prstGeom>
                  </pic:spPr>
                </pic:pic>
              </a:graphicData>
            </a:graphic>
          </wp:inline>
        </w:drawing>
      </w:r>
    </w:p>
    <w:p w:rsidR="003B1335" w:rsidRPr="003B1335" w:rsidRDefault="003B1335" w:rsidP="003B1335">
      <w:pPr>
        <w:rPr>
          <w:lang w:eastAsia="fr-FR"/>
        </w:rPr>
      </w:pPr>
    </w:p>
    <w:p w:rsidR="003B1335" w:rsidRPr="003B1335" w:rsidRDefault="003B1335" w:rsidP="003B1335">
      <w:pPr>
        <w:rPr>
          <w:lang w:eastAsia="fr-FR"/>
        </w:rPr>
      </w:pPr>
    </w:p>
    <w:p w:rsidR="003B1335" w:rsidRPr="003B1335" w:rsidRDefault="003B1335" w:rsidP="003B1335">
      <w:pPr>
        <w:rPr>
          <w:lang w:eastAsia="fr-FR"/>
        </w:rPr>
      </w:pPr>
    </w:p>
    <w:p w:rsidR="003B1335" w:rsidRPr="003B1335" w:rsidRDefault="003B1335" w:rsidP="003B1335">
      <w:pPr>
        <w:rPr>
          <w:lang w:eastAsia="fr-FR"/>
        </w:rPr>
      </w:pPr>
    </w:p>
    <w:p w:rsidR="003B1335" w:rsidRDefault="003B1335" w:rsidP="003B1335">
      <w:pPr>
        <w:rPr>
          <w:lang w:eastAsia="fr-FR"/>
        </w:rPr>
      </w:pPr>
    </w:p>
    <w:p w:rsidR="00F155BB" w:rsidRDefault="00F155BB" w:rsidP="003B1335">
      <w:pPr>
        <w:rPr>
          <w:lang w:eastAsia="fr-FR"/>
        </w:rPr>
      </w:pPr>
    </w:p>
    <w:p w:rsidR="003B1335" w:rsidRDefault="003B1335" w:rsidP="003B1335">
      <w:pPr>
        <w:rPr>
          <w:lang w:eastAsia="fr-FR"/>
        </w:rPr>
      </w:pPr>
    </w:p>
    <w:p w:rsidR="003B1335" w:rsidRDefault="003B1335" w:rsidP="003B1335">
      <w:pPr>
        <w:rPr>
          <w:lang w:eastAsia="fr-FR"/>
        </w:rPr>
      </w:pPr>
    </w:p>
    <w:p w:rsidR="003B1335" w:rsidRDefault="003B1335" w:rsidP="003B1335">
      <w:pPr>
        <w:rPr>
          <w:lang w:eastAsia="fr-FR"/>
        </w:rPr>
      </w:pPr>
    </w:p>
    <w:p w:rsidR="003B1335" w:rsidRDefault="003B1335" w:rsidP="003B1335">
      <w:pPr>
        <w:rPr>
          <w:lang w:eastAsia="fr-FR"/>
        </w:rPr>
      </w:pPr>
      <w:r>
        <w:rPr>
          <w:noProof/>
          <w:lang w:eastAsia="fr-FR"/>
        </w:rPr>
        <w:lastRenderedPageBreak/>
        <w:drawing>
          <wp:inline distT="0" distB="0" distL="0" distR="0" wp14:anchorId="4B393622" wp14:editId="053CE011">
            <wp:extent cx="5760720" cy="741870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7418705"/>
                    </a:xfrm>
                    <a:prstGeom prst="rect">
                      <a:avLst/>
                    </a:prstGeom>
                  </pic:spPr>
                </pic:pic>
              </a:graphicData>
            </a:graphic>
          </wp:inline>
        </w:drawing>
      </w:r>
    </w:p>
    <w:p w:rsidR="003B1335" w:rsidRPr="003B1335" w:rsidRDefault="003B1335" w:rsidP="003B1335">
      <w:pPr>
        <w:rPr>
          <w:lang w:eastAsia="fr-FR"/>
        </w:rPr>
      </w:pPr>
    </w:p>
    <w:p w:rsidR="003B1335" w:rsidRPr="003B1335" w:rsidRDefault="003B1335" w:rsidP="003B1335">
      <w:pPr>
        <w:rPr>
          <w:lang w:eastAsia="fr-FR"/>
        </w:rPr>
      </w:pPr>
    </w:p>
    <w:p w:rsidR="003B1335" w:rsidRDefault="003B1335" w:rsidP="003B1335">
      <w:pPr>
        <w:rPr>
          <w:lang w:eastAsia="fr-FR"/>
        </w:rPr>
      </w:pPr>
    </w:p>
    <w:p w:rsidR="003B1335" w:rsidRDefault="003B1335" w:rsidP="003B1335">
      <w:pPr>
        <w:tabs>
          <w:tab w:val="left" w:pos="2459"/>
        </w:tabs>
        <w:rPr>
          <w:lang w:eastAsia="fr-FR"/>
        </w:rPr>
      </w:pPr>
      <w:r>
        <w:rPr>
          <w:lang w:eastAsia="fr-FR"/>
        </w:rPr>
        <w:tab/>
      </w:r>
    </w:p>
    <w:p w:rsidR="003B1335" w:rsidRDefault="003B1335" w:rsidP="003B1335">
      <w:pPr>
        <w:tabs>
          <w:tab w:val="left" w:pos="2459"/>
        </w:tabs>
        <w:rPr>
          <w:lang w:eastAsia="fr-FR"/>
        </w:rPr>
      </w:pPr>
    </w:p>
    <w:p w:rsidR="003B1335" w:rsidRDefault="003B1335" w:rsidP="003B1335">
      <w:pPr>
        <w:tabs>
          <w:tab w:val="left" w:pos="2459"/>
        </w:tabs>
        <w:rPr>
          <w:lang w:eastAsia="fr-FR"/>
        </w:rPr>
      </w:pPr>
    </w:p>
    <w:p w:rsidR="003B1335" w:rsidRDefault="003B1335" w:rsidP="003B1335">
      <w:pPr>
        <w:tabs>
          <w:tab w:val="left" w:pos="2459"/>
        </w:tabs>
        <w:rPr>
          <w:lang w:eastAsia="fr-FR"/>
        </w:rPr>
      </w:pPr>
      <w:r>
        <w:rPr>
          <w:noProof/>
          <w:lang w:eastAsia="fr-FR"/>
        </w:rPr>
        <w:lastRenderedPageBreak/>
        <w:drawing>
          <wp:inline distT="0" distB="0" distL="0" distR="0" wp14:anchorId="3F6A67C8" wp14:editId="39632FAC">
            <wp:extent cx="5760720" cy="7329268"/>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2683" cy="7331765"/>
                    </a:xfrm>
                    <a:prstGeom prst="rect">
                      <a:avLst/>
                    </a:prstGeom>
                  </pic:spPr>
                </pic:pic>
              </a:graphicData>
            </a:graphic>
          </wp:inline>
        </w:drawing>
      </w:r>
    </w:p>
    <w:p w:rsidR="003B1335" w:rsidRDefault="003B1335" w:rsidP="003B1335">
      <w:pPr>
        <w:rPr>
          <w:lang w:eastAsia="fr-FR"/>
        </w:rPr>
      </w:pPr>
    </w:p>
    <w:p w:rsidR="003B1335" w:rsidRDefault="003B1335" w:rsidP="003B1335">
      <w:pPr>
        <w:rPr>
          <w:lang w:eastAsia="fr-FR"/>
        </w:rPr>
      </w:pPr>
      <w:r>
        <w:rPr>
          <w:noProof/>
          <w:lang w:eastAsia="fr-FR"/>
        </w:rPr>
        <w:drawing>
          <wp:inline distT="0" distB="0" distL="0" distR="0" wp14:anchorId="29E0348E" wp14:editId="59B81EA2">
            <wp:extent cx="4586068" cy="912612"/>
            <wp:effectExtent l="0" t="0" r="5080"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4549" cy="924249"/>
                    </a:xfrm>
                    <a:prstGeom prst="rect">
                      <a:avLst/>
                    </a:prstGeom>
                  </pic:spPr>
                </pic:pic>
              </a:graphicData>
            </a:graphic>
          </wp:inline>
        </w:drawing>
      </w:r>
    </w:p>
    <w:p w:rsidR="003B1335" w:rsidRDefault="003B1335" w:rsidP="003B1335">
      <w:pPr>
        <w:pStyle w:val="Titre1"/>
        <w:autoSpaceDE w:val="0"/>
        <w:autoSpaceDN w:val="0"/>
        <w:adjustRightInd w:val="0"/>
        <w:spacing w:before="0" w:after="0" w:line="240" w:lineRule="auto"/>
        <w:rPr>
          <w:rFonts w:eastAsia="Times New Roman"/>
          <w:sz w:val="28"/>
          <w:lang w:eastAsia="fr-FR"/>
        </w:rPr>
      </w:pPr>
      <w:bookmarkStart w:id="11" w:name="_Toc39929352"/>
      <w:r w:rsidRPr="003B1335">
        <w:rPr>
          <w:rFonts w:eastAsia="Times New Roman"/>
          <w:sz w:val="28"/>
          <w:lang w:eastAsia="fr-FR"/>
        </w:rPr>
        <w:lastRenderedPageBreak/>
        <w:t>Indicateurs de sécurité</w:t>
      </w:r>
      <w:bookmarkEnd w:id="11"/>
    </w:p>
    <w:p w:rsidR="003B1335" w:rsidRDefault="003B1335" w:rsidP="003B1335">
      <w:pPr>
        <w:pStyle w:val="O-NormalOSIATIS"/>
      </w:pPr>
      <w:r>
        <w:rPr>
          <w:noProof/>
        </w:rPr>
        <w:drawing>
          <wp:inline distT="0" distB="0" distL="0" distR="0" wp14:anchorId="7D977290" wp14:editId="31F78E2B">
            <wp:extent cx="5515556" cy="6787662"/>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2528" cy="6796242"/>
                    </a:xfrm>
                    <a:prstGeom prst="rect">
                      <a:avLst/>
                    </a:prstGeom>
                  </pic:spPr>
                </pic:pic>
              </a:graphicData>
            </a:graphic>
          </wp:inline>
        </w:drawing>
      </w:r>
    </w:p>
    <w:p w:rsidR="003B1335" w:rsidRDefault="003B1335" w:rsidP="00BD6F0C">
      <w:pPr>
        <w:rPr>
          <w:lang w:eastAsia="fr-FR"/>
        </w:rPr>
      </w:pPr>
      <w:r>
        <w:rPr>
          <w:noProof/>
          <w:lang w:eastAsia="fr-FR"/>
        </w:rPr>
        <w:drawing>
          <wp:inline distT="0" distB="0" distL="0" distR="0" wp14:anchorId="6BA3CFCE" wp14:editId="0A0E28D2">
            <wp:extent cx="5514975" cy="1197697"/>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62393" cy="1207995"/>
                    </a:xfrm>
                    <a:prstGeom prst="rect">
                      <a:avLst/>
                    </a:prstGeom>
                  </pic:spPr>
                </pic:pic>
              </a:graphicData>
            </a:graphic>
          </wp:inline>
        </w:drawing>
      </w:r>
    </w:p>
    <w:p w:rsidR="00BD6F0C" w:rsidRDefault="00BD6F0C" w:rsidP="00BD6F0C">
      <w:pPr>
        <w:rPr>
          <w:lang w:eastAsia="fr-FR"/>
        </w:rPr>
      </w:pPr>
    </w:p>
    <w:p w:rsidR="00071C00" w:rsidRDefault="00071C00" w:rsidP="00071C00">
      <w:pPr>
        <w:pStyle w:val="Titre1"/>
        <w:rPr>
          <w:rFonts w:eastAsia="Times New Roman"/>
          <w:lang w:eastAsia="fr-FR"/>
        </w:rPr>
      </w:pPr>
      <w:bookmarkStart w:id="12" w:name="_Toc39929353"/>
      <w:r>
        <w:rPr>
          <w:rFonts w:eastAsia="Times New Roman"/>
          <w:lang w:eastAsia="fr-FR"/>
        </w:rPr>
        <w:lastRenderedPageBreak/>
        <w:t>Exemple d’un DEX</w:t>
      </w:r>
      <w:bookmarkEnd w:id="12"/>
    </w:p>
    <w:p w:rsidR="00071C00" w:rsidRPr="00071C00" w:rsidRDefault="00071C00" w:rsidP="00071C00">
      <w:pPr>
        <w:rPr>
          <w:rStyle w:val="Lienhypertexte"/>
          <w:rFonts w:eastAsiaTheme="minorEastAsia"/>
          <w:caps/>
          <w:noProof/>
        </w:rPr>
      </w:pPr>
    </w:p>
    <w:p w:rsidR="00071C00" w:rsidRPr="00071C00" w:rsidRDefault="00071C00" w:rsidP="00071C00">
      <w:pPr>
        <w:rPr>
          <w:rStyle w:val="Lienhypertexte"/>
          <w:rFonts w:eastAsiaTheme="minorEastAsia"/>
          <w:b/>
          <w:caps/>
          <w:noProof/>
          <w:sz w:val="28"/>
        </w:rPr>
      </w:pPr>
      <w:r w:rsidRPr="00071C00">
        <w:rPr>
          <w:rStyle w:val="Lienhypertexte"/>
          <w:rFonts w:eastAsiaTheme="minorEastAsia"/>
          <w:b/>
          <w:caps/>
          <w:noProof/>
          <w:sz w:val="28"/>
        </w:rPr>
        <w:t>SOMMAIRE</w:t>
      </w:r>
    </w:p>
    <w:p w:rsidR="00071C00" w:rsidRPr="000878BB" w:rsidRDefault="00071C00" w:rsidP="00071C00">
      <w:pPr>
        <w:pStyle w:val="TM1"/>
        <w:tabs>
          <w:tab w:val="left" w:pos="400"/>
          <w:tab w:val="right" w:leader="dot" w:pos="10195"/>
        </w:tabs>
      </w:pPr>
      <w:r w:rsidRPr="000878BB">
        <w:rPr>
          <w:rFonts w:ascii="Segoe UI" w:hAnsi="Segoe UI" w:cs="Segoe UI"/>
        </w:rPr>
        <w:fldChar w:fldCharType="begin"/>
      </w:r>
      <w:r w:rsidRPr="000878BB">
        <w:rPr>
          <w:rFonts w:ascii="Segoe UI" w:hAnsi="Segoe UI" w:cs="Segoe UI"/>
        </w:rPr>
        <w:instrText xml:space="preserve"> TOC \o "1-7" \h \z \u </w:instrText>
      </w:r>
      <w:r w:rsidRPr="000878BB">
        <w:rPr>
          <w:rFonts w:ascii="Segoe UI" w:hAnsi="Segoe UI" w:cs="Segoe UI"/>
        </w:rPr>
        <w:fldChar w:fldCharType="separate"/>
      </w:r>
      <w:hyperlink w:anchor="_Toc452728227" w:history="1">
        <w:r w:rsidRPr="000878BB">
          <w:rPr>
            <w:rStyle w:val="Lienhypertexte"/>
          </w:rPr>
          <w:t>1</w:t>
        </w:r>
        <w:r w:rsidRPr="000878BB">
          <w:tab/>
        </w:r>
        <w:r w:rsidRPr="000878BB">
          <w:rPr>
            <w:rStyle w:val="Lienhypertexte"/>
          </w:rPr>
          <w:t>Administration du document</w:t>
        </w:r>
        <w:r w:rsidRPr="000878BB">
          <w:rPr>
            <w:webHidden/>
          </w:rPr>
          <w:tab/>
        </w:r>
        <w:r w:rsidRPr="000878BB">
          <w:rPr>
            <w:webHidden/>
          </w:rPr>
          <w:fldChar w:fldCharType="begin"/>
        </w:r>
        <w:r w:rsidRPr="000878BB">
          <w:rPr>
            <w:webHidden/>
          </w:rPr>
          <w:instrText xml:space="preserve"> PAGEREF _Toc452728227 \h </w:instrText>
        </w:r>
        <w:r w:rsidRPr="000878BB">
          <w:rPr>
            <w:webHidden/>
          </w:rPr>
        </w:r>
        <w:r w:rsidRPr="000878BB">
          <w:rPr>
            <w:webHidden/>
          </w:rPr>
          <w:fldChar w:fldCharType="separate"/>
        </w:r>
        <w:r w:rsidRPr="000878BB">
          <w:rPr>
            <w:webHidden/>
          </w:rPr>
          <w:t>2</w:t>
        </w:r>
        <w:r w:rsidRPr="000878BB">
          <w:rPr>
            <w:webHidden/>
          </w:rPr>
          <w:fldChar w:fldCharType="end"/>
        </w:r>
      </w:hyperlink>
    </w:p>
    <w:p w:rsidR="00071C00" w:rsidRPr="000878BB" w:rsidRDefault="004C6577" w:rsidP="00071C00">
      <w:pPr>
        <w:pStyle w:val="TM2"/>
        <w:tabs>
          <w:tab w:val="left" w:pos="800"/>
          <w:tab w:val="right" w:leader="dot" w:pos="10195"/>
        </w:tabs>
        <w:rPr>
          <w:rFonts w:eastAsiaTheme="minorEastAsia"/>
          <w:lang w:eastAsia="fr-FR"/>
        </w:rPr>
      </w:pPr>
      <w:hyperlink w:anchor="_Toc452728228" w:history="1">
        <w:r w:rsidR="00071C00" w:rsidRPr="000878BB">
          <w:rPr>
            <w:rStyle w:val="Lienhypertexte"/>
            <w14:scene3d>
              <w14:camera w14:prst="orthographicFront"/>
              <w14:lightRig w14:rig="threePt" w14:dir="t">
                <w14:rot w14:lat="0" w14:lon="0" w14:rev="0"/>
              </w14:lightRig>
            </w14:scene3d>
          </w:rPr>
          <w:t>1.1</w:t>
        </w:r>
        <w:r w:rsidR="00071C00" w:rsidRPr="000878BB">
          <w:rPr>
            <w:rFonts w:eastAsiaTheme="minorEastAsia"/>
            <w:lang w:eastAsia="fr-FR"/>
          </w:rPr>
          <w:tab/>
        </w:r>
        <w:r w:rsidR="00071C00" w:rsidRPr="000878BB">
          <w:rPr>
            <w:rStyle w:val="Lienhypertexte"/>
          </w:rPr>
          <w:t>Version en cours</w:t>
        </w:r>
        <w:r w:rsidR="00071C00" w:rsidRPr="000878BB">
          <w:rPr>
            <w:webHidden/>
          </w:rPr>
          <w:tab/>
        </w:r>
        <w:r w:rsidR="00071C00" w:rsidRPr="000878BB">
          <w:rPr>
            <w:webHidden/>
          </w:rPr>
          <w:fldChar w:fldCharType="begin"/>
        </w:r>
        <w:r w:rsidR="00071C00" w:rsidRPr="000878BB">
          <w:rPr>
            <w:webHidden/>
          </w:rPr>
          <w:instrText xml:space="preserve"> PAGEREF _Toc452728228 \h </w:instrText>
        </w:r>
        <w:r w:rsidR="00071C00" w:rsidRPr="000878BB">
          <w:rPr>
            <w:webHidden/>
          </w:rPr>
        </w:r>
        <w:r w:rsidR="00071C00" w:rsidRPr="000878BB">
          <w:rPr>
            <w:webHidden/>
          </w:rPr>
          <w:fldChar w:fldCharType="separate"/>
        </w:r>
        <w:r w:rsidR="00071C00" w:rsidRPr="000878BB">
          <w:rPr>
            <w:webHidden/>
          </w:rPr>
          <w:t>2</w:t>
        </w:r>
        <w:r w:rsidR="00071C00" w:rsidRPr="000878BB">
          <w:rPr>
            <w:webHidden/>
          </w:rPr>
          <w:fldChar w:fldCharType="end"/>
        </w:r>
      </w:hyperlink>
    </w:p>
    <w:p w:rsidR="00071C00" w:rsidRPr="000878BB" w:rsidRDefault="004C6577" w:rsidP="00071C00">
      <w:pPr>
        <w:pStyle w:val="TM2"/>
        <w:tabs>
          <w:tab w:val="left" w:pos="800"/>
          <w:tab w:val="right" w:leader="dot" w:pos="10195"/>
        </w:tabs>
        <w:rPr>
          <w:rFonts w:eastAsiaTheme="minorEastAsia"/>
          <w:lang w:eastAsia="fr-FR"/>
        </w:rPr>
      </w:pPr>
      <w:hyperlink w:anchor="_Toc452728229" w:history="1">
        <w:r w:rsidR="00071C00" w:rsidRPr="000878BB">
          <w:rPr>
            <w:rStyle w:val="Lienhypertexte"/>
            <w14:scene3d>
              <w14:camera w14:prst="orthographicFront"/>
              <w14:lightRig w14:rig="threePt" w14:dir="t">
                <w14:rot w14:lat="0" w14:lon="0" w14:rev="0"/>
              </w14:lightRig>
            </w14:scene3d>
          </w:rPr>
          <w:t>1.2</w:t>
        </w:r>
        <w:r w:rsidR="00071C00" w:rsidRPr="000878BB">
          <w:rPr>
            <w:rFonts w:eastAsiaTheme="minorEastAsia"/>
            <w:lang w:eastAsia="fr-FR"/>
          </w:rPr>
          <w:tab/>
        </w:r>
        <w:r w:rsidR="00071C00" w:rsidRPr="000878BB">
          <w:rPr>
            <w:rStyle w:val="Lienhypertexte"/>
          </w:rPr>
          <w:t>Historique des modifications</w:t>
        </w:r>
        <w:r w:rsidR="00071C00" w:rsidRPr="000878BB">
          <w:rPr>
            <w:webHidden/>
          </w:rPr>
          <w:tab/>
        </w:r>
        <w:r w:rsidR="00071C00" w:rsidRPr="000878BB">
          <w:rPr>
            <w:webHidden/>
          </w:rPr>
          <w:fldChar w:fldCharType="begin"/>
        </w:r>
        <w:r w:rsidR="00071C00" w:rsidRPr="000878BB">
          <w:rPr>
            <w:webHidden/>
          </w:rPr>
          <w:instrText xml:space="preserve"> PAGEREF _Toc452728229 \h </w:instrText>
        </w:r>
        <w:r w:rsidR="00071C00" w:rsidRPr="000878BB">
          <w:rPr>
            <w:webHidden/>
          </w:rPr>
        </w:r>
        <w:r w:rsidR="00071C00" w:rsidRPr="000878BB">
          <w:rPr>
            <w:webHidden/>
          </w:rPr>
          <w:fldChar w:fldCharType="separate"/>
        </w:r>
        <w:r w:rsidR="00071C00" w:rsidRPr="000878BB">
          <w:rPr>
            <w:webHidden/>
          </w:rPr>
          <w:t>2</w:t>
        </w:r>
        <w:r w:rsidR="00071C00" w:rsidRPr="000878BB">
          <w:rPr>
            <w:webHidden/>
          </w:rPr>
          <w:fldChar w:fldCharType="end"/>
        </w:r>
      </w:hyperlink>
    </w:p>
    <w:p w:rsidR="00071C00" w:rsidRPr="000878BB" w:rsidRDefault="004C6577" w:rsidP="00071C00">
      <w:pPr>
        <w:pStyle w:val="TM1"/>
        <w:tabs>
          <w:tab w:val="left" w:pos="400"/>
          <w:tab w:val="right" w:leader="dot" w:pos="10195"/>
        </w:tabs>
      </w:pPr>
      <w:hyperlink w:anchor="_Toc452728230" w:history="1">
        <w:r w:rsidR="00071C00" w:rsidRPr="000878BB">
          <w:rPr>
            <w:rStyle w:val="Lienhypertexte"/>
          </w:rPr>
          <w:t>2</w:t>
        </w:r>
        <w:r w:rsidR="00071C00" w:rsidRPr="000878BB">
          <w:tab/>
        </w:r>
        <w:r w:rsidR="00071C00" w:rsidRPr="000878BB">
          <w:rPr>
            <w:rStyle w:val="Lienhypertexte"/>
          </w:rPr>
          <w:t>Sommaire</w:t>
        </w:r>
        <w:r w:rsidR="00071C00" w:rsidRPr="000878BB">
          <w:rPr>
            <w:webHidden/>
          </w:rPr>
          <w:tab/>
        </w:r>
        <w:r w:rsidR="00071C00" w:rsidRPr="000878BB">
          <w:rPr>
            <w:webHidden/>
          </w:rPr>
          <w:fldChar w:fldCharType="begin"/>
        </w:r>
        <w:r w:rsidR="00071C00" w:rsidRPr="000878BB">
          <w:rPr>
            <w:webHidden/>
          </w:rPr>
          <w:instrText xml:space="preserve"> PAGEREF _Toc452728230 \h </w:instrText>
        </w:r>
        <w:r w:rsidR="00071C00" w:rsidRPr="000878BB">
          <w:rPr>
            <w:webHidden/>
          </w:rPr>
        </w:r>
        <w:r w:rsidR="00071C00" w:rsidRPr="000878BB">
          <w:rPr>
            <w:webHidden/>
          </w:rPr>
          <w:fldChar w:fldCharType="separate"/>
        </w:r>
        <w:r w:rsidR="00071C00" w:rsidRPr="000878BB">
          <w:rPr>
            <w:webHidden/>
          </w:rPr>
          <w:t>3</w:t>
        </w:r>
        <w:r w:rsidR="00071C00" w:rsidRPr="000878BB">
          <w:rPr>
            <w:webHidden/>
          </w:rPr>
          <w:fldChar w:fldCharType="end"/>
        </w:r>
      </w:hyperlink>
    </w:p>
    <w:p w:rsidR="00071C00" w:rsidRPr="000878BB" w:rsidRDefault="004C6577" w:rsidP="00071C00">
      <w:pPr>
        <w:pStyle w:val="TM1"/>
        <w:tabs>
          <w:tab w:val="left" w:pos="400"/>
          <w:tab w:val="right" w:leader="dot" w:pos="10195"/>
        </w:tabs>
      </w:pPr>
      <w:hyperlink w:anchor="_Toc452728231" w:history="1">
        <w:r w:rsidR="00071C00" w:rsidRPr="000878BB">
          <w:rPr>
            <w:rStyle w:val="Lienhypertexte"/>
          </w:rPr>
          <w:t>3</w:t>
        </w:r>
        <w:r w:rsidR="00071C00" w:rsidRPr="000878BB">
          <w:tab/>
        </w:r>
        <w:r w:rsidR="00071C00" w:rsidRPr="000878BB">
          <w:rPr>
            <w:rStyle w:val="Lienhypertexte"/>
          </w:rPr>
          <w:t>Introduction</w:t>
        </w:r>
        <w:r w:rsidR="00071C00" w:rsidRPr="000878BB">
          <w:rPr>
            <w:webHidden/>
          </w:rPr>
          <w:tab/>
        </w:r>
        <w:r w:rsidR="00071C00" w:rsidRPr="000878BB">
          <w:rPr>
            <w:webHidden/>
          </w:rPr>
          <w:fldChar w:fldCharType="begin"/>
        </w:r>
        <w:r w:rsidR="00071C00" w:rsidRPr="000878BB">
          <w:rPr>
            <w:webHidden/>
          </w:rPr>
          <w:instrText xml:space="preserve"> PAGEREF _Toc452728231 \h </w:instrText>
        </w:r>
        <w:r w:rsidR="00071C00" w:rsidRPr="000878BB">
          <w:rPr>
            <w:webHidden/>
          </w:rPr>
        </w:r>
        <w:r w:rsidR="00071C00" w:rsidRPr="000878BB">
          <w:rPr>
            <w:webHidden/>
          </w:rPr>
          <w:fldChar w:fldCharType="separate"/>
        </w:r>
        <w:r w:rsidR="00071C00" w:rsidRPr="000878BB">
          <w:rPr>
            <w:webHidden/>
          </w:rPr>
          <w:t>6</w:t>
        </w:r>
        <w:r w:rsidR="00071C00" w:rsidRPr="000878BB">
          <w:rPr>
            <w:webHidden/>
          </w:rPr>
          <w:fldChar w:fldCharType="end"/>
        </w:r>
      </w:hyperlink>
    </w:p>
    <w:p w:rsidR="00071C00" w:rsidRPr="000878BB" w:rsidRDefault="004C6577" w:rsidP="00071C00">
      <w:pPr>
        <w:pStyle w:val="TM2"/>
        <w:tabs>
          <w:tab w:val="left" w:pos="800"/>
          <w:tab w:val="right" w:leader="dot" w:pos="10195"/>
        </w:tabs>
        <w:rPr>
          <w:rFonts w:eastAsiaTheme="minorEastAsia"/>
          <w:lang w:eastAsia="fr-FR"/>
        </w:rPr>
      </w:pPr>
      <w:hyperlink w:anchor="_Toc452728232" w:history="1">
        <w:r w:rsidR="00071C00" w:rsidRPr="000878BB">
          <w:rPr>
            <w:rStyle w:val="Lienhypertexte"/>
            <w14:scene3d>
              <w14:camera w14:prst="orthographicFront"/>
              <w14:lightRig w14:rig="threePt" w14:dir="t">
                <w14:rot w14:lat="0" w14:lon="0" w14:rev="0"/>
              </w14:lightRig>
            </w14:scene3d>
          </w:rPr>
          <w:t>3.1</w:t>
        </w:r>
        <w:r w:rsidR="00071C00" w:rsidRPr="000878BB">
          <w:rPr>
            <w:rFonts w:eastAsiaTheme="minorEastAsia"/>
            <w:lang w:eastAsia="fr-FR"/>
          </w:rPr>
          <w:tab/>
        </w:r>
        <w:r w:rsidR="00071C00" w:rsidRPr="000878BB">
          <w:rPr>
            <w:rStyle w:val="Lienhypertexte"/>
          </w:rPr>
          <w:t>Objectif</w:t>
        </w:r>
        <w:r w:rsidR="00071C00" w:rsidRPr="000878BB">
          <w:rPr>
            <w:webHidden/>
          </w:rPr>
          <w:tab/>
        </w:r>
        <w:r w:rsidR="00071C00" w:rsidRPr="000878BB">
          <w:rPr>
            <w:webHidden/>
          </w:rPr>
          <w:fldChar w:fldCharType="begin"/>
        </w:r>
        <w:r w:rsidR="00071C00" w:rsidRPr="000878BB">
          <w:rPr>
            <w:webHidden/>
          </w:rPr>
          <w:instrText xml:space="preserve"> PAGEREF _Toc452728232 \h </w:instrText>
        </w:r>
        <w:r w:rsidR="00071C00" w:rsidRPr="000878BB">
          <w:rPr>
            <w:webHidden/>
          </w:rPr>
        </w:r>
        <w:r w:rsidR="00071C00" w:rsidRPr="000878BB">
          <w:rPr>
            <w:webHidden/>
          </w:rPr>
          <w:fldChar w:fldCharType="separate"/>
        </w:r>
        <w:r w:rsidR="00071C00" w:rsidRPr="000878BB">
          <w:rPr>
            <w:webHidden/>
          </w:rPr>
          <w:t>6</w:t>
        </w:r>
        <w:r w:rsidR="00071C00" w:rsidRPr="000878BB">
          <w:rPr>
            <w:webHidden/>
          </w:rPr>
          <w:fldChar w:fldCharType="end"/>
        </w:r>
      </w:hyperlink>
    </w:p>
    <w:p w:rsidR="00071C00" w:rsidRPr="000878BB" w:rsidRDefault="004C6577" w:rsidP="00071C00">
      <w:pPr>
        <w:pStyle w:val="TM2"/>
        <w:tabs>
          <w:tab w:val="left" w:pos="800"/>
          <w:tab w:val="right" w:leader="dot" w:pos="10195"/>
        </w:tabs>
        <w:rPr>
          <w:rFonts w:eastAsiaTheme="minorEastAsia"/>
          <w:lang w:eastAsia="fr-FR"/>
        </w:rPr>
      </w:pPr>
      <w:hyperlink w:anchor="_Toc452728233" w:history="1">
        <w:r w:rsidR="00071C00" w:rsidRPr="000878BB">
          <w:rPr>
            <w:rStyle w:val="Lienhypertexte"/>
            <w14:scene3d>
              <w14:camera w14:prst="orthographicFront"/>
              <w14:lightRig w14:rig="threePt" w14:dir="t">
                <w14:rot w14:lat="0" w14:lon="0" w14:rev="0"/>
              </w14:lightRig>
            </w14:scene3d>
          </w:rPr>
          <w:t>3.2</w:t>
        </w:r>
        <w:r w:rsidR="00071C00" w:rsidRPr="000878BB">
          <w:rPr>
            <w:rFonts w:eastAsiaTheme="minorEastAsia"/>
            <w:lang w:eastAsia="fr-FR"/>
          </w:rPr>
          <w:tab/>
        </w:r>
        <w:r w:rsidR="00071C00" w:rsidRPr="000878BB">
          <w:rPr>
            <w:rStyle w:val="Lienhypertexte"/>
          </w:rPr>
          <w:t>Prérequis</w:t>
        </w:r>
        <w:r w:rsidR="00071C00" w:rsidRPr="000878BB">
          <w:rPr>
            <w:webHidden/>
          </w:rPr>
          <w:tab/>
        </w:r>
        <w:r w:rsidR="00071C00" w:rsidRPr="000878BB">
          <w:rPr>
            <w:webHidden/>
          </w:rPr>
          <w:fldChar w:fldCharType="begin"/>
        </w:r>
        <w:r w:rsidR="00071C00" w:rsidRPr="000878BB">
          <w:rPr>
            <w:webHidden/>
          </w:rPr>
          <w:instrText xml:space="preserve"> PAGEREF _Toc452728233 \h </w:instrText>
        </w:r>
        <w:r w:rsidR="00071C00" w:rsidRPr="000878BB">
          <w:rPr>
            <w:webHidden/>
          </w:rPr>
        </w:r>
        <w:r w:rsidR="00071C00" w:rsidRPr="000878BB">
          <w:rPr>
            <w:webHidden/>
          </w:rPr>
          <w:fldChar w:fldCharType="separate"/>
        </w:r>
        <w:r w:rsidR="00071C00" w:rsidRPr="000878BB">
          <w:rPr>
            <w:webHidden/>
          </w:rPr>
          <w:t>6</w:t>
        </w:r>
        <w:r w:rsidR="00071C00" w:rsidRPr="000878BB">
          <w:rPr>
            <w:webHidden/>
          </w:rPr>
          <w:fldChar w:fldCharType="end"/>
        </w:r>
      </w:hyperlink>
    </w:p>
    <w:p w:rsidR="00071C00" w:rsidRPr="000878BB" w:rsidRDefault="004C6577" w:rsidP="00071C00">
      <w:pPr>
        <w:pStyle w:val="TM2"/>
        <w:tabs>
          <w:tab w:val="left" w:pos="800"/>
          <w:tab w:val="right" w:leader="dot" w:pos="10195"/>
        </w:tabs>
        <w:rPr>
          <w:rFonts w:eastAsiaTheme="minorEastAsia"/>
          <w:lang w:eastAsia="fr-FR"/>
        </w:rPr>
      </w:pPr>
      <w:hyperlink w:anchor="_Toc452728234" w:history="1">
        <w:r w:rsidR="00071C00" w:rsidRPr="000878BB">
          <w:rPr>
            <w:rStyle w:val="Lienhypertexte"/>
            <w14:scene3d>
              <w14:camera w14:prst="orthographicFront"/>
              <w14:lightRig w14:rig="threePt" w14:dir="t">
                <w14:rot w14:lat="0" w14:lon="0" w14:rev="0"/>
              </w14:lightRig>
            </w14:scene3d>
          </w:rPr>
          <w:t>3.3</w:t>
        </w:r>
        <w:r w:rsidR="00071C00" w:rsidRPr="000878BB">
          <w:rPr>
            <w:rFonts w:eastAsiaTheme="minorEastAsia"/>
            <w:lang w:eastAsia="fr-FR"/>
          </w:rPr>
          <w:tab/>
        </w:r>
        <w:r w:rsidR="00071C00" w:rsidRPr="000878BB">
          <w:rPr>
            <w:rStyle w:val="Lienhypertexte"/>
          </w:rPr>
          <w:t>RACI (exploitation)</w:t>
        </w:r>
        <w:r w:rsidR="00071C00" w:rsidRPr="000878BB">
          <w:rPr>
            <w:webHidden/>
          </w:rPr>
          <w:tab/>
        </w:r>
        <w:r w:rsidR="00071C00" w:rsidRPr="000878BB">
          <w:rPr>
            <w:webHidden/>
          </w:rPr>
          <w:fldChar w:fldCharType="begin"/>
        </w:r>
        <w:r w:rsidR="00071C00" w:rsidRPr="000878BB">
          <w:rPr>
            <w:webHidden/>
          </w:rPr>
          <w:instrText xml:space="preserve"> PAGEREF _Toc452728234 \h </w:instrText>
        </w:r>
        <w:r w:rsidR="00071C00" w:rsidRPr="000878BB">
          <w:rPr>
            <w:webHidden/>
          </w:rPr>
        </w:r>
        <w:r w:rsidR="00071C00" w:rsidRPr="000878BB">
          <w:rPr>
            <w:webHidden/>
          </w:rPr>
          <w:fldChar w:fldCharType="separate"/>
        </w:r>
        <w:r w:rsidR="00071C00" w:rsidRPr="000878BB">
          <w:rPr>
            <w:webHidden/>
          </w:rPr>
          <w:t>6</w:t>
        </w:r>
        <w:r w:rsidR="00071C00" w:rsidRPr="000878BB">
          <w:rPr>
            <w:webHidden/>
          </w:rPr>
          <w:fldChar w:fldCharType="end"/>
        </w:r>
      </w:hyperlink>
    </w:p>
    <w:p w:rsidR="00071C00" w:rsidRPr="000878BB" w:rsidRDefault="004C6577" w:rsidP="00071C00">
      <w:pPr>
        <w:pStyle w:val="TM2"/>
        <w:tabs>
          <w:tab w:val="left" w:pos="800"/>
          <w:tab w:val="right" w:leader="dot" w:pos="10195"/>
        </w:tabs>
        <w:rPr>
          <w:rFonts w:eastAsiaTheme="minorEastAsia"/>
          <w:lang w:eastAsia="fr-FR"/>
        </w:rPr>
      </w:pPr>
      <w:hyperlink w:anchor="_Toc452728235" w:history="1">
        <w:r w:rsidR="00071C00" w:rsidRPr="000878BB">
          <w:rPr>
            <w:rStyle w:val="Lienhypertexte"/>
            <w14:scene3d>
              <w14:camera w14:prst="orthographicFront"/>
              <w14:lightRig w14:rig="threePt" w14:dir="t">
                <w14:rot w14:lat="0" w14:lon="0" w14:rev="0"/>
              </w14:lightRig>
            </w14:scene3d>
          </w:rPr>
          <w:t>3.4</w:t>
        </w:r>
        <w:r w:rsidR="00071C00" w:rsidRPr="000878BB">
          <w:rPr>
            <w:rFonts w:eastAsiaTheme="minorEastAsia"/>
            <w:lang w:eastAsia="fr-FR"/>
          </w:rPr>
          <w:tab/>
        </w:r>
        <w:r w:rsidR="00071C00" w:rsidRPr="000878BB">
          <w:rPr>
            <w:rStyle w:val="Lienhypertexte"/>
          </w:rPr>
          <w:t>Points de contact</w:t>
        </w:r>
        <w:r w:rsidR="00071C00" w:rsidRPr="000878BB">
          <w:rPr>
            <w:webHidden/>
          </w:rPr>
          <w:tab/>
        </w:r>
        <w:r w:rsidR="00071C00" w:rsidRPr="000878BB">
          <w:rPr>
            <w:webHidden/>
          </w:rPr>
          <w:fldChar w:fldCharType="begin"/>
        </w:r>
        <w:r w:rsidR="00071C00" w:rsidRPr="000878BB">
          <w:rPr>
            <w:webHidden/>
          </w:rPr>
          <w:instrText xml:space="preserve"> PAGEREF _Toc452728235 \h </w:instrText>
        </w:r>
        <w:r w:rsidR="00071C00" w:rsidRPr="000878BB">
          <w:rPr>
            <w:webHidden/>
          </w:rPr>
        </w:r>
        <w:r w:rsidR="00071C00" w:rsidRPr="000878BB">
          <w:rPr>
            <w:webHidden/>
          </w:rPr>
          <w:fldChar w:fldCharType="separate"/>
        </w:r>
        <w:r w:rsidR="00071C00" w:rsidRPr="000878BB">
          <w:rPr>
            <w:webHidden/>
          </w:rPr>
          <w:t>6</w:t>
        </w:r>
        <w:r w:rsidR="00071C00" w:rsidRPr="000878BB">
          <w:rPr>
            <w:webHidden/>
          </w:rPr>
          <w:fldChar w:fldCharType="end"/>
        </w:r>
      </w:hyperlink>
    </w:p>
    <w:p w:rsidR="00071C00" w:rsidRPr="000878BB" w:rsidRDefault="004C6577" w:rsidP="00071C00">
      <w:pPr>
        <w:pStyle w:val="TM1"/>
        <w:tabs>
          <w:tab w:val="left" w:pos="400"/>
          <w:tab w:val="right" w:leader="dot" w:pos="10195"/>
        </w:tabs>
      </w:pPr>
      <w:hyperlink w:anchor="_Toc452728236" w:history="1">
        <w:r w:rsidR="00071C00" w:rsidRPr="000878BB">
          <w:rPr>
            <w:rStyle w:val="Lienhypertexte"/>
          </w:rPr>
          <w:t>4</w:t>
        </w:r>
        <w:r w:rsidR="00071C00" w:rsidRPr="000878BB">
          <w:tab/>
        </w:r>
        <w:r w:rsidR="00071C00" w:rsidRPr="000878BB">
          <w:rPr>
            <w:rStyle w:val="Lienhypertexte"/>
          </w:rPr>
          <w:t>Configuration de l’environnement</w:t>
        </w:r>
        <w:r w:rsidR="00071C00" w:rsidRPr="000878BB">
          <w:rPr>
            <w:webHidden/>
          </w:rPr>
          <w:tab/>
        </w:r>
        <w:r w:rsidR="00071C00" w:rsidRPr="000878BB">
          <w:rPr>
            <w:webHidden/>
          </w:rPr>
          <w:fldChar w:fldCharType="begin"/>
        </w:r>
        <w:r w:rsidR="00071C00" w:rsidRPr="000878BB">
          <w:rPr>
            <w:webHidden/>
          </w:rPr>
          <w:instrText xml:space="preserve"> PAGEREF _Toc452728236 \h </w:instrText>
        </w:r>
        <w:r w:rsidR="00071C00" w:rsidRPr="000878BB">
          <w:rPr>
            <w:webHidden/>
          </w:rPr>
        </w:r>
        <w:r w:rsidR="00071C00" w:rsidRPr="000878BB">
          <w:rPr>
            <w:webHidden/>
          </w:rPr>
          <w:fldChar w:fldCharType="separate"/>
        </w:r>
        <w:r w:rsidR="00071C00" w:rsidRPr="000878BB">
          <w:rPr>
            <w:webHidden/>
          </w:rPr>
          <w:t>6</w:t>
        </w:r>
        <w:r w:rsidR="00071C00" w:rsidRPr="000878BB">
          <w:rPr>
            <w:webHidden/>
          </w:rPr>
          <w:fldChar w:fldCharType="end"/>
        </w:r>
      </w:hyperlink>
    </w:p>
    <w:p w:rsidR="00071C00" w:rsidRPr="000878BB" w:rsidRDefault="004C6577" w:rsidP="00071C00">
      <w:pPr>
        <w:pStyle w:val="TM2"/>
        <w:tabs>
          <w:tab w:val="left" w:pos="800"/>
          <w:tab w:val="right" w:leader="dot" w:pos="10195"/>
        </w:tabs>
        <w:rPr>
          <w:rFonts w:eastAsiaTheme="minorEastAsia"/>
          <w:lang w:eastAsia="fr-FR"/>
        </w:rPr>
      </w:pPr>
      <w:hyperlink w:anchor="_Toc452728237" w:history="1">
        <w:r w:rsidR="00071C00" w:rsidRPr="000878BB">
          <w:rPr>
            <w:rStyle w:val="Lienhypertexte"/>
            <w14:scene3d>
              <w14:camera w14:prst="orthographicFront"/>
              <w14:lightRig w14:rig="threePt" w14:dir="t">
                <w14:rot w14:lat="0" w14:lon="0" w14:rev="0"/>
              </w14:lightRig>
            </w14:scene3d>
          </w:rPr>
          <w:t>4.1</w:t>
        </w:r>
        <w:r w:rsidR="00071C00" w:rsidRPr="000878BB">
          <w:rPr>
            <w:rFonts w:eastAsiaTheme="minorEastAsia"/>
            <w:lang w:eastAsia="fr-FR"/>
          </w:rPr>
          <w:tab/>
        </w:r>
        <w:r w:rsidR="00071C00" w:rsidRPr="000878BB">
          <w:rPr>
            <w:rStyle w:val="Lienhypertexte"/>
          </w:rPr>
          <w:t>Architecture générale de la plate-forme</w:t>
        </w:r>
        <w:r w:rsidR="00071C00" w:rsidRPr="000878BB">
          <w:rPr>
            <w:webHidden/>
          </w:rPr>
          <w:tab/>
        </w:r>
        <w:r w:rsidR="00071C00" w:rsidRPr="000878BB">
          <w:rPr>
            <w:webHidden/>
          </w:rPr>
          <w:fldChar w:fldCharType="begin"/>
        </w:r>
        <w:r w:rsidR="00071C00" w:rsidRPr="000878BB">
          <w:rPr>
            <w:webHidden/>
          </w:rPr>
          <w:instrText xml:space="preserve"> PAGEREF _Toc452728237 \h </w:instrText>
        </w:r>
        <w:r w:rsidR="00071C00" w:rsidRPr="000878BB">
          <w:rPr>
            <w:webHidden/>
          </w:rPr>
        </w:r>
        <w:r w:rsidR="00071C00" w:rsidRPr="000878BB">
          <w:rPr>
            <w:webHidden/>
          </w:rPr>
          <w:fldChar w:fldCharType="separate"/>
        </w:r>
        <w:r w:rsidR="00071C00" w:rsidRPr="000878BB">
          <w:rPr>
            <w:webHidden/>
          </w:rPr>
          <w:t>6</w:t>
        </w:r>
        <w:r w:rsidR="00071C00" w:rsidRPr="000878BB">
          <w:rPr>
            <w:webHidden/>
          </w:rPr>
          <w:fldChar w:fldCharType="end"/>
        </w:r>
      </w:hyperlink>
    </w:p>
    <w:p w:rsidR="00071C00" w:rsidRPr="000878BB" w:rsidRDefault="004C6577" w:rsidP="00071C00">
      <w:pPr>
        <w:pStyle w:val="TM3"/>
        <w:tabs>
          <w:tab w:val="left" w:pos="1200"/>
          <w:tab w:val="right" w:leader="dot" w:pos="10195"/>
        </w:tabs>
        <w:rPr>
          <w:rFonts w:eastAsiaTheme="minorEastAsia"/>
          <w:lang w:eastAsia="fr-FR"/>
        </w:rPr>
      </w:pPr>
      <w:hyperlink w:anchor="_Toc452728238" w:history="1">
        <w:r w:rsidR="00071C00" w:rsidRPr="000878BB">
          <w:rPr>
            <w:rStyle w:val="Lienhypertexte"/>
          </w:rPr>
          <w:t>4.1.1</w:t>
        </w:r>
        <w:r w:rsidR="00071C00" w:rsidRPr="000878BB">
          <w:rPr>
            <w:rFonts w:eastAsiaTheme="minorEastAsia"/>
            <w:lang w:eastAsia="fr-FR"/>
          </w:rPr>
          <w:tab/>
        </w:r>
        <w:r w:rsidR="00071C00" w:rsidRPr="000878BB">
          <w:rPr>
            <w:rStyle w:val="Lienhypertexte"/>
          </w:rPr>
          <w:t>Architecture logicielle Externe</w:t>
        </w:r>
        <w:r w:rsidR="00071C00" w:rsidRPr="000878BB">
          <w:rPr>
            <w:webHidden/>
          </w:rPr>
          <w:tab/>
        </w:r>
        <w:r w:rsidR="00071C00" w:rsidRPr="000878BB">
          <w:rPr>
            <w:webHidden/>
          </w:rPr>
          <w:fldChar w:fldCharType="begin"/>
        </w:r>
        <w:r w:rsidR="00071C00" w:rsidRPr="000878BB">
          <w:rPr>
            <w:webHidden/>
          </w:rPr>
          <w:instrText xml:space="preserve"> PAGEREF _Toc452728238 \h </w:instrText>
        </w:r>
        <w:r w:rsidR="00071C00" w:rsidRPr="000878BB">
          <w:rPr>
            <w:webHidden/>
          </w:rPr>
        </w:r>
        <w:r w:rsidR="00071C00" w:rsidRPr="000878BB">
          <w:rPr>
            <w:webHidden/>
          </w:rPr>
          <w:fldChar w:fldCharType="separate"/>
        </w:r>
        <w:r w:rsidR="00071C00" w:rsidRPr="000878BB">
          <w:rPr>
            <w:webHidden/>
          </w:rPr>
          <w:t>6</w:t>
        </w:r>
        <w:r w:rsidR="00071C00" w:rsidRPr="000878BB">
          <w:rPr>
            <w:webHidden/>
          </w:rPr>
          <w:fldChar w:fldCharType="end"/>
        </w:r>
      </w:hyperlink>
    </w:p>
    <w:p w:rsidR="00071C00" w:rsidRPr="000878BB" w:rsidRDefault="004C6577" w:rsidP="00071C00">
      <w:pPr>
        <w:pStyle w:val="TM3"/>
        <w:tabs>
          <w:tab w:val="left" w:pos="1200"/>
          <w:tab w:val="right" w:leader="dot" w:pos="10195"/>
        </w:tabs>
        <w:rPr>
          <w:rFonts w:eastAsiaTheme="minorEastAsia"/>
          <w:lang w:eastAsia="fr-FR"/>
        </w:rPr>
      </w:pPr>
      <w:hyperlink w:anchor="_Toc452728239" w:history="1">
        <w:r w:rsidR="00071C00" w:rsidRPr="000878BB">
          <w:rPr>
            <w:rStyle w:val="Lienhypertexte"/>
          </w:rPr>
          <w:t>4.1.2</w:t>
        </w:r>
        <w:r w:rsidR="00071C00" w:rsidRPr="000878BB">
          <w:rPr>
            <w:rFonts w:eastAsiaTheme="minorEastAsia"/>
            <w:lang w:eastAsia="fr-FR"/>
          </w:rPr>
          <w:tab/>
        </w:r>
        <w:r w:rsidR="00071C00" w:rsidRPr="000878BB">
          <w:rPr>
            <w:rStyle w:val="Lienhypertexte"/>
          </w:rPr>
          <w:t>Paysage systèmes</w:t>
        </w:r>
        <w:r w:rsidR="00071C00" w:rsidRPr="000878BB">
          <w:rPr>
            <w:webHidden/>
          </w:rPr>
          <w:tab/>
        </w:r>
        <w:r w:rsidR="00071C00" w:rsidRPr="000878BB">
          <w:rPr>
            <w:webHidden/>
          </w:rPr>
          <w:fldChar w:fldCharType="begin"/>
        </w:r>
        <w:r w:rsidR="00071C00" w:rsidRPr="000878BB">
          <w:rPr>
            <w:webHidden/>
          </w:rPr>
          <w:instrText xml:space="preserve"> PAGEREF _Toc452728239 \h </w:instrText>
        </w:r>
        <w:r w:rsidR="00071C00" w:rsidRPr="000878BB">
          <w:rPr>
            <w:webHidden/>
          </w:rPr>
        </w:r>
        <w:r w:rsidR="00071C00" w:rsidRPr="000878BB">
          <w:rPr>
            <w:webHidden/>
          </w:rPr>
          <w:fldChar w:fldCharType="separate"/>
        </w:r>
        <w:r w:rsidR="00071C00" w:rsidRPr="000878BB">
          <w:rPr>
            <w:webHidden/>
          </w:rPr>
          <w:t>6</w:t>
        </w:r>
        <w:r w:rsidR="00071C00" w:rsidRPr="000878BB">
          <w:rPr>
            <w:webHidden/>
          </w:rPr>
          <w:fldChar w:fldCharType="end"/>
        </w:r>
      </w:hyperlink>
    </w:p>
    <w:p w:rsidR="00071C00" w:rsidRPr="000878BB" w:rsidRDefault="004C6577" w:rsidP="00071C00">
      <w:pPr>
        <w:pStyle w:val="TM3"/>
        <w:tabs>
          <w:tab w:val="left" w:pos="1200"/>
          <w:tab w:val="right" w:leader="dot" w:pos="10195"/>
        </w:tabs>
        <w:rPr>
          <w:rFonts w:eastAsiaTheme="minorEastAsia"/>
          <w:lang w:eastAsia="fr-FR"/>
        </w:rPr>
      </w:pPr>
      <w:hyperlink w:anchor="_Toc452728240" w:history="1">
        <w:r w:rsidR="00071C00" w:rsidRPr="000878BB">
          <w:rPr>
            <w:rStyle w:val="Lienhypertexte"/>
          </w:rPr>
          <w:t>4.1.3</w:t>
        </w:r>
        <w:r w:rsidR="00071C00" w:rsidRPr="000878BB">
          <w:rPr>
            <w:rFonts w:eastAsiaTheme="minorEastAsia"/>
            <w:lang w:eastAsia="fr-FR"/>
          </w:rPr>
          <w:tab/>
        </w:r>
        <w:r w:rsidR="00071C00" w:rsidRPr="000878BB">
          <w:rPr>
            <w:rStyle w:val="Lienhypertexte"/>
          </w:rPr>
          <w:t>Déploiement Cluster</w:t>
        </w:r>
        <w:r w:rsidR="00071C00" w:rsidRPr="000878BB">
          <w:rPr>
            <w:webHidden/>
          </w:rPr>
          <w:tab/>
        </w:r>
        <w:r w:rsidR="00071C00" w:rsidRPr="000878BB">
          <w:rPr>
            <w:webHidden/>
          </w:rPr>
          <w:fldChar w:fldCharType="begin"/>
        </w:r>
        <w:r w:rsidR="00071C00" w:rsidRPr="000878BB">
          <w:rPr>
            <w:webHidden/>
          </w:rPr>
          <w:instrText xml:space="preserve"> PAGEREF _Toc452728240 \h </w:instrText>
        </w:r>
        <w:r w:rsidR="00071C00" w:rsidRPr="000878BB">
          <w:rPr>
            <w:webHidden/>
          </w:rPr>
        </w:r>
        <w:r w:rsidR="00071C00" w:rsidRPr="000878BB">
          <w:rPr>
            <w:webHidden/>
          </w:rPr>
          <w:fldChar w:fldCharType="separate"/>
        </w:r>
        <w:r w:rsidR="00071C00" w:rsidRPr="000878BB">
          <w:rPr>
            <w:webHidden/>
          </w:rPr>
          <w:t>6</w:t>
        </w:r>
        <w:r w:rsidR="00071C00" w:rsidRPr="000878BB">
          <w:rPr>
            <w:webHidden/>
          </w:rPr>
          <w:fldChar w:fldCharType="end"/>
        </w:r>
      </w:hyperlink>
    </w:p>
    <w:p w:rsidR="00071C00" w:rsidRPr="000878BB" w:rsidRDefault="004C6577" w:rsidP="00071C00">
      <w:pPr>
        <w:pStyle w:val="TM2"/>
        <w:tabs>
          <w:tab w:val="left" w:pos="800"/>
          <w:tab w:val="right" w:leader="dot" w:pos="10195"/>
        </w:tabs>
        <w:rPr>
          <w:rFonts w:eastAsiaTheme="minorEastAsia"/>
          <w:lang w:eastAsia="fr-FR"/>
        </w:rPr>
      </w:pPr>
      <w:hyperlink w:anchor="_Toc452728241" w:history="1">
        <w:r w:rsidR="00071C00" w:rsidRPr="000878BB">
          <w:rPr>
            <w:rStyle w:val="Lienhypertexte"/>
            <w14:scene3d>
              <w14:camera w14:prst="orthographicFront"/>
              <w14:lightRig w14:rig="threePt" w14:dir="t">
                <w14:rot w14:lat="0" w14:lon="0" w14:rev="0"/>
              </w14:lightRig>
            </w14:scene3d>
          </w:rPr>
          <w:t>4.2</w:t>
        </w:r>
        <w:r w:rsidR="00071C00" w:rsidRPr="000878BB">
          <w:rPr>
            <w:rFonts w:eastAsiaTheme="minorEastAsia"/>
            <w:lang w:eastAsia="fr-FR"/>
          </w:rPr>
          <w:tab/>
        </w:r>
        <w:r w:rsidR="00071C00" w:rsidRPr="000878BB">
          <w:rPr>
            <w:rStyle w:val="Lienhypertexte"/>
          </w:rPr>
          <w:t>Ressources « Serveurs »</w:t>
        </w:r>
        <w:r w:rsidR="00071C00" w:rsidRPr="000878BB">
          <w:rPr>
            <w:webHidden/>
          </w:rPr>
          <w:tab/>
        </w:r>
        <w:r w:rsidR="00071C00" w:rsidRPr="000878BB">
          <w:rPr>
            <w:webHidden/>
          </w:rPr>
          <w:fldChar w:fldCharType="begin"/>
        </w:r>
        <w:r w:rsidR="00071C00" w:rsidRPr="000878BB">
          <w:rPr>
            <w:webHidden/>
          </w:rPr>
          <w:instrText xml:space="preserve"> PAGEREF _Toc452728241 \h </w:instrText>
        </w:r>
        <w:r w:rsidR="00071C00" w:rsidRPr="000878BB">
          <w:rPr>
            <w:webHidden/>
          </w:rPr>
        </w:r>
        <w:r w:rsidR="00071C00" w:rsidRPr="000878BB">
          <w:rPr>
            <w:webHidden/>
          </w:rPr>
          <w:fldChar w:fldCharType="separate"/>
        </w:r>
        <w:r w:rsidR="00071C00" w:rsidRPr="000878BB">
          <w:rPr>
            <w:webHidden/>
          </w:rPr>
          <w:t>6</w:t>
        </w:r>
        <w:r w:rsidR="00071C00" w:rsidRPr="000878BB">
          <w:rPr>
            <w:webHidden/>
          </w:rPr>
          <w:fldChar w:fldCharType="end"/>
        </w:r>
      </w:hyperlink>
    </w:p>
    <w:p w:rsidR="00071C00" w:rsidRPr="000878BB" w:rsidRDefault="004C6577" w:rsidP="00071C00">
      <w:pPr>
        <w:pStyle w:val="TM2"/>
        <w:tabs>
          <w:tab w:val="left" w:pos="800"/>
          <w:tab w:val="right" w:leader="dot" w:pos="10195"/>
        </w:tabs>
        <w:rPr>
          <w:rFonts w:eastAsiaTheme="minorEastAsia"/>
          <w:lang w:eastAsia="fr-FR"/>
        </w:rPr>
      </w:pPr>
      <w:hyperlink w:anchor="_Toc452728242" w:history="1">
        <w:r w:rsidR="00071C00" w:rsidRPr="000878BB">
          <w:rPr>
            <w:rStyle w:val="Lienhypertexte"/>
            <w14:scene3d>
              <w14:camera w14:prst="orthographicFront"/>
              <w14:lightRig w14:rig="threePt" w14:dir="t">
                <w14:rot w14:lat="0" w14:lon="0" w14:rev="0"/>
              </w14:lightRig>
            </w14:scene3d>
          </w:rPr>
          <w:t>4.3</w:t>
        </w:r>
        <w:r w:rsidR="00071C00" w:rsidRPr="000878BB">
          <w:rPr>
            <w:rFonts w:eastAsiaTheme="minorEastAsia"/>
            <w:lang w:eastAsia="fr-FR"/>
          </w:rPr>
          <w:tab/>
        </w:r>
        <w:r w:rsidR="00071C00" w:rsidRPr="000878BB">
          <w:rPr>
            <w:rStyle w:val="Lienhypertexte"/>
          </w:rPr>
          <w:t>Ressources « Base de Données »</w:t>
        </w:r>
        <w:r w:rsidR="00071C00" w:rsidRPr="000878BB">
          <w:rPr>
            <w:webHidden/>
          </w:rPr>
          <w:tab/>
        </w:r>
        <w:r w:rsidR="00071C00" w:rsidRPr="000878BB">
          <w:rPr>
            <w:webHidden/>
          </w:rPr>
          <w:fldChar w:fldCharType="begin"/>
        </w:r>
        <w:r w:rsidR="00071C00" w:rsidRPr="000878BB">
          <w:rPr>
            <w:webHidden/>
          </w:rPr>
          <w:instrText xml:space="preserve"> PAGEREF _Toc452728242 \h </w:instrText>
        </w:r>
        <w:r w:rsidR="00071C00" w:rsidRPr="000878BB">
          <w:rPr>
            <w:webHidden/>
          </w:rPr>
        </w:r>
        <w:r w:rsidR="00071C00" w:rsidRPr="000878BB">
          <w:rPr>
            <w:webHidden/>
          </w:rPr>
          <w:fldChar w:fldCharType="separate"/>
        </w:r>
        <w:r w:rsidR="00071C00" w:rsidRPr="000878BB">
          <w:rPr>
            <w:webHidden/>
          </w:rPr>
          <w:t>6</w:t>
        </w:r>
        <w:r w:rsidR="00071C00" w:rsidRPr="000878BB">
          <w:rPr>
            <w:webHidden/>
          </w:rPr>
          <w:fldChar w:fldCharType="end"/>
        </w:r>
      </w:hyperlink>
    </w:p>
    <w:p w:rsidR="00071C00" w:rsidRPr="000878BB" w:rsidRDefault="004C6577" w:rsidP="00071C00">
      <w:pPr>
        <w:pStyle w:val="TM2"/>
        <w:tabs>
          <w:tab w:val="left" w:pos="800"/>
          <w:tab w:val="right" w:leader="dot" w:pos="10195"/>
        </w:tabs>
        <w:rPr>
          <w:rFonts w:eastAsiaTheme="minorEastAsia"/>
          <w:lang w:eastAsia="fr-FR"/>
        </w:rPr>
      </w:pPr>
      <w:hyperlink w:anchor="_Toc452728243" w:history="1">
        <w:r w:rsidR="00071C00" w:rsidRPr="000878BB">
          <w:rPr>
            <w:rStyle w:val="Lienhypertexte"/>
            <w14:scene3d>
              <w14:camera w14:prst="orthographicFront"/>
              <w14:lightRig w14:rig="threePt" w14:dir="t">
                <w14:rot w14:lat="0" w14:lon="0" w14:rev="0"/>
              </w14:lightRig>
            </w14:scene3d>
          </w:rPr>
          <w:t>4.4</w:t>
        </w:r>
        <w:r w:rsidR="00071C00" w:rsidRPr="000878BB">
          <w:rPr>
            <w:rFonts w:eastAsiaTheme="minorEastAsia"/>
            <w:lang w:eastAsia="fr-FR"/>
          </w:rPr>
          <w:tab/>
        </w:r>
        <w:r w:rsidR="00071C00" w:rsidRPr="000878BB">
          <w:rPr>
            <w:rStyle w:val="Lienhypertexte"/>
          </w:rPr>
          <w:t>Ressources « Applicatifs »</w:t>
        </w:r>
        <w:r w:rsidR="00071C00" w:rsidRPr="000878BB">
          <w:rPr>
            <w:webHidden/>
          </w:rPr>
          <w:tab/>
        </w:r>
        <w:r w:rsidR="00071C00" w:rsidRPr="000878BB">
          <w:rPr>
            <w:webHidden/>
          </w:rPr>
          <w:fldChar w:fldCharType="begin"/>
        </w:r>
        <w:r w:rsidR="00071C00" w:rsidRPr="000878BB">
          <w:rPr>
            <w:webHidden/>
          </w:rPr>
          <w:instrText xml:space="preserve"> PAGEREF _Toc452728243 \h </w:instrText>
        </w:r>
        <w:r w:rsidR="00071C00" w:rsidRPr="000878BB">
          <w:rPr>
            <w:webHidden/>
          </w:rPr>
        </w:r>
        <w:r w:rsidR="00071C00" w:rsidRPr="000878BB">
          <w:rPr>
            <w:webHidden/>
          </w:rPr>
          <w:fldChar w:fldCharType="separate"/>
        </w:r>
        <w:r w:rsidR="00071C00" w:rsidRPr="000878BB">
          <w:rPr>
            <w:webHidden/>
          </w:rPr>
          <w:t>6</w:t>
        </w:r>
        <w:r w:rsidR="00071C00" w:rsidRPr="000878BB">
          <w:rPr>
            <w:webHidden/>
          </w:rPr>
          <w:fldChar w:fldCharType="end"/>
        </w:r>
      </w:hyperlink>
    </w:p>
    <w:p w:rsidR="00071C00" w:rsidRPr="000878BB" w:rsidRDefault="004C6577" w:rsidP="00071C00">
      <w:pPr>
        <w:pStyle w:val="TM1"/>
        <w:tabs>
          <w:tab w:val="left" w:pos="400"/>
          <w:tab w:val="right" w:leader="dot" w:pos="10195"/>
        </w:tabs>
      </w:pPr>
      <w:hyperlink w:anchor="_Toc452728244" w:history="1">
        <w:r w:rsidR="00071C00" w:rsidRPr="000878BB">
          <w:rPr>
            <w:rStyle w:val="Lienhypertexte"/>
          </w:rPr>
          <w:t>5</w:t>
        </w:r>
        <w:r w:rsidR="00071C00" w:rsidRPr="000878BB">
          <w:tab/>
        </w:r>
        <w:r w:rsidR="00071C00" w:rsidRPr="000878BB">
          <w:rPr>
            <w:rStyle w:val="Lienhypertexte"/>
          </w:rPr>
          <w:t>Description des flux</w:t>
        </w:r>
        <w:r w:rsidR="00071C00" w:rsidRPr="000878BB">
          <w:rPr>
            <w:webHidden/>
          </w:rPr>
          <w:tab/>
        </w:r>
        <w:r w:rsidR="00071C00" w:rsidRPr="000878BB">
          <w:rPr>
            <w:webHidden/>
          </w:rPr>
          <w:fldChar w:fldCharType="begin"/>
        </w:r>
        <w:r w:rsidR="00071C00" w:rsidRPr="000878BB">
          <w:rPr>
            <w:webHidden/>
          </w:rPr>
          <w:instrText xml:space="preserve"> PAGEREF _Toc452728244 \h </w:instrText>
        </w:r>
        <w:r w:rsidR="00071C00" w:rsidRPr="000878BB">
          <w:rPr>
            <w:webHidden/>
          </w:rPr>
        </w:r>
        <w:r w:rsidR="00071C00" w:rsidRPr="000878BB">
          <w:rPr>
            <w:webHidden/>
          </w:rPr>
          <w:fldChar w:fldCharType="separate"/>
        </w:r>
        <w:r w:rsidR="00071C00" w:rsidRPr="000878BB">
          <w:rPr>
            <w:webHidden/>
          </w:rPr>
          <w:t>7</w:t>
        </w:r>
        <w:r w:rsidR="00071C00" w:rsidRPr="000878BB">
          <w:rPr>
            <w:webHidden/>
          </w:rPr>
          <w:fldChar w:fldCharType="end"/>
        </w:r>
      </w:hyperlink>
    </w:p>
    <w:p w:rsidR="00071C00" w:rsidRPr="000878BB" w:rsidRDefault="004C6577" w:rsidP="00071C00">
      <w:pPr>
        <w:pStyle w:val="TM2"/>
        <w:tabs>
          <w:tab w:val="left" w:pos="800"/>
          <w:tab w:val="right" w:leader="dot" w:pos="10195"/>
        </w:tabs>
        <w:rPr>
          <w:rFonts w:eastAsiaTheme="minorEastAsia"/>
          <w:lang w:eastAsia="fr-FR"/>
        </w:rPr>
      </w:pPr>
      <w:hyperlink w:anchor="_Toc452728245" w:history="1">
        <w:r w:rsidR="00071C00" w:rsidRPr="000878BB">
          <w:rPr>
            <w:rStyle w:val="Lienhypertexte"/>
            <w14:scene3d>
              <w14:camera w14:prst="orthographicFront"/>
              <w14:lightRig w14:rig="threePt" w14:dir="t">
                <w14:rot w14:lat="0" w14:lon="0" w14:rev="0"/>
              </w14:lightRig>
            </w14:scene3d>
          </w:rPr>
          <w:t>5.1</w:t>
        </w:r>
        <w:r w:rsidR="00071C00" w:rsidRPr="000878BB">
          <w:rPr>
            <w:rFonts w:eastAsiaTheme="minorEastAsia"/>
            <w:lang w:eastAsia="fr-FR"/>
          </w:rPr>
          <w:tab/>
        </w:r>
        <w:r w:rsidR="00071C00" w:rsidRPr="000878BB">
          <w:rPr>
            <w:rStyle w:val="Lienhypertexte"/>
          </w:rPr>
          <w:t>Flux entrants</w:t>
        </w:r>
        <w:r w:rsidR="00071C00" w:rsidRPr="000878BB">
          <w:rPr>
            <w:webHidden/>
          </w:rPr>
          <w:tab/>
        </w:r>
        <w:r w:rsidR="00071C00" w:rsidRPr="000878BB">
          <w:rPr>
            <w:webHidden/>
          </w:rPr>
          <w:fldChar w:fldCharType="begin"/>
        </w:r>
        <w:r w:rsidR="00071C00" w:rsidRPr="000878BB">
          <w:rPr>
            <w:webHidden/>
          </w:rPr>
          <w:instrText xml:space="preserve"> PAGEREF _Toc452728245 \h </w:instrText>
        </w:r>
        <w:r w:rsidR="00071C00" w:rsidRPr="000878BB">
          <w:rPr>
            <w:webHidden/>
          </w:rPr>
        </w:r>
        <w:r w:rsidR="00071C00" w:rsidRPr="000878BB">
          <w:rPr>
            <w:webHidden/>
          </w:rPr>
          <w:fldChar w:fldCharType="separate"/>
        </w:r>
        <w:r w:rsidR="00071C00" w:rsidRPr="000878BB">
          <w:rPr>
            <w:webHidden/>
          </w:rPr>
          <w:t>7</w:t>
        </w:r>
        <w:r w:rsidR="00071C00" w:rsidRPr="000878BB">
          <w:rPr>
            <w:webHidden/>
          </w:rPr>
          <w:fldChar w:fldCharType="end"/>
        </w:r>
      </w:hyperlink>
    </w:p>
    <w:p w:rsidR="00071C00" w:rsidRPr="000878BB" w:rsidRDefault="004C6577" w:rsidP="00071C00">
      <w:pPr>
        <w:pStyle w:val="TM2"/>
        <w:tabs>
          <w:tab w:val="left" w:pos="800"/>
          <w:tab w:val="right" w:leader="dot" w:pos="10195"/>
        </w:tabs>
        <w:rPr>
          <w:rFonts w:eastAsiaTheme="minorEastAsia"/>
          <w:lang w:eastAsia="fr-FR"/>
        </w:rPr>
      </w:pPr>
      <w:hyperlink w:anchor="_Toc452728246" w:history="1">
        <w:r w:rsidR="00071C00" w:rsidRPr="000878BB">
          <w:rPr>
            <w:rStyle w:val="Lienhypertexte"/>
            <w14:scene3d>
              <w14:camera w14:prst="orthographicFront"/>
              <w14:lightRig w14:rig="threePt" w14:dir="t">
                <w14:rot w14:lat="0" w14:lon="0" w14:rev="0"/>
              </w14:lightRig>
            </w14:scene3d>
          </w:rPr>
          <w:t>5.2</w:t>
        </w:r>
        <w:r w:rsidR="00071C00" w:rsidRPr="000878BB">
          <w:rPr>
            <w:rFonts w:eastAsiaTheme="minorEastAsia"/>
            <w:lang w:eastAsia="fr-FR"/>
          </w:rPr>
          <w:tab/>
        </w:r>
        <w:r w:rsidR="00071C00" w:rsidRPr="000878BB">
          <w:rPr>
            <w:rStyle w:val="Lienhypertexte"/>
          </w:rPr>
          <w:t>Flux sortants</w:t>
        </w:r>
        <w:r w:rsidR="00071C00" w:rsidRPr="000878BB">
          <w:rPr>
            <w:webHidden/>
          </w:rPr>
          <w:tab/>
        </w:r>
        <w:r w:rsidR="00071C00" w:rsidRPr="000878BB">
          <w:rPr>
            <w:webHidden/>
          </w:rPr>
          <w:fldChar w:fldCharType="begin"/>
        </w:r>
        <w:r w:rsidR="00071C00" w:rsidRPr="000878BB">
          <w:rPr>
            <w:webHidden/>
          </w:rPr>
          <w:instrText xml:space="preserve"> PAGEREF _Toc452728246 \h </w:instrText>
        </w:r>
        <w:r w:rsidR="00071C00" w:rsidRPr="000878BB">
          <w:rPr>
            <w:webHidden/>
          </w:rPr>
        </w:r>
        <w:r w:rsidR="00071C00" w:rsidRPr="000878BB">
          <w:rPr>
            <w:webHidden/>
          </w:rPr>
          <w:fldChar w:fldCharType="separate"/>
        </w:r>
        <w:r w:rsidR="00071C00" w:rsidRPr="000878BB">
          <w:rPr>
            <w:webHidden/>
          </w:rPr>
          <w:t>7</w:t>
        </w:r>
        <w:r w:rsidR="00071C00" w:rsidRPr="000878BB">
          <w:rPr>
            <w:webHidden/>
          </w:rPr>
          <w:fldChar w:fldCharType="end"/>
        </w:r>
      </w:hyperlink>
    </w:p>
    <w:p w:rsidR="00071C00" w:rsidRPr="000878BB" w:rsidRDefault="004C6577" w:rsidP="00071C00">
      <w:pPr>
        <w:pStyle w:val="TM2"/>
        <w:tabs>
          <w:tab w:val="left" w:pos="800"/>
          <w:tab w:val="right" w:leader="dot" w:pos="10195"/>
        </w:tabs>
        <w:rPr>
          <w:rFonts w:eastAsiaTheme="minorEastAsia"/>
          <w:lang w:eastAsia="fr-FR"/>
        </w:rPr>
      </w:pPr>
      <w:hyperlink w:anchor="_Toc452728247" w:history="1">
        <w:r w:rsidR="00071C00" w:rsidRPr="000878BB">
          <w:rPr>
            <w:rStyle w:val="Lienhypertexte"/>
            <w14:scene3d>
              <w14:camera w14:prst="orthographicFront"/>
              <w14:lightRig w14:rig="threePt" w14:dir="t">
                <w14:rot w14:lat="0" w14:lon="0" w14:rev="0"/>
              </w14:lightRig>
            </w14:scene3d>
          </w:rPr>
          <w:t>5.3</w:t>
        </w:r>
        <w:r w:rsidR="00071C00" w:rsidRPr="000878BB">
          <w:rPr>
            <w:rFonts w:eastAsiaTheme="minorEastAsia"/>
            <w:lang w:eastAsia="fr-FR"/>
          </w:rPr>
          <w:tab/>
        </w:r>
        <w:r w:rsidR="00071C00" w:rsidRPr="000878BB">
          <w:rPr>
            <w:rStyle w:val="Lienhypertexte"/>
          </w:rPr>
          <w:t>Ordonnancement des flux</w:t>
        </w:r>
        <w:r w:rsidR="00071C00" w:rsidRPr="000878BB">
          <w:rPr>
            <w:webHidden/>
          </w:rPr>
          <w:tab/>
        </w:r>
        <w:r w:rsidR="00071C00" w:rsidRPr="000878BB">
          <w:rPr>
            <w:webHidden/>
          </w:rPr>
          <w:fldChar w:fldCharType="begin"/>
        </w:r>
        <w:r w:rsidR="00071C00" w:rsidRPr="000878BB">
          <w:rPr>
            <w:webHidden/>
          </w:rPr>
          <w:instrText xml:space="preserve"> PAGEREF _Toc452728247 \h </w:instrText>
        </w:r>
        <w:r w:rsidR="00071C00" w:rsidRPr="000878BB">
          <w:rPr>
            <w:webHidden/>
          </w:rPr>
        </w:r>
        <w:r w:rsidR="00071C00" w:rsidRPr="000878BB">
          <w:rPr>
            <w:webHidden/>
          </w:rPr>
          <w:fldChar w:fldCharType="separate"/>
        </w:r>
        <w:r w:rsidR="00071C00" w:rsidRPr="000878BB">
          <w:rPr>
            <w:webHidden/>
          </w:rPr>
          <w:t>7</w:t>
        </w:r>
        <w:r w:rsidR="00071C00" w:rsidRPr="000878BB">
          <w:rPr>
            <w:webHidden/>
          </w:rPr>
          <w:fldChar w:fldCharType="end"/>
        </w:r>
      </w:hyperlink>
    </w:p>
    <w:p w:rsidR="00071C00" w:rsidRPr="000878BB" w:rsidRDefault="004C6577" w:rsidP="00071C00">
      <w:pPr>
        <w:pStyle w:val="TM1"/>
        <w:tabs>
          <w:tab w:val="left" w:pos="400"/>
          <w:tab w:val="right" w:leader="dot" w:pos="10195"/>
        </w:tabs>
      </w:pPr>
      <w:hyperlink w:anchor="_Toc452728248" w:history="1">
        <w:r w:rsidR="00071C00" w:rsidRPr="000878BB">
          <w:rPr>
            <w:rStyle w:val="Lienhypertexte"/>
          </w:rPr>
          <w:t>6</w:t>
        </w:r>
        <w:r w:rsidR="00071C00" w:rsidRPr="000878BB">
          <w:tab/>
        </w:r>
        <w:r w:rsidR="00071C00" w:rsidRPr="000878BB">
          <w:rPr>
            <w:rStyle w:val="Lienhypertexte"/>
          </w:rPr>
          <w:t>Gestion des erreurs</w:t>
        </w:r>
        <w:r w:rsidR="00071C00" w:rsidRPr="000878BB">
          <w:rPr>
            <w:webHidden/>
          </w:rPr>
          <w:tab/>
        </w:r>
        <w:r w:rsidR="00071C00" w:rsidRPr="000878BB">
          <w:rPr>
            <w:webHidden/>
          </w:rPr>
          <w:fldChar w:fldCharType="begin"/>
        </w:r>
        <w:r w:rsidR="00071C00" w:rsidRPr="000878BB">
          <w:rPr>
            <w:webHidden/>
          </w:rPr>
          <w:instrText xml:space="preserve"> PAGEREF _Toc452728248 \h </w:instrText>
        </w:r>
        <w:r w:rsidR="00071C00" w:rsidRPr="000878BB">
          <w:rPr>
            <w:webHidden/>
          </w:rPr>
        </w:r>
        <w:r w:rsidR="00071C00" w:rsidRPr="000878BB">
          <w:rPr>
            <w:webHidden/>
          </w:rPr>
          <w:fldChar w:fldCharType="separate"/>
        </w:r>
        <w:r w:rsidR="00071C00" w:rsidRPr="000878BB">
          <w:rPr>
            <w:webHidden/>
          </w:rPr>
          <w:t>8</w:t>
        </w:r>
        <w:r w:rsidR="00071C00" w:rsidRPr="000878BB">
          <w:rPr>
            <w:webHidden/>
          </w:rPr>
          <w:fldChar w:fldCharType="end"/>
        </w:r>
      </w:hyperlink>
    </w:p>
    <w:p w:rsidR="00071C00" w:rsidRPr="000878BB" w:rsidRDefault="004C6577" w:rsidP="00071C00">
      <w:pPr>
        <w:pStyle w:val="TM2"/>
        <w:tabs>
          <w:tab w:val="left" w:pos="800"/>
          <w:tab w:val="right" w:leader="dot" w:pos="10195"/>
        </w:tabs>
        <w:rPr>
          <w:rFonts w:eastAsiaTheme="minorEastAsia"/>
          <w:lang w:eastAsia="fr-FR"/>
        </w:rPr>
      </w:pPr>
      <w:hyperlink w:anchor="_Toc452728249" w:history="1">
        <w:r w:rsidR="00071C00" w:rsidRPr="000878BB">
          <w:rPr>
            <w:rStyle w:val="Lienhypertexte"/>
            <w14:scene3d>
              <w14:camera w14:prst="orthographicFront"/>
              <w14:lightRig w14:rig="threePt" w14:dir="t">
                <w14:rot w14:lat="0" w14:lon="0" w14:rev="0"/>
              </w14:lightRig>
            </w14:scene3d>
          </w:rPr>
          <w:t>6.1</w:t>
        </w:r>
        <w:r w:rsidR="00071C00" w:rsidRPr="000878BB">
          <w:rPr>
            <w:rFonts w:eastAsiaTheme="minorEastAsia"/>
            <w:lang w:eastAsia="fr-FR"/>
          </w:rPr>
          <w:tab/>
        </w:r>
        <w:r w:rsidR="00071C00" w:rsidRPr="000878BB">
          <w:rPr>
            <w:rStyle w:val="Lienhypertexte"/>
          </w:rPr>
          <w:t>Gestion des logs</w:t>
        </w:r>
        <w:r w:rsidR="00071C00" w:rsidRPr="000878BB">
          <w:rPr>
            <w:webHidden/>
          </w:rPr>
          <w:tab/>
        </w:r>
        <w:r w:rsidR="00071C00" w:rsidRPr="000878BB">
          <w:rPr>
            <w:webHidden/>
          </w:rPr>
          <w:fldChar w:fldCharType="begin"/>
        </w:r>
        <w:r w:rsidR="00071C00" w:rsidRPr="000878BB">
          <w:rPr>
            <w:webHidden/>
          </w:rPr>
          <w:instrText xml:space="preserve"> PAGEREF _Toc452728249 \h </w:instrText>
        </w:r>
        <w:r w:rsidR="00071C00" w:rsidRPr="000878BB">
          <w:rPr>
            <w:webHidden/>
          </w:rPr>
        </w:r>
        <w:r w:rsidR="00071C00" w:rsidRPr="000878BB">
          <w:rPr>
            <w:webHidden/>
          </w:rPr>
          <w:fldChar w:fldCharType="separate"/>
        </w:r>
        <w:r w:rsidR="00071C00" w:rsidRPr="000878BB">
          <w:rPr>
            <w:webHidden/>
          </w:rPr>
          <w:t>8</w:t>
        </w:r>
        <w:r w:rsidR="00071C00" w:rsidRPr="000878BB">
          <w:rPr>
            <w:webHidden/>
          </w:rPr>
          <w:fldChar w:fldCharType="end"/>
        </w:r>
      </w:hyperlink>
    </w:p>
    <w:p w:rsidR="00071C00" w:rsidRPr="000878BB" w:rsidRDefault="004C6577" w:rsidP="00071C00">
      <w:pPr>
        <w:pStyle w:val="TM3"/>
        <w:tabs>
          <w:tab w:val="left" w:pos="1200"/>
          <w:tab w:val="right" w:leader="dot" w:pos="10195"/>
        </w:tabs>
        <w:rPr>
          <w:rFonts w:eastAsiaTheme="minorEastAsia"/>
          <w:lang w:eastAsia="fr-FR"/>
        </w:rPr>
      </w:pPr>
      <w:hyperlink w:anchor="_Toc452728250" w:history="1">
        <w:r w:rsidR="00071C00" w:rsidRPr="000878BB">
          <w:rPr>
            <w:rStyle w:val="Lienhypertexte"/>
          </w:rPr>
          <w:t>6.1.1</w:t>
        </w:r>
        <w:r w:rsidR="00071C00" w:rsidRPr="000878BB">
          <w:rPr>
            <w:rFonts w:eastAsiaTheme="minorEastAsia"/>
            <w:lang w:eastAsia="fr-FR"/>
          </w:rPr>
          <w:tab/>
        </w:r>
        <w:r w:rsidR="00071C00" w:rsidRPr="000878BB">
          <w:rPr>
            <w:rStyle w:val="Lienhypertexte"/>
          </w:rPr>
          <w:t>Logs techniques</w:t>
        </w:r>
        <w:r w:rsidR="00071C00" w:rsidRPr="000878BB">
          <w:rPr>
            <w:webHidden/>
          </w:rPr>
          <w:tab/>
        </w:r>
        <w:r w:rsidR="00071C00" w:rsidRPr="000878BB">
          <w:rPr>
            <w:webHidden/>
          </w:rPr>
          <w:fldChar w:fldCharType="begin"/>
        </w:r>
        <w:r w:rsidR="00071C00" w:rsidRPr="000878BB">
          <w:rPr>
            <w:webHidden/>
          </w:rPr>
          <w:instrText xml:space="preserve"> PAGEREF _Toc452728250 \h </w:instrText>
        </w:r>
        <w:r w:rsidR="00071C00" w:rsidRPr="000878BB">
          <w:rPr>
            <w:webHidden/>
          </w:rPr>
        </w:r>
        <w:r w:rsidR="00071C00" w:rsidRPr="000878BB">
          <w:rPr>
            <w:webHidden/>
          </w:rPr>
          <w:fldChar w:fldCharType="separate"/>
        </w:r>
        <w:r w:rsidR="00071C00" w:rsidRPr="000878BB">
          <w:rPr>
            <w:webHidden/>
          </w:rPr>
          <w:t>8</w:t>
        </w:r>
        <w:r w:rsidR="00071C00" w:rsidRPr="000878BB">
          <w:rPr>
            <w:webHidden/>
          </w:rPr>
          <w:fldChar w:fldCharType="end"/>
        </w:r>
      </w:hyperlink>
    </w:p>
    <w:p w:rsidR="00071C00" w:rsidRPr="000878BB" w:rsidRDefault="004C6577" w:rsidP="00071C00">
      <w:pPr>
        <w:pStyle w:val="TM3"/>
        <w:tabs>
          <w:tab w:val="left" w:pos="1200"/>
          <w:tab w:val="right" w:leader="dot" w:pos="10195"/>
        </w:tabs>
        <w:rPr>
          <w:rFonts w:eastAsiaTheme="minorEastAsia"/>
          <w:lang w:eastAsia="fr-FR"/>
        </w:rPr>
      </w:pPr>
      <w:hyperlink w:anchor="_Toc452728251" w:history="1">
        <w:r w:rsidR="00071C00" w:rsidRPr="000878BB">
          <w:rPr>
            <w:rStyle w:val="Lienhypertexte"/>
          </w:rPr>
          <w:t>6.1.2</w:t>
        </w:r>
        <w:r w:rsidR="00071C00" w:rsidRPr="000878BB">
          <w:rPr>
            <w:rFonts w:eastAsiaTheme="minorEastAsia"/>
            <w:lang w:eastAsia="fr-FR"/>
          </w:rPr>
          <w:tab/>
        </w:r>
        <w:r w:rsidR="00071C00" w:rsidRPr="000878BB">
          <w:rPr>
            <w:rStyle w:val="Lienhypertexte"/>
          </w:rPr>
          <w:t>Logs applicatifs</w:t>
        </w:r>
        <w:r w:rsidR="00071C00" w:rsidRPr="000878BB">
          <w:rPr>
            <w:webHidden/>
          </w:rPr>
          <w:tab/>
        </w:r>
        <w:r w:rsidR="00071C00" w:rsidRPr="000878BB">
          <w:rPr>
            <w:webHidden/>
          </w:rPr>
          <w:fldChar w:fldCharType="begin"/>
        </w:r>
        <w:r w:rsidR="00071C00" w:rsidRPr="000878BB">
          <w:rPr>
            <w:webHidden/>
          </w:rPr>
          <w:instrText xml:space="preserve"> PAGEREF _Toc452728251 \h </w:instrText>
        </w:r>
        <w:r w:rsidR="00071C00" w:rsidRPr="000878BB">
          <w:rPr>
            <w:webHidden/>
          </w:rPr>
        </w:r>
        <w:r w:rsidR="00071C00" w:rsidRPr="000878BB">
          <w:rPr>
            <w:webHidden/>
          </w:rPr>
          <w:fldChar w:fldCharType="separate"/>
        </w:r>
        <w:r w:rsidR="00071C00" w:rsidRPr="000878BB">
          <w:rPr>
            <w:webHidden/>
          </w:rPr>
          <w:t>8</w:t>
        </w:r>
        <w:r w:rsidR="00071C00" w:rsidRPr="000878BB">
          <w:rPr>
            <w:webHidden/>
          </w:rPr>
          <w:fldChar w:fldCharType="end"/>
        </w:r>
      </w:hyperlink>
    </w:p>
    <w:p w:rsidR="00071C00" w:rsidRPr="000878BB" w:rsidRDefault="004C6577" w:rsidP="00071C00">
      <w:pPr>
        <w:pStyle w:val="TM3"/>
        <w:tabs>
          <w:tab w:val="left" w:pos="1200"/>
          <w:tab w:val="right" w:leader="dot" w:pos="10195"/>
        </w:tabs>
        <w:rPr>
          <w:rFonts w:eastAsiaTheme="minorEastAsia"/>
          <w:lang w:eastAsia="fr-FR"/>
        </w:rPr>
      </w:pPr>
      <w:hyperlink w:anchor="_Toc452728252" w:history="1">
        <w:r w:rsidR="00071C00" w:rsidRPr="000878BB">
          <w:rPr>
            <w:rStyle w:val="Lienhypertexte"/>
          </w:rPr>
          <w:t>6.1.3</w:t>
        </w:r>
        <w:r w:rsidR="00071C00" w:rsidRPr="000878BB">
          <w:rPr>
            <w:rFonts w:eastAsiaTheme="minorEastAsia"/>
            <w:lang w:eastAsia="fr-FR"/>
          </w:rPr>
          <w:tab/>
        </w:r>
        <w:r w:rsidR="00071C00" w:rsidRPr="000878BB">
          <w:rPr>
            <w:rStyle w:val="Lienhypertexte"/>
          </w:rPr>
          <w:t>Custom-logs</w:t>
        </w:r>
        <w:r w:rsidR="00071C00" w:rsidRPr="000878BB">
          <w:rPr>
            <w:webHidden/>
          </w:rPr>
          <w:tab/>
        </w:r>
        <w:r w:rsidR="00071C00" w:rsidRPr="000878BB">
          <w:rPr>
            <w:webHidden/>
          </w:rPr>
          <w:fldChar w:fldCharType="begin"/>
        </w:r>
        <w:r w:rsidR="00071C00" w:rsidRPr="000878BB">
          <w:rPr>
            <w:webHidden/>
          </w:rPr>
          <w:instrText xml:space="preserve"> PAGEREF _Toc452728252 \h </w:instrText>
        </w:r>
        <w:r w:rsidR="00071C00" w:rsidRPr="000878BB">
          <w:rPr>
            <w:webHidden/>
          </w:rPr>
        </w:r>
        <w:r w:rsidR="00071C00" w:rsidRPr="000878BB">
          <w:rPr>
            <w:webHidden/>
          </w:rPr>
          <w:fldChar w:fldCharType="separate"/>
        </w:r>
        <w:r w:rsidR="00071C00" w:rsidRPr="000878BB">
          <w:rPr>
            <w:webHidden/>
          </w:rPr>
          <w:t>8</w:t>
        </w:r>
        <w:r w:rsidR="00071C00" w:rsidRPr="000878BB">
          <w:rPr>
            <w:webHidden/>
          </w:rPr>
          <w:fldChar w:fldCharType="end"/>
        </w:r>
      </w:hyperlink>
    </w:p>
    <w:p w:rsidR="00071C00" w:rsidRPr="000878BB" w:rsidRDefault="004C6577" w:rsidP="00071C00">
      <w:pPr>
        <w:pStyle w:val="TM2"/>
        <w:tabs>
          <w:tab w:val="left" w:pos="800"/>
          <w:tab w:val="right" w:leader="dot" w:pos="10195"/>
        </w:tabs>
        <w:rPr>
          <w:rFonts w:eastAsiaTheme="minorEastAsia"/>
          <w:lang w:eastAsia="fr-FR"/>
        </w:rPr>
      </w:pPr>
      <w:hyperlink w:anchor="_Toc452728253" w:history="1">
        <w:r w:rsidR="00071C00" w:rsidRPr="000878BB">
          <w:rPr>
            <w:rStyle w:val="Lienhypertexte"/>
            <w14:scene3d>
              <w14:camera w14:prst="orthographicFront"/>
              <w14:lightRig w14:rig="threePt" w14:dir="t">
                <w14:rot w14:lat="0" w14:lon="0" w14:rev="0"/>
              </w14:lightRig>
            </w14:scene3d>
          </w:rPr>
          <w:t>6.2</w:t>
        </w:r>
        <w:r w:rsidR="00071C00" w:rsidRPr="000878BB">
          <w:rPr>
            <w:rFonts w:eastAsiaTheme="minorEastAsia"/>
            <w:lang w:eastAsia="fr-FR"/>
          </w:rPr>
          <w:tab/>
        </w:r>
        <w:r w:rsidR="00071C00" w:rsidRPr="000878BB">
          <w:rPr>
            <w:rStyle w:val="Lienhypertexte"/>
          </w:rPr>
          <w:t>Gestion des Flux</w:t>
        </w:r>
        <w:r w:rsidR="00071C00" w:rsidRPr="000878BB">
          <w:rPr>
            <w:webHidden/>
          </w:rPr>
          <w:tab/>
        </w:r>
        <w:r w:rsidR="00071C00" w:rsidRPr="000878BB">
          <w:rPr>
            <w:webHidden/>
          </w:rPr>
          <w:fldChar w:fldCharType="begin"/>
        </w:r>
        <w:r w:rsidR="00071C00" w:rsidRPr="000878BB">
          <w:rPr>
            <w:webHidden/>
          </w:rPr>
          <w:instrText xml:space="preserve"> PAGEREF _Toc452728253 \h </w:instrText>
        </w:r>
        <w:r w:rsidR="00071C00" w:rsidRPr="000878BB">
          <w:rPr>
            <w:webHidden/>
          </w:rPr>
        </w:r>
        <w:r w:rsidR="00071C00" w:rsidRPr="000878BB">
          <w:rPr>
            <w:webHidden/>
          </w:rPr>
          <w:fldChar w:fldCharType="separate"/>
        </w:r>
        <w:r w:rsidR="00071C00" w:rsidRPr="000878BB">
          <w:rPr>
            <w:webHidden/>
          </w:rPr>
          <w:t>8</w:t>
        </w:r>
        <w:r w:rsidR="00071C00" w:rsidRPr="000878BB">
          <w:rPr>
            <w:webHidden/>
          </w:rPr>
          <w:fldChar w:fldCharType="end"/>
        </w:r>
      </w:hyperlink>
    </w:p>
    <w:p w:rsidR="00071C00" w:rsidRPr="000878BB" w:rsidRDefault="004C6577" w:rsidP="00071C00">
      <w:pPr>
        <w:pStyle w:val="TM3"/>
        <w:tabs>
          <w:tab w:val="left" w:pos="1200"/>
          <w:tab w:val="right" w:leader="dot" w:pos="10195"/>
        </w:tabs>
        <w:rPr>
          <w:rFonts w:eastAsiaTheme="minorEastAsia"/>
          <w:lang w:eastAsia="fr-FR"/>
        </w:rPr>
      </w:pPr>
      <w:hyperlink w:anchor="_Toc452728254" w:history="1">
        <w:r w:rsidR="00071C00" w:rsidRPr="000878BB">
          <w:rPr>
            <w:rStyle w:val="Lienhypertexte"/>
          </w:rPr>
          <w:t>6.2.1</w:t>
        </w:r>
        <w:r w:rsidR="00071C00" w:rsidRPr="000878BB">
          <w:rPr>
            <w:rFonts w:eastAsiaTheme="minorEastAsia"/>
            <w:lang w:eastAsia="fr-FR"/>
          </w:rPr>
          <w:tab/>
        </w:r>
        <w:r w:rsidR="00071C00" w:rsidRPr="000878BB">
          <w:rPr>
            <w:rStyle w:val="Lienhypertexte"/>
          </w:rPr>
          <w:t>Flux 1</w:t>
        </w:r>
        <w:r w:rsidR="00071C00" w:rsidRPr="000878BB">
          <w:rPr>
            <w:webHidden/>
          </w:rPr>
          <w:tab/>
        </w:r>
        <w:r w:rsidR="00071C00" w:rsidRPr="000878BB">
          <w:rPr>
            <w:webHidden/>
          </w:rPr>
          <w:fldChar w:fldCharType="begin"/>
        </w:r>
        <w:r w:rsidR="00071C00" w:rsidRPr="000878BB">
          <w:rPr>
            <w:webHidden/>
          </w:rPr>
          <w:instrText xml:space="preserve"> PAGEREF _Toc452728254 \h </w:instrText>
        </w:r>
        <w:r w:rsidR="00071C00" w:rsidRPr="000878BB">
          <w:rPr>
            <w:webHidden/>
          </w:rPr>
        </w:r>
        <w:r w:rsidR="00071C00" w:rsidRPr="000878BB">
          <w:rPr>
            <w:webHidden/>
          </w:rPr>
          <w:fldChar w:fldCharType="separate"/>
        </w:r>
        <w:r w:rsidR="00071C00" w:rsidRPr="000878BB">
          <w:rPr>
            <w:webHidden/>
          </w:rPr>
          <w:t>8</w:t>
        </w:r>
        <w:r w:rsidR="00071C00" w:rsidRPr="000878BB">
          <w:rPr>
            <w:webHidden/>
          </w:rPr>
          <w:fldChar w:fldCharType="end"/>
        </w:r>
      </w:hyperlink>
    </w:p>
    <w:p w:rsidR="00071C00" w:rsidRPr="000878BB" w:rsidRDefault="004C6577" w:rsidP="00071C00">
      <w:pPr>
        <w:pStyle w:val="TM4"/>
        <w:tabs>
          <w:tab w:val="left" w:pos="1600"/>
          <w:tab w:val="right" w:leader="dot" w:pos="10195"/>
        </w:tabs>
        <w:rPr>
          <w:rFonts w:eastAsiaTheme="minorEastAsia" w:cstheme="minorBidi"/>
        </w:rPr>
      </w:pPr>
      <w:hyperlink w:anchor="_Toc452728255" w:history="1">
        <w:r w:rsidR="00071C00" w:rsidRPr="000878BB">
          <w:rPr>
            <w:rStyle w:val="Lienhypertexte"/>
            <w14:scene3d>
              <w14:camera w14:prst="orthographicFront"/>
              <w14:lightRig w14:rig="threePt" w14:dir="t">
                <w14:rot w14:lat="0" w14:lon="0" w14:rev="0"/>
              </w14:lightRig>
            </w14:scene3d>
          </w:rPr>
          <w:t>6.2.1.1</w:t>
        </w:r>
        <w:r w:rsidR="00071C00" w:rsidRPr="000878BB">
          <w:rPr>
            <w:rFonts w:eastAsiaTheme="minorEastAsia" w:cstheme="minorBidi"/>
          </w:rPr>
          <w:tab/>
        </w:r>
        <w:r w:rsidR="00071C00" w:rsidRPr="000878BB">
          <w:rPr>
            <w:rStyle w:val="Lienhypertexte"/>
          </w:rPr>
          <w:t>Description Technique</w:t>
        </w:r>
        <w:r w:rsidR="00071C00" w:rsidRPr="000878BB">
          <w:rPr>
            <w:webHidden/>
          </w:rPr>
          <w:tab/>
        </w:r>
        <w:r w:rsidR="00071C00" w:rsidRPr="000878BB">
          <w:rPr>
            <w:webHidden/>
          </w:rPr>
          <w:fldChar w:fldCharType="begin"/>
        </w:r>
        <w:r w:rsidR="00071C00" w:rsidRPr="000878BB">
          <w:rPr>
            <w:webHidden/>
          </w:rPr>
          <w:instrText xml:space="preserve"> PAGEREF _Toc452728255 \h </w:instrText>
        </w:r>
        <w:r w:rsidR="00071C00" w:rsidRPr="000878BB">
          <w:rPr>
            <w:webHidden/>
          </w:rPr>
        </w:r>
        <w:r w:rsidR="00071C00" w:rsidRPr="000878BB">
          <w:rPr>
            <w:webHidden/>
          </w:rPr>
          <w:fldChar w:fldCharType="separate"/>
        </w:r>
        <w:r w:rsidR="00071C00" w:rsidRPr="000878BB">
          <w:rPr>
            <w:webHidden/>
          </w:rPr>
          <w:t>8</w:t>
        </w:r>
        <w:r w:rsidR="00071C00" w:rsidRPr="000878BB">
          <w:rPr>
            <w:webHidden/>
          </w:rPr>
          <w:fldChar w:fldCharType="end"/>
        </w:r>
      </w:hyperlink>
    </w:p>
    <w:p w:rsidR="00071C00" w:rsidRPr="000878BB" w:rsidRDefault="004C6577" w:rsidP="00071C00">
      <w:pPr>
        <w:pStyle w:val="TM4"/>
        <w:tabs>
          <w:tab w:val="left" w:pos="1600"/>
          <w:tab w:val="right" w:leader="dot" w:pos="10195"/>
        </w:tabs>
        <w:rPr>
          <w:rFonts w:eastAsiaTheme="minorEastAsia" w:cstheme="minorBidi"/>
        </w:rPr>
      </w:pPr>
      <w:hyperlink w:anchor="_Toc452728256" w:history="1">
        <w:r w:rsidR="00071C00" w:rsidRPr="000878BB">
          <w:rPr>
            <w:rStyle w:val="Lienhypertexte"/>
            <w14:scene3d>
              <w14:camera w14:prst="orthographicFront"/>
              <w14:lightRig w14:rig="threePt" w14:dir="t">
                <w14:rot w14:lat="0" w14:lon="0" w14:rev="0"/>
              </w14:lightRig>
            </w14:scene3d>
          </w:rPr>
          <w:t>6.2.1.2</w:t>
        </w:r>
        <w:r w:rsidR="00071C00" w:rsidRPr="000878BB">
          <w:rPr>
            <w:rFonts w:eastAsiaTheme="minorEastAsia" w:cstheme="minorBidi"/>
          </w:rPr>
          <w:tab/>
        </w:r>
        <w:r w:rsidR="00071C00" w:rsidRPr="000878BB">
          <w:rPr>
            <w:rStyle w:val="Lienhypertexte"/>
          </w:rPr>
          <w:t>Description Fonctionnelle</w:t>
        </w:r>
        <w:r w:rsidR="00071C00" w:rsidRPr="000878BB">
          <w:rPr>
            <w:webHidden/>
          </w:rPr>
          <w:tab/>
        </w:r>
        <w:r w:rsidR="00071C00" w:rsidRPr="000878BB">
          <w:rPr>
            <w:webHidden/>
          </w:rPr>
          <w:fldChar w:fldCharType="begin"/>
        </w:r>
        <w:r w:rsidR="00071C00" w:rsidRPr="000878BB">
          <w:rPr>
            <w:webHidden/>
          </w:rPr>
          <w:instrText xml:space="preserve"> PAGEREF _Toc452728256 \h </w:instrText>
        </w:r>
        <w:r w:rsidR="00071C00" w:rsidRPr="000878BB">
          <w:rPr>
            <w:webHidden/>
          </w:rPr>
        </w:r>
        <w:r w:rsidR="00071C00" w:rsidRPr="000878BB">
          <w:rPr>
            <w:webHidden/>
          </w:rPr>
          <w:fldChar w:fldCharType="separate"/>
        </w:r>
        <w:r w:rsidR="00071C00" w:rsidRPr="000878BB">
          <w:rPr>
            <w:webHidden/>
          </w:rPr>
          <w:t>8</w:t>
        </w:r>
        <w:r w:rsidR="00071C00" w:rsidRPr="000878BB">
          <w:rPr>
            <w:webHidden/>
          </w:rPr>
          <w:fldChar w:fldCharType="end"/>
        </w:r>
      </w:hyperlink>
    </w:p>
    <w:p w:rsidR="00071C00" w:rsidRPr="000878BB" w:rsidRDefault="004C6577" w:rsidP="00071C00">
      <w:pPr>
        <w:pStyle w:val="TM4"/>
        <w:tabs>
          <w:tab w:val="left" w:pos="1600"/>
          <w:tab w:val="right" w:leader="dot" w:pos="10195"/>
        </w:tabs>
        <w:rPr>
          <w:rFonts w:eastAsiaTheme="minorEastAsia" w:cstheme="minorBidi"/>
        </w:rPr>
      </w:pPr>
      <w:hyperlink w:anchor="_Toc452728257" w:history="1">
        <w:r w:rsidR="00071C00" w:rsidRPr="000878BB">
          <w:rPr>
            <w:rStyle w:val="Lienhypertexte"/>
            <w14:scene3d>
              <w14:camera w14:prst="orthographicFront"/>
              <w14:lightRig w14:rig="threePt" w14:dir="t">
                <w14:rot w14:lat="0" w14:lon="0" w14:rev="0"/>
              </w14:lightRig>
            </w14:scene3d>
          </w:rPr>
          <w:t>6.2.1.3</w:t>
        </w:r>
        <w:r w:rsidR="00071C00" w:rsidRPr="000878BB">
          <w:rPr>
            <w:rFonts w:eastAsiaTheme="minorEastAsia" w:cstheme="minorBidi"/>
          </w:rPr>
          <w:tab/>
        </w:r>
        <w:r w:rsidR="00071C00" w:rsidRPr="000878BB">
          <w:rPr>
            <w:rStyle w:val="Lienhypertexte"/>
          </w:rPr>
          <w:t>Dépendances (Traitements / Flux)</w:t>
        </w:r>
        <w:r w:rsidR="00071C00" w:rsidRPr="000878BB">
          <w:rPr>
            <w:webHidden/>
          </w:rPr>
          <w:tab/>
        </w:r>
        <w:r w:rsidR="00071C00" w:rsidRPr="000878BB">
          <w:rPr>
            <w:webHidden/>
          </w:rPr>
          <w:fldChar w:fldCharType="begin"/>
        </w:r>
        <w:r w:rsidR="00071C00" w:rsidRPr="000878BB">
          <w:rPr>
            <w:webHidden/>
          </w:rPr>
          <w:instrText xml:space="preserve"> PAGEREF _Toc452728257 \h </w:instrText>
        </w:r>
        <w:r w:rsidR="00071C00" w:rsidRPr="000878BB">
          <w:rPr>
            <w:webHidden/>
          </w:rPr>
        </w:r>
        <w:r w:rsidR="00071C00" w:rsidRPr="000878BB">
          <w:rPr>
            <w:webHidden/>
          </w:rPr>
          <w:fldChar w:fldCharType="separate"/>
        </w:r>
        <w:r w:rsidR="00071C00" w:rsidRPr="000878BB">
          <w:rPr>
            <w:webHidden/>
          </w:rPr>
          <w:t>8</w:t>
        </w:r>
        <w:r w:rsidR="00071C00" w:rsidRPr="000878BB">
          <w:rPr>
            <w:webHidden/>
          </w:rPr>
          <w:fldChar w:fldCharType="end"/>
        </w:r>
      </w:hyperlink>
    </w:p>
    <w:p w:rsidR="00071C00" w:rsidRPr="000878BB" w:rsidRDefault="004C6577" w:rsidP="00071C00">
      <w:pPr>
        <w:pStyle w:val="TM4"/>
        <w:tabs>
          <w:tab w:val="left" w:pos="1600"/>
          <w:tab w:val="right" w:leader="dot" w:pos="10195"/>
        </w:tabs>
        <w:rPr>
          <w:rFonts w:eastAsiaTheme="minorEastAsia" w:cstheme="minorBidi"/>
        </w:rPr>
      </w:pPr>
      <w:hyperlink w:anchor="_Toc452728258" w:history="1">
        <w:r w:rsidR="00071C00" w:rsidRPr="000878BB">
          <w:rPr>
            <w:rStyle w:val="Lienhypertexte"/>
            <w14:scene3d>
              <w14:camera w14:prst="orthographicFront"/>
              <w14:lightRig w14:rig="threePt" w14:dir="t">
                <w14:rot w14:lat="0" w14:lon="0" w14:rev="0"/>
              </w14:lightRig>
            </w14:scene3d>
          </w:rPr>
          <w:t>6.2.1.4</w:t>
        </w:r>
        <w:r w:rsidR="00071C00" w:rsidRPr="000878BB">
          <w:rPr>
            <w:rFonts w:eastAsiaTheme="minorEastAsia" w:cstheme="minorBidi"/>
          </w:rPr>
          <w:tab/>
        </w:r>
        <w:r w:rsidR="00071C00" w:rsidRPr="000878BB">
          <w:rPr>
            <w:rStyle w:val="Lienhypertexte"/>
          </w:rPr>
          <w:t>Paramétrages du flux</w:t>
        </w:r>
        <w:r w:rsidR="00071C00" w:rsidRPr="000878BB">
          <w:rPr>
            <w:webHidden/>
          </w:rPr>
          <w:tab/>
        </w:r>
        <w:r w:rsidR="00071C00" w:rsidRPr="000878BB">
          <w:rPr>
            <w:webHidden/>
          </w:rPr>
          <w:fldChar w:fldCharType="begin"/>
        </w:r>
        <w:r w:rsidR="00071C00" w:rsidRPr="000878BB">
          <w:rPr>
            <w:webHidden/>
          </w:rPr>
          <w:instrText xml:space="preserve"> PAGEREF _Toc452728258 \h </w:instrText>
        </w:r>
        <w:r w:rsidR="00071C00" w:rsidRPr="000878BB">
          <w:rPr>
            <w:webHidden/>
          </w:rPr>
        </w:r>
        <w:r w:rsidR="00071C00" w:rsidRPr="000878BB">
          <w:rPr>
            <w:webHidden/>
          </w:rPr>
          <w:fldChar w:fldCharType="separate"/>
        </w:r>
        <w:r w:rsidR="00071C00" w:rsidRPr="000878BB">
          <w:rPr>
            <w:webHidden/>
          </w:rPr>
          <w:t>8</w:t>
        </w:r>
        <w:r w:rsidR="00071C00" w:rsidRPr="000878BB">
          <w:rPr>
            <w:webHidden/>
          </w:rPr>
          <w:fldChar w:fldCharType="end"/>
        </w:r>
      </w:hyperlink>
    </w:p>
    <w:p w:rsidR="00071C00" w:rsidRPr="000878BB" w:rsidRDefault="004C6577" w:rsidP="00071C00">
      <w:pPr>
        <w:pStyle w:val="TM4"/>
        <w:tabs>
          <w:tab w:val="left" w:pos="1600"/>
          <w:tab w:val="right" w:leader="dot" w:pos="10195"/>
        </w:tabs>
        <w:rPr>
          <w:rFonts w:eastAsiaTheme="minorEastAsia" w:cstheme="minorBidi"/>
        </w:rPr>
      </w:pPr>
      <w:hyperlink w:anchor="_Toc452728259" w:history="1">
        <w:r w:rsidR="00071C00" w:rsidRPr="000878BB">
          <w:rPr>
            <w:rStyle w:val="Lienhypertexte"/>
            <w14:scene3d>
              <w14:camera w14:prst="orthographicFront"/>
              <w14:lightRig w14:rig="threePt" w14:dir="t">
                <w14:rot w14:lat="0" w14:lon="0" w14:rev="0"/>
              </w14:lightRig>
            </w14:scene3d>
          </w:rPr>
          <w:t>6.2.1.5</w:t>
        </w:r>
        <w:r w:rsidR="00071C00" w:rsidRPr="000878BB">
          <w:rPr>
            <w:rFonts w:eastAsiaTheme="minorEastAsia" w:cstheme="minorBidi"/>
          </w:rPr>
          <w:tab/>
        </w:r>
        <w:r w:rsidR="00071C00" w:rsidRPr="000878BB">
          <w:rPr>
            <w:rStyle w:val="Lienhypertexte"/>
          </w:rPr>
          <w:t>Scripts</w:t>
        </w:r>
        <w:r w:rsidR="00071C00" w:rsidRPr="000878BB">
          <w:rPr>
            <w:webHidden/>
          </w:rPr>
          <w:tab/>
        </w:r>
        <w:r w:rsidR="00071C00" w:rsidRPr="000878BB">
          <w:rPr>
            <w:webHidden/>
          </w:rPr>
          <w:fldChar w:fldCharType="begin"/>
        </w:r>
        <w:r w:rsidR="00071C00" w:rsidRPr="000878BB">
          <w:rPr>
            <w:webHidden/>
          </w:rPr>
          <w:instrText xml:space="preserve"> PAGEREF _Toc452728259 \h </w:instrText>
        </w:r>
        <w:r w:rsidR="00071C00" w:rsidRPr="000878BB">
          <w:rPr>
            <w:webHidden/>
          </w:rPr>
        </w:r>
        <w:r w:rsidR="00071C00" w:rsidRPr="000878BB">
          <w:rPr>
            <w:webHidden/>
          </w:rPr>
          <w:fldChar w:fldCharType="separate"/>
        </w:r>
        <w:r w:rsidR="00071C00" w:rsidRPr="000878BB">
          <w:rPr>
            <w:webHidden/>
          </w:rPr>
          <w:t>8</w:t>
        </w:r>
        <w:r w:rsidR="00071C00" w:rsidRPr="000878BB">
          <w:rPr>
            <w:webHidden/>
          </w:rPr>
          <w:fldChar w:fldCharType="end"/>
        </w:r>
      </w:hyperlink>
    </w:p>
    <w:p w:rsidR="00071C00" w:rsidRPr="000878BB" w:rsidRDefault="004C6577" w:rsidP="00071C00">
      <w:pPr>
        <w:pStyle w:val="TM4"/>
        <w:tabs>
          <w:tab w:val="left" w:pos="1600"/>
          <w:tab w:val="right" w:leader="dot" w:pos="10195"/>
        </w:tabs>
        <w:rPr>
          <w:rFonts w:eastAsiaTheme="minorEastAsia" w:cstheme="minorBidi"/>
        </w:rPr>
      </w:pPr>
      <w:hyperlink w:anchor="_Toc452728260" w:history="1">
        <w:r w:rsidR="00071C00" w:rsidRPr="000878BB">
          <w:rPr>
            <w:rStyle w:val="Lienhypertexte"/>
            <w14:scene3d>
              <w14:camera w14:prst="orthographicFront"/>
              <w14:lightRig w14:rig="threePt" w14:dir="t">
                <w14:rot w14:lat="0" w14:lon="0" w14:rev="0"/>
              </w14:lightRig>
            </w14:scene3d>
          </w:rPr>
          <w:t>6.2.1.6</w:t>
        </w:r>
        <w:r w:rsidR="00071C00" w:rsidRPr="000878BB">
          <w:rPr>
            <w:rFonts w:eastAsiaTheme="minorEastAsia" w:cstheme="minorBidi"/>
          </w:rPr>
          <w:tab/>
        </w:r>
        <w:r w:rsidR="00071C00" w:rsidRPr="000878BB">
          <w:rPr>
            <w:rStyle w:val="Lienhypertexte"/>
          </w:rPr>
          <w:t>Répertoires</w:t>
        </w:r>
        <w:r w:rsidR="00071C00" w:rsidRPr="000878BB">
          <w:rPr>
            <w:webHidden/>
          </w:rPr>
          <w:tab/>
        </w:r>
        <w:r w:rsidR="00071C00" w:rsidRPr="000878BB">
          <w:rPr>
            <w:webHidden/>
          </w:rPr>
          <w:fldChar w:fldCharType="begin"/>
        </w:r>
        <w:r w:rsidR="00071C00" w:rsidRPr="000878BB">
          <w:rPr>
            <w:webHidden/>
          </w:rPr>
          <w:instrText xml:space="preserve"> PAGEREF _Toc452728260 \h </w:instrText>
        </w:r>
        <w:r w:rsidR="00071C00" w:rsidRPr="000878BB">
          <w:rPr>
            <w:webHidden/>
          </w:rPr>
        </w:r>
        <w:r w:rsidR="00071C00" w:rsidRPr="000878BB">
          <w:rPr>
            <w:webHidden/>
          </w:rPr>
          <w:fldChar w:fldCharType="separate"/>
        </w:r>
        <w:r w:rsidR="00071C00" w:rsidRPr="000878BB">
          <w:rPr>
            <w:webHidden/>
          </w:rPr>
          <w:t>8</w:t>
        </w:r>
        <w:r w:rsidR="00071C00" w:rsidRPr="000878BB">
          <w:rPr>
            <w:webHidden/>
          </w:rPr>
          <w:fldChar w:fldCharType="end"/>
        </w:r>
      </w:hyperlink>
    </w:p>
    <w:p w:rsidR="00071C00" w:rsidRPr="000878BB" w:rsidRDefault="004C6577" w:rsidP="00071C00">
      <w:pPr>
        <w:pStyle w:val="TM4"/>
        <w:tabs>
          <w:tab w:val="left" w:pos="1600"/>
          <w:tab w:val="right" w:leader="dot" w:pos="10195"/>
        </w:tabs>
        <w:rPr>
          <w:rFonts w:eastAsiaTheme="minorEastAsia" w:cstheme="minorBidi"/>
        </w:rPr>
      </w:pPr>
      <w:hyperlink w:anchor="_Toc452728261" w:history="1">
        <w:r w:rsidR="00071C00" w:rsidRPr="000878BB">
          <w:rPr>
            <w:rStyle w:val="Lienhypertexte"/>
            <w14:scene3d>
              <w14:camera w14:prst="orthographicFront"/>
              <w14:lightRig w14:rig="threePt" w14:dir="t">
                <w14:rot w14:lat="0" w14:lon="0" w14:rev="0"/>
              </w14:lightRig>
            </w14:scene3d>
          </w:rPr>
          <w:t>6.2.1.7</w:t>
        </w:r>
        <w:r w:rsidR="00071C00" w:rsidRPr="000878BB">
          <w:rPr>
            <w:rFonts w:eastAsiaTheme="minorEastAsia" w:cstheme="minorBidi"/>
          </w:rPr>
          <w:tab/>
        </w:r>
        <w:r w:rsidR="00071C00" w:rsidRPr="000878BB">
          <w:rPr>
            <w:rStyle w:val="Lienhypertexte"/>
          </w:rPr>
          <w:t>Logs</w:t>
        </w:r>
        <w:r w:rsidR="00071C00" w:rsidRPr="000878BB">
          <w:rPr>
            <w:webHidden/>
          </w:rPr>
          <w:tab/>
        </w:r>
        <w:r w:rsidR="00071C00" w:rsidRPr="000878BB">
          <w:rPr>
            <w:webHidden/>
          </w:rPr>
          <w:fldChar w:fldCharType="begin"/>
        </w:r>
        <w:r w:rsidR="00071C00" w:rsidRPr="000878BB">
          <w:rPr>
            <w:webHidden/>
          </w:rPr>
          <w:instrText xml:space="preserve"> PAGEREF _Toc452728261 \h </w:instrText>
        </w:r>
        <w:r w:rsidR="00071C00" w:rsidRPr="000878BB">
          <w:rPr>
            <w:webHidden/>
          </w:rPr>
        </w:r>
        <w:r w:rsidR="00071C00" w:rsidRPr="000878BB">
          <w:rPr>
            <w:webHidden/>
          </w:rPr>
          <w:fldChar w:fldCharType="separate"/>
        </w:r>
        <w:r w:rsidR="00071C00" w:rsidRPr="000878BB">
          <w:rPr>
            <w:webHidden/>
          </w:rPr>
          <w:t>8</w:t>
        </w:r>
        <w:r w:rsidR="00071C00" w:rsidRPr="000878BB">
          <w:rPr>
            <w:webHidden/>
          </w:rPr>
          <w:fldChar w:fldCharType="end"/>
        </w:r>
      </w:hyperlink>
    </w:p>
    <w:p w:rsidR="00071C00" w:rsidRPr="000878BB" w:rsidRDefault="004C6577" w:rsidP="00071C00">
      <w:pPr>
        <w:pStyle w:val="TM4"/>
        <w:tabs>
          <w:tab w:val="left" w:pos="1600"/>
          <w:tab w:val="right" w:leader="dot" w:pos="10195"/>
        </w:tabs>
        <w:rPr>
          <w:rFonts w:eastAsiaTheme="minorEastAsia" w:cstheme="minorBidi"/>
        </w:rPr>
      </w:pPr>
      <w:hyperlink w:anchor="_Toc452728262" w:history="1">
        <w:r w:rsidR="00071C00" w:rsidRPr="000878BB">
          <w:rPr>
            <w:rStyle w:val="Lienhypertexte"/>
            <w14:scene3d>
              <w14:camera w14:prst="orthographicFront"/>
              <w14:lightRig w14:rig="threePt" w14:dir="t">
                <w14:rot w14:lat="0" w14:lon="0" w14:rev="0"/>
              </w14:lightRig>
            </w14:scene3d>
          </w:rPr>
          <w:t>6.2.1.8</w:t>
        </w:r>
        <w:r w:rsidR="00071C00" w:rsidRPr="000878BB">
          <w:rPr>
            <w:rFonts w:eastAsiaTheme="minorEastAsia" w:cstheme="minorBidi"/>
          </w:rPr>
          <w:tab/>
        </w:r>
        <w:r w:rsidR="00071C00" w:rsidRPr="000878BB">
          <w:rPr>
            <w:rStyle w:val="Lienhypertexte"/>
          </w:rPr>
          <w:t>Gestion des Rejets</w:t>
        </w:r>
        <w:r w:rsidR="00071C00" w:rsidRPr="000878BB">
          <w:rPr>
            <w:webHidden/>
          </w:rPr>
          <w:tab/>
        </w:r>
        <w:r w:rsidR="00071C00" w:rsidRPr="000878BB">
          <w:rPr>
            <w:webHidden/>
          </w:rPr>
          <w:fldChar w:fldCharType="begin"/>
        </w:r>
        <w:r w:rsidR="00071C00" w:rsidRPr="000878BB">
          <w:rPr>
            <w:webHidden/>
          </w:rPr>
          <w:instrText xml:space="preserve"> PAGEREF _Toc452728262 \h </w:instrText>
        </w:r>
        <w:r w:rsidR="00071C00" w:rsidRPr="000878BB">
          <w:rPr>
            <w:webHidden/>
          </w:rPr>
        </w:r>
        <w:r w:rsidR="00071C00" w:rsidRPr="000878BB">
          <w:rPr>
            <w:webHidden/>
          </w:rPr>
          <w:fldChar w:fldCharType="separate"/>
        </w:r>
        <w:r w:rsidR="00071C00" w:rsidRPr="000878BB">
          <w:rPr>
            <w:webHidden/>
          </w:rPr>
          <w:t>8</w:t>
        </w:r>
        <w:r w:rsidR="00071C00" w:rsidRPr="000878BB">
          <w:rPr>
            <w:webHidden/>
          </w:rPr>
          <w:fldChar w:fldCharType="end"/>
        </w:r>
      </w:hyperlink>
    </w:p>
    <w:p w:rsidR="00071C00" w:rsidRPr="000878BB" w:rsidRDefault="004C6577" w:rsidP="00071C00">
      <w:pPr>
        <w:pStyle w:val="TM4"/>
        <w:tabs>
          <w:tab w:val="left" w:pos="1600"/>
          <w:tab w:val="right" w:leader="dot" w:pos="10195"/>
        </w:tabs>
        <w:rPr>
          <w:rFonts w:eastAsiaTheme="minorEastAsia" w:cstheme="minorBidi"/>
        </w:rPr>
      </w:pPr>
      <w:hyperlink w:anchor="_Toc452728263" w:history="1">
        <w:r w:rsidR="00071C00" w:rsidRPr="000878BB">
          <w:rPr>
            <w:rStyle w:val="Lienhypertexte"/>
            <w14:scene3d>
              <w14:camera w14:prst="orthographicFront"/>
              <w14:lightRig w14:rig="threePt" w14:dir="t">
                <w14:rot w14:lat="0" w14:lon="0" w14:rev="0"/>
              </w14:lightRig>
            </w14:scene3d>
          </w:rPr>
          <w:t>6.2.1.9</w:t>
        </w:r>
        <w:r w:rsidR="00071C00" w:rsidRPr="000878BB">
          <w:rPr>
            <w:rFonts w:eastAsiaTheme="minorEastAsia" w:cstheme="minorBidi"/>
          </w:rPr>
          <w:tab/>
        </w:r>
        <w:r w:rsidR="00071C00" w:rsidRPr="000878BB">
          <w:rPr>
            <w:rStyle w:val="Lienhypertexte"/>
          </w:rPr>
          <w:t>Gestion des recyclages</w:t>
        </w:r>
        <w:r w:rsidR="00071C00" w:rsidRPr="000878BB">
          <w:rPr>
            <w:webHidden/>
          </w:rPr>
          <w:tab/>
        </w:r>
        <w:r w:rsidR="00071C00" w:rsidRPr="000878BB">
          <w:rPr>
            <w:webHidden/>
          </w:rPr>
          <w:fldChar w:fldCharType="begin"/>
        </w:r>
        <w:r w:rsidR="00071C00" w:rsidRPr="000878BB">
          <w:rPr>
            <w:webHidden/>
          </w:rPr>
          <w:instrText xml:space="preserve"> PAGEREF _Toc452728263 \h </w:instrText>
        </w:r>
        <w:r w:rsidR="00071C00" w:rsidRPr="000878BB">
          <w:rPr>
            <w:webHidden/>
          </w:rPr>
        </w:r>
        <w:r w:rsidR="00071C00" w:rsidRPr="000878BB">
          <w:rPr>
            <w:webHidden/>
          </w:rPr>
          <w:fldChar w:fldCharType="separate"/>
        </w:r>
        <w:r w:rsidR="00071C00" w:rsidRPr="000878BB">
          <w:rPr>
            <w:webHidden/>
          </w:rPr>
          <w:t>9</w:t>
        </w:r>
        <w:r w:rsidR="00071C00" w:rsidRPr="000878BB">
          <w:rPr>
            <w:webHidden/>
          </w:rPr>
          <w:fldChar w:fldCharType="end"/>
        </w:r>
      </w:hyperlink>
    </w:p>
    <w:p w:rsidR="00071C00" w:rsidRPr="000878BB" w:rsidRDefault="004C6577" w:rsidP="00071C00">
      <w:pPr>
        <w:pStyle w:val="TM3"/>
        <w:tabs>
          <w:tab w:val="left" w:pos="1200"/>
          <w:tab w:val="right" w:leader="dot" w:pos="10195"/>
        </w:tabs>
        <w:rPr>
          <w:rFonts w:eastAsiaTheme="minorEastAsia"/>
          <w:lang w:eastAsia="fr-FR"/>
        </w:rPr>
      </w:pPr>
      <w:hyperlink w:anchor="_Toc452728264" w:history="1">
        <w:r w:rsidR="00071C00" w:rsidRPr="000878BB">
          <w:rPr>
            <w:rStyle w:val="Lienhypertexte"/>
          </w:rPr>
          <w:t>6.2.2</w:t>
        </w:r>
        <w:r w:rsidR="00071C00" w:rsidRPr="000878BB">
          <w:rPr>
            <w:rFonts w:eastAsiaTheme="minorEastAsia"/>
            <w:lang w:eastAsia="fr-FR"/>
          </w:rPr>
          <w:tab/>
        </w:r>
        <w:r w:rsidR="00071C00" w:rsidRPr="000878BB">
          <w:rPr>
            <w:rStyle w:val="Lienhypertexte"/>
          </w:rPr>
          <w:t>Flux 2</w:t>
        </w:r>
        <w:r w:rsidR="00071C00" w:rsidRPr="000878BB">
          <w:rPr>
            <w:webHidden/>
          </w:rPr>
          <w:tab/>
        </w:r>
        <w:r w:rsidR="00071C00" w:rsidRPr="000878BB">
          <w:rPr>
            <w:webHidden/>
          </w:rPr>
          <w:fldChar w:fldCharType="begin"/>
        </w:r>
        <w:r w:rsidR="00071C00" w:rsidRPr="000878BB">
          <w:rPr>
            <w:webHidden/>
          </w:rPr>
          <w:instrText xml:space="preserve"> PAGEREF _Toc452728264 \h </w:instrText>
        </w:r>
        <w:r w:rsidR="00071C00" w:rsidRPr="000878BB">
          <w:rPr>
            <w:webHidden/>
          </w:rPr>
        </w:r>
        <w:r w:rsidR="00071C00" w:rsidRPr="000878BB">
          <w:rPr>
            <w:webHidden/>
          </w:rPr>
          <w:fldChar w:fldCharType="separate"/>
        </w:r>
        <w:r w:rsidR="00071C00" w:rsidRPr="000878BB">
          <w:rPr>
            <w:webHidden/>
          </w:rPr>
          <w:t>9</w:t>
        </w:r>
        <w:r w:rsidR="00071C00" w:rsidRPr="000878BB">
          <w:rPr>
            <w:webHidden/>
          </w:rPr>
          <w:fldChar w:fldCharType="end"/>
        </w:r>
      </w:hyperlink>
    </w:p>
    <w:p w:rsidR="00071C00" w:rsidRPr="000878BB" w:rsidRDefault="004C6577" w:rsidP="00071C00">
      <w:pPr>
        <w:pStyle w:val="TM4"/>
        <w:tabs>
          <w:tab w:val="left" w:pos="1600"/>
          <w:tab w:val="right" w:leader="dot" w:pos="10195"/>
        </w:tabs>
        <w:rPr>
          <w:rFonts w:eastAsiaTheme="minorEastAsia" w:cstheme="minorBidi"/>
        </w:rPr>
      </w:pPr>
      <w:hyperlink w:anchor="_Toc452728265" w:history="1">
        <w:r w:rsidR="00071C00" w:rsidRPr="000878BB">
          <w:rPr>
            <w:rStyle w:val="Lienhypertexte"/>
            <w14:scene3d>
              <w14:camera w14:prst="orthographicFront"/>
              <w14:lightRig w14:rig="threePt" w14:dir="t">
                <w14:rot w14:lat="0" w14:lon="0" w14:rev="0"/>
              </w14:lightRig>
            </w14:scene3d>
          </w:rPr>
          <w:t>6.2.2.1</w:t>
        </w:r>
        <w:r w:rsidR="00071C00" w:rsidRPr="000878BB">
          <w:rPr>
            <w:rFonts w:eastAsiaTheme="minorEastAsia" w:cstheme="minorBidi"/>
          </w:rPr>
          <w:tab/>
        </w:r>
        <w:r w:rsidR="00071C00" w:rsidRPr="000878BB">
          <w:rPr>
            <w:rStyle w:val="Lienhypertexte"/>
          </w:rPr>
          <w:t>Description Technique</w:t>
        </w:r>
        <w:r w:rsidR="00071C00" w:rsidRPr="000878BB">
          <w:rPr>
            <w:webHidden/>
          </w:rPr>
          <w:tab/>
        </w:r>
        <w:r w:rsidR="00071C00" w:rsidRPr="000878BB">
          <w:rPr>
            <w:webHidden/>
          </w:rPr>
          <w:fldChar w:fldCharType="begin"/>
        </w:r>
        <w:r w:rsidR="00071C00" w:rsidRPr="000878BB">
          <w:rPr>
            <w:webHidden/>
          </w:rPr>
          <w:instrText xml:space="preserve"> PAGEREF _Toc452728265 \h </w:instrText>
        </w:r>
        <w:r w:rsidR="00071C00" w:rsidRPr="000878BB">
          <w:rPr>
            <w:webHidden/>
          </w:rPr>
        </w:r>
        <w:r w:rsidR="00071C00" w:rsidRPr="000878BB">
          <w:rPr>
            <w:webHidden/>
          </w:rPr>
          <w:fldChar w:fldCharType="separate"/>
        </w:r>
        <w:r w:rsidR="00071C00" w:rsidRPr="000878BB">
          <w:rPr>
            <w:webHidden/>
          </w:rPr>
          <w:t>9</w:t>
        </w:r>
        <w:r w:rsidR="00071C00" w:rsidRPr="000878BB">
          <w:rPr>
            <w:webHidden/>
          </w:rPr>
          <w:fldChar w:fldCharType="end"/>
        </w:r>
      </w:hyperlink>
    </w:p>
    <w:p w:rsidR="00071C00" w:rsidRPr="000878BB" w:rsidRDefault="004C6577" w:rsidP="00071C00">
      <w:pPr>
        <w:pStyle w:val="TM4"/>
        <w:tabs>
          <w:tab w:val="left" w:pos="1600"/>
          <w:tab w:val="right" w:leader="dot" w:pos="10195"/>
        </w:tabs>
        <w:rPr>
          <w:rFonts w:eastAsiaTheme="minorEastAsia" w:cstheme="minorBidi"/>
        </w:rPr>
      </w:pPr>
      <w:hyperlink w:anchor="_Toc452728266" w:history="1">
        <w:r w:rsidR="00071C00" w:rsidRPr="000878BB">
          <w:rPr>
            <w:rStyle w:val="Lienhypertexte"/>
            <w14:scene3d>
              <w14:camera w14:prst="orthographicFront"/>
              <w14:lightRig w14:rig="threePt" w14:dir="t">
                <w14:rot w14:lat="0" w14:lon="0" w14:rev="0"/>
              </w14:lightRig>
            </w14:scene3d>
          </w:rPr>
          <w:t>6.2.2.2</w:t>
        </w:r>
        <w:r w:rsidR="00071C00" w:rsidRPr="000878BB">
          <w:rPr>
            <w:rFonts w:eastAsiaTheme="minorEastAsia" w:cstheme="minorBidi"/>
          </w:rPr>
          <w:tab/>
        </w:r>
        <w:r w:rsidR="00071C00" w:rsidRPr="000878BB">
          <w:rPr>
            <w:rStyle w:val="Lienhypertexte"/>
          </w:rPr>
          <w:t>Description Fonctionnelle</w:t>
        </w:r>
        <w:r w:rsidR="00071C00" w:rsidRPr="000878BB">
          <w:rPr>
            <w:webHidden/>
          </w:rPr>
          <w:tab/>
        </w:r>
        <w:r w:rsidR="00071C00" w:rsidRPr="000878BB">
          <w:rPr>
            <w:webHidden/>
          </w:rPr>
          <w:fldChar w:fldCharType="begin"/>
        </w:r>
        <w:r w:rsidR="00071C00" w:rsidRPr="000878BB">
          <w:rPr>
            <w:webHidden/>
          </w:rPr>
          <w:instrText xml:space="preserve"> PAGEREF _Toc452728266 \h </w:instrText>
        </w:r>
        <w:r w:rsidR="00071C00" w:rsidRPr="000878BB">
          <w:rPr>
            <w:webHidden/>
          </w:rPr>
        </w:r>
        <w:r w:rsidR="00071C00" w:rsidRPr="000878BB">
          <w:rPr>
            <w:webHidden/>
          </w:rPr>
          <w:fldChar w:fldCharType="separate"/>
        </w:r>
        <w:r w:rsidR="00071C00" w:rsidRPr="000878BB">
          <w:rPr>
            <w:webHidden/>
          </w:rPr>
          <w:t>9</w:t>
        </w:r>
        <w:r w:rsidR="00071C00" w:rsidRPr="000878BB">
          <w:rPr>
            <w:webHidden/>
          </w:rPr>
          <w:fldChar w:fldCharType="end"/>
        </w:r>
      </w:hyperlink>
    </w:p>
    <w:p w:rsidR="00071C00" w:rsidRPr="000878BB" w:rsidRDefault="004C6577" w:rsidP="00071C00">
      <w:pPr>
        <w:pStyle w:val="TM4"/>
        <w:tabs>
          <w:tab w:val="left" w:pos="1600"/>
          <w:tab w:val="right" w:leader="dot" w:pos="10195"/>
        </w:tabs>
        <w:rPr>
          <w:rFonts w:eastAsiaTheme="minorEastAsia" w:cstheme="minorBidi"/>
        </w:rPr>
      </w:pPr>
      <w:hyperlink w:anchor="_Toc452728267" w:history="1">
        <w:r w:rsidR="00071C00" w:rsidRPr="000878BB">
          <w:rPr>
            <w:rStyle w:val="Lienhypertexte"/>
            <w14:scene3d>
              <w14:camera w14:prst="orthographicFront"/>
              <w14:lightRig w14:rig="threePt" w14:dir="t">
                <w14:rot w14:lat="0" w14:lon="0" w14:rev="0"/>
              </w14:lightRig>
            </w14:scene3d>
          </w:rPr>
          <w:t>6.2.2.3</w:t>
        </w:r>
        <w:r w:rsidR="00071C00" w:rsidRPr="000878BB">
          <w:rPr>
            <w:rFonts w:eastAsiaTheme="minorEastAsia" w:cstheme="minorBidi"/>
          </w:rPr>
          <w:tab/>
        </w:r>
        <w:r w:rsidR="00071C00" w:rsidRPr="000878BB">
          <w:rPr>
            <w:rStyle w:val="Lienhypertexte"/>
          </w:rPr>
          <w:t>Dépendances (Traitements / Flux)</w:t>
        </w:r>
        <w:r w:rsidR="00071C00" w:rsidRPr="000878BB">
          <w:rPr>
            <w:webHidden/>
          </w:rPr>
          <w:tab/>
        </w:r>
        <w:r w:rsidR="00071C00" w:rsidRPr="000878BB">
          <w:rPr>
            <w:webHidden/>
          </w:rPr>
          <w:fldChar w:fldCharType="begin"/>
        </w:r>
        <w:r w:rsidR="00071C00" w:rsidRPr="000878BB">
          <w:rPr>
            <w:webHidden/>
          </w:rPr>
          <w:instrText xml:space="preserve"> PAGEREF _Toc452728267 \h </w:instrText>
        </w:r>
        <w:r w:rsidR="00071C00" w:rsidRPr="000878BB">
          <w:rPr>
            <w:webHidden/>
          </w:rPr>
        </w:r>
        <w:r w:rsidR="00071C00" w:rsidRPr="000878BB">
          <w:rPr>
            <w:webHidden/>
          </w:rPr>
          <w:fldChar w:fldCharType="separate"/>
        </w:r>
        <w:r w:rsidR="00071C00" w:rsidRPr="000878BB">
          <w:rPr>
            <w:webHidden/>
          </w:rPr>
          <w:t>9</w:t>
        </w:r>
        <w:r w:rsidR="00071C00" w:rsidRPr="000878BB">
          <w:rPr>
            <w:webHidden/>
          </w:rPr>
          <w:fldChar w:fldCharType="end"/>
        </w:r>
      </w:hyperlink>
    </w:p>
    <w:p w:rsidR="00071C00" w:rsidRPr="000878BB" w:rsidRDefault="004C6577" w:rsidP="00071C00">
      <w:pPr>
        <w:pStyle w:val="TM4"/>
        <w:tabs>
          <w:tab w:val="left" w:pos="1600"/>
          <w:tab w:val="right" w:leader="dot" w:pos="10195"/>
        </w:tabs>
        <w:rPr>
          <w:rFonts w:eastAsiaTheme="minorEastAsia" w:cstheme="minorBidi"/>
        </w:rPr>
      </w:pPr>
      <w:hyperlink w:anchor="_Toc452728268" w:history="1">
        <w:r w:rsidR="00071C00" w:rsidRPr="000878BB">
          <w:rPr>
            <w:rStyle w:val="Lienhypertexte"/>
            <w14:scene3d>
              <w14:camera w14:prst="orthographicFront"/>
              <w14:lightRig w14:rig="threePt" w14:dir="t">
                <w14:rot w14:lat="0" w14:lon="0" w14:rev="0"/>
              </w14:lightRig>
            </w14:scene3d>
          </w:rPr>
          <w:t>6.2.2.4</w:t>
        </w:r>
        <w:r w:rsidR="00071C00" w:rsidRPr="000878BB">
          <w:rPr>
            <w:rFonts w:eastAsiaTheme="minorEastAsia" w:cstheme="minorBidi"/>
          </w:rPr>
          <w:tab/>
        </w:r>
        <w:r w:rsidR="00071C00" w:rsidRPr="000878BB">
          <w:rPr>
            <w:rStyle w:val="Lienhypertexte"/>
          </w:rPr>
          <w:t>Paramétrages du flux</w:t>
        </w:r>
        <w:r w:rsidR="00071C00" w:rsidRPr="000878BB">
          <w:rPr>
            <w:webHidden/>
          </w:rPr>
          <w:tab/>
        </w:r>
        <w:r w:rsidR="00071C00" w:rsidRPr="000878BB">
          <w:rPr>
            <w:webHidden/>
          </w:rPr>
          <w:fldChar w:fldCharType="begin"/>
        </w:r>
        <w:r w:rsidR="00071C00" w:rsidRPr="000878BB">
          <w:rPr>
            <w:webHidden/>
          </w:rPr>
          <w:instrText xml:space="preserve"> PAGEREF _Toc452728268 \h </w:instrText>
        </w:r>
        <w:r w:rsidR="00071C00" w:rsidRPr="000878BB">
          <w:rPr>
            <w:webHidden/>
          </w:rPr>
        </w:r>
        <w:r w:rsidR="00071C00" w:rsidRPr="000878BB">
          <w:rPr>
            <w:webHidden/>
          </w:rPr>
          <w:fldChar w:fldCharType="separate"/>
        </w:r>
        <w:r w:rsidR="00071C00" w:rsidRPr="000878BB">
          <w:rPr>
            <w:webHidden/>
          </w:rPr>
          <w:t>9</w:t>
        </w:r>
        <w:r w:rsidR="00071C00" w:rsidRPr="000878BB">
          <w:rPr>
            <w:webHidden/>
          </w:rPr>
          <w:fldChar w:fldCharType="end"/>
        </w:r>
      </w:hyperlink>
    </w:p>
    <w:p w:rsidR="00071C00" w:rsidRPr="000878BB" w:rsidRDefault="004C6577" w:rsidP="00071C00">
      <w:pPr>
        <w:pStyle w:val="TM4"/>
        <w:tabs>
          <w:tab w:val="left" w:pos="1600"/>
          <w:tab w:val="right" w:leader="dot" w:pos="10195"/>
        </w:tabs>
        <w:rPr>
          <w:rFonts w:eastAsiaTheme="minorEastAsia" w:cstheme="minorBidi"/>
        </w:rPr>
      </w:pPr>
      <w:hyperlink w:anchor="_Toc452728269" w:history="1">
        <w:r w:rsidR="00071C00" w:rsidRPr="000878BB">
          <w:rPr>
            <w:rStyle w:val="Lienhypertexte"/>
            <w14:scene3d>
              <w14:camera w14:prst="orthographicFront"/>
              <w14:lightRig w14:rig="threePt" w14:dir="t">
                <w14:rot w14:lat="0" w14:lon="0" w14:rev="0"/>
              </w14:lightRig>
            </w14:scene3d>
          </w:rPr>
          <w:t>6.2.2.5</w:t>
        </w:r>
        <w:r w:rsidR="00071C00" w:rsidRPr="000878BB">
          <w:rPr>
            <w:rFonts w:eastAsiaTheme="minorEastAsia" w:cstheme="minorBidi"/>
          </w:rPr>
          <w:tab/>
        </w:r>
        <w:r w:rsidR="00071C00" w:rsidRPr="000878BB">
          <w:rPr>
            <w:rStyle w:val="Lienhypertexte"/>
          </w:rPr>
          <w:t>Scripts</w:t>
        </w:r>
        <w:r w:rsidR="00071C00" w:rsidRPr="000878BB">
          <w:rPr>
            <w:webHidden/>
          </w:rPr>
          <w:tab/>
        </w:r>
        <w:r w:rsidR="00071C00" w:rsidRPr="000878BB">
          <w:rPr>
            <w:webHidden/>
          </w:rPr>
          <w:fldChar w:fldCharType="begin"/>
        </w:r>
        <w:r w:rsidR="00071C00" w:rsidRPr="000878BB">
          <w:rPr>
            <w:webHidden/>
          </w:rPr>
          <w:instrText xml:space="preserve"> PAGEREF _Toc452728269 \h </w:instrText>
        </w:r>
        <w:r w:rsidR="00071C00" w:rsidRPr="000878BB">
          <w:rPr>
            <w:webHidden/>
          </w:rPr>
        </w:r>
        <w:r w:rsidR="00071C00" w:rsidRPr="000878BB">
          <w:rPr>
            <w:webHidden/>
          </w:rPr>
          <w:fldChar w:fldCharType="separate"/>
        </w:r>
        <w:r w:rsidR="00071C00" w:rsidRPr="000878BB">
          <w:rPr>
            <w:webHidden/>
          </w:rPr>
          <w:t>9</w:t>
        </w:r>
        <w:r w:rsidR="00071C00" w:rsidRPr="000878BB">
          <w:rPr>
            <w:webHidden/>
          </w:rPr>
          <w:fldChar w:fldCharType="end"/>
        </w:r>
      </w:hyperlink>
    </w:p>
    <w:p w:rsidR="00071C00" w:rsidRPr="000878BB" w:rsidRDefault="004C6577" w:rsidP="00071C00">
      <w:pPr>
        <w:pStyle w:val="TM4"/>
        <w:tabs>
          <w:tab w:val="left" w:pos="1600"/>
          <w:tab w:val="right" w:leader="dot" w:pos="10195"/>
        </w:tabs>
        <w:rPr>
          <w:rFonts w:eastAsiaTheme="minorEastAsia" w:cstheme="minorBidi"/>
        </w:rPr>
      </w:pPr>
      <w:hyperlink w:anchor="_Toc452728270" w:history="1">
        <w:r w:rsidR="00071C00" w:rsidRPr="000878BB">
          <w:rPr>
            <w:rStyle w:val="Lienhypertexte"/>
            <w14:scene3d>
              <w14:camera w14:prst="orthographicFront"/>
              <w14:lightRig w14:rig="threePt" w14:dir="t">
                <w14:rot w14:lat="0" w14:lon="0" w14:rev="0"/>
              </w14:lightRig>
            </w14:scene3d>
          </w:rPr>
          <w:t>6.2.2.6</w:t>
        </w:r>
        <w:r w:rsidR="00071C00" w:rsidRPr="000878BB">
          <w:rPr>
            <w:rFonts w:eastAsiaTheme="minorEastAsia" w:cstheme="minorBidi"/>
          </w:rPr>
          <w:tab/>
        </w:r>
        <w:r w:rsidR="00071C00" w:rsidRPr="000878BB">
          <w:rPr>
            <w:rStyle w:val="Lienhypertexte"/>
          </w:rPr>
          <w:t>Répertoires</w:t>
        </w:r>
        <w:r w:rsidR="00071C00" w:rsidRPr="000878BB">
          <w:rPr>
            <w:webHidden/>
          </w:rPr>
          <w:tab/>
        </w:r>
        <w:r w:rsidR="00071C00" w:rsidRPr="000878BB">
          <w:rPr>
            <w:webHidden/>
          </w:rPr>
          <w:fldChar w:fldCharType="begin"/>
        </w:r>
        <w:r w:rsidR="00071C00" w:rsidRPr="000878BB">
          <w:rPr>
            <w:webHidden/>
          </w:rPr>
          <w:instrText xml:space="preserve"> PAGEREF _Toc452728270 \h </w:instrText>
        </w:r>
        <w:r w:rsidR="00071C00" w:rsidRPr="000878BB">
          <w:rPr>
            <w:webHidden/>
          </w:rPr>
        </w:r>
        <w:r w:rsidR="00071C00" w:rsidRPr="000878BB">
          <w:rPr>
            <w:webHidden/>
          </w:rPr>
          <w:fldChar w:fldCharType="separate"/>
        </w:r>
        <w:r w:rsidR="00071C00" w:rsidRPr="000878BB">
          <w:rPr>
            <w:webHidden/>
          </w:rPr>
          <w:t>9</w:t>
        </w:r>
        <w:r w:rsidR="00071C00" w:rsidRPr="000878BB">
          <w:rPr>
            <w:webHidden/>
          </w:rPr>
          <w:fldChar w:fldCharType="end"/>
        </w:r>
      </w:hyperlink>
    </w:p>
    <w:p w:rsidR="00071C00" w:rsidRPr="000878BB" w:rsidRDefault="004C6577" w:rsidP="00071C00">
      <w:pPr>
        <w:pStyle w:val="TM4"/>
        <w:tabs>
          <w:tab w:val="left" w:pos="1600"/>
          <w:tab w:val="right" w:leader="dot" w:pos="10195"/>
        </w:tabs>
        <w:rPr>
          <w:rFonts w:eastAsiaTheme="minorEastAsia" w:cstheme="minorBidi"/>
        </w:rPr>
      </w:pPr>
      <w:hyperlink w:anchor="_Toc452728271" w:history="1">
        <w:r w:rsidR="00071C00" w:rsidRPr="000878BB">
          <w:rPr>
            <w:rStyle w:val="Lienhypertexte"/>
            <w14:scene3d>
              <w14:camera w14:prst="orthographicFront"/>
              <w14:lightRig w14:rig="threePt" w14:dir="t">
                <w14:rot w14:lat="0" w14:lon="0" w14:rev="0"/>
              </w14:lightRig>
            </w14:scene3d>
          </w:rPr>
          <w:t>6.2.2.7</w:t>
        </w:r>
        <w:r w:rsidR="00071C00" w:rsidRPr="000878BB">
          <w:rPr>
            <w:rFonts w:eastAsiaTheme="minorEastAsia" w:cstheme="minorBidi"/>
          </w:rPr>
          <w:tab/>
        </w:r>
        <w:r w:rsidR="00071C00" w:rsidRPr="000878BB">
          <w:rPr>
            <w:rStyle w:val="Lienhypertexte"/>
          </w:rPr>
          <w:t>Logs</w:t>
        </w:r>
        <w:r w:rsidR="00071C00" w:rsidRPr="000878BB">
          <w:rPr>
            <w:webHidden/>
          </w:rPr>
          <w:tab/>
        </w:r>
        <w:r w:rsidR="00071C00" w:rsidRPr="000878BB">
          <w:rPr>
            <w:webHidden/>
          </w:rPr>
          <w:fldChar w:fldCharType="begin"/>
        </w:r>
        <w:r w:rsidR="00071C00" w:rsidRPr="000878BB">
          <w:rPr>
            <w:webHidden/>
          </w:rPr>
          <w:instrText xml:space="preserve"> PAGEREF _Toc452728271 \h </w:instrText>
        </w:r>
        <w:r w:rsidR="00071C00" w:rsidRPr="000878BB">
          <w:rPr>
            <w:webHidden/>
          </w:rPr>
        </w:r>
        <w:r w:rsidR="00071C00" w:rsidRPr="000878BB">
          <w:rPr>
            <w:webHidden/>
          </w:rPr>
          <w:fldChar w:fldCharType="separate"/>
        </w:r>
        <w:r w:rsidR="00071C00" w:rsidRPr="000878BB">
          <w:rPr>
            <w:webHidden/>
          </w:rPr>
          <w:t>9</w:t>
        </w:r>
        <w:r w:rsidR="00071C00" w:rsidRPr="000878BB">
          <w:rPr>
            <w:webHidden/>
          </w:rPr>
          <w:fldChar w:fldCharType="end"/>
        </w:r>
      </w:hyperlink>
    </w:p>
    <w:p w:rsidR="00071C00" w:rsidRPr="000878BB" w:rsidRDefault="004C6577" w:rsidP="00071C00">
      <w:pPr>
        <w:pStyle w:val="TM4"/>
        <w:tabs>
          <w:tab w:val="left" w:pos="1600"/>
          <w:tab w:val="right" w:leader="dot" w:pos="10195"/>
        </w:tabs>
        <w:rPr>
          <w:rFonts w:eastAsiaTheme="minorEastAsia" w:cstheme="minorBidi"/>
        </w:rPr>
      </w:pPr>
      <w:hyperlink w:anchor="_Toc452728272" w:history="1">
        <w:r w:rsidR="00071C00" w:rsidRPr="000878BB">
          <w:rPr>
            <w:rStyle w:val="Lienhypertexte"/>
            <w14:scene3d>
              <w14:camera w14:prst="orthographicFront"/>
              <w14:lightRig w14:rig="threePt" w14:dir="t">
                <w14:rot w14:lat="0" w14:lon="0" w14:rev="0"/>
              </w14:lightRig>
            </w14:scene3d>
          </w:rPr>
          <w:t>6.2.2.8</w:t>
        </w:r>
        <w:r w:rsidR="00071C00" w:rsidRPr="000878BB">
          <w:rPr>
            <w:rFonts w:eastAsiaTheme="minorEastAsia" w:cstheme="minorBidi"/>
          </w:rPr>
          <w:tab/>
        </w:r>
        <w:r w:rsidR="00071C00" w:rsidRPr="000878BB">
          <w:rPr>
            <w:rStyle w:val="Lienhypertexte"/>
          </w:rPr>
          <w:t>Gestion des Rejets</w:t>
        </w:r>
        <w:r w:rsidR="00071C00" w:rsidRPr="000878BB">
          <w:rPr>
            <w:webHidden/>
          </w:rPr>
          <w:tab/>
        </w:r>
        <w:r w:rsidR="00071C00" w:rsidRPr="000878BB">
          <w:rPr>
            <w:webHidden/>
          </w:rPr>
          <w:fldChar w:fldCharType="begin"/>
        </w:r>
        <w:r w:rsidR="00071C00" w:rsidRPr="000878BB">
          <w:rPr>
            <w:webHidden/>
          </w:rPr>
          <w:instrText xml:space="preserve"> PAGEREF _Toc452728272 \h </w:instrText>
        </w:r>
        <w:r w:rsidR="00071C00" w:rsidRPr="000878BB">
          <w:rPr>
            <w:webHidden/>
          </w:rPr>
        </w:r>
        <w:r w:rsidR="00071C00" w:rsidRPr="000878BB">
          <w:rPr>
            <w:webHidden/>
          </w:rPr>
          <w:fldChar w:fldCharType="separate"/>
        </w:r>
        <w:r w:rsidR="00071C00" w:rsidRPr="000878BB">
          <w:rPr>
            <w:webHidden/>
          </w:rPr>
          <w:t>9</w:t>
        </w:r>
        <w:r w:rsidR="00071C00" w:rsidRPr="000878BB">
          <w:rPr>
            <w:webHidden/>
          </w:rPr>
          <w:fldChar w:fldCharType="end"/>
        </w:r>
      </w:hyperlink>
    </w:p>
    <w:p w:rsidR="00071C00" w:rsidRPr="000878BB" w:rsidRDefault="004C6577" w:rsidP="00071C00">
      <w:pPr>
        <w:pStyle w:val="TM4"/>
        <w:tabs>
          <w:tab w:val="left" w:pos="1600"/>
          <w:tab w:val="right" w:leader="dot" w:pos="10195"/>
        </w:tabs>
        <w:rPr>
          <w:rFonts w:eastAsiaTheme="minorEastAsia" w:cstheme="minorBidi"/>
        </w:rPr>
      </w:pPr>
      <w:hyperlink w:anchor="_Toc452728273" w:history="1">
        <w:r w:rsidR="00071C00" w:rsidRPr="000878BB">
          <w:rPr>
            <w:rStyle w:val="Lienhypertexte"/>
            <w14:scene3d>
              <w14:camera w14:prst="orthographicFront"/>
              <w14:lightRig w14:rig="threePt" w14:dir="t">
                <w14:rot w14:lat="0" w14:lon="0" w14:rev="0"/>
              </w14:lightRig>
            </w14:scene3d>
          </w:rPr>
          <w:t>6.2.2.9</w:t>
        </w:r>
        <w:r w:rsidR="00071C00" w:rsidRPr="000878BB">
          <w:rPr>
            <w:rFonts w:eastAsiaTheme="minorEastAsia" w:cstheme="minorBidi"/>
          </w:rPr>
          <w:tab/>
        </w:r>
        <w:r w:rsidR="00071C00" w:rsidRPr="000878BB">
          <w:rPr>
            <w:rStyle w:val="Lienhypertexte"/>
          </w:rPr>
          <w:t>Gestion des recyclages</w:t>
        </w:r>
        <w:r w:rsidR="00071C00" w:rsidRPr="000878BB">
          <w:rPr>
            <w:webHidden/>
          </w:rPr>
          <w:tab/>
        </w:r>
        <w:r w:rsidR="00071C00" w:rsidRPr="000878BB">
          <w:rPr>
            <w:webHidden/>
          </w:rPr>
          <w:fldChar w:fldCharType="begin"/>
        </w:r>
        <w:r w:rsidR="00071C00" w:rsidRPr="000878BB">
          <w:rPr>
            <w:webHidden/>
          </w:rPr>
          <w:instrText xml:space="preserve"> PAGEREF _Toc452728273 \h </w:instrText>
        </w:r>
        <w:r w:rsidR="00071C00" w:rsidRPr="000878BB">
          <w:rPr>
            <w:webHidden/>
          </w:rPr>
        </w:r>
        <w:r w:rsidR="00071C00" w:rsidRPr="000878BB">
          <w:rPr>
            <w:webHidden/>
          </w:rPr>
          <w:fldChar w:fldCharType="separate"/>
        </w:r>
        <w:r w:rsidR="00071C00" w:rsidRPr="000878BB">
          <w:rPr>
            <w:webHidden/>
          </w:rPr>
          <w:t>9</w:t>
        </w:r>
        <w:r w:rsidR="00071C00" w:rsidRPr="000878BB">
          <w:rPr>
            <w:webHidden/>
          </w:rPr>
          <w:fldChar w:fldCharType="end"/>
        </w:r>
      </w:hyperlink>
    </w:p>
    <w:p w:rsidR="00071C00" w:rsidRPr="000878BB" w:rsidRDefault="004C6577" w:rsidP="00071C00">
      <w:pPr>
        <w:pStyle w:val="TM3"/>
        <w:tabs>
          <w:tab w:val="left" w:pos="1200"/>
          <w:tab w:val="right" w:leader="dot" w:pos="10195"/>
        </w:tabs>
        <w:rPr>
          <w:rFonts w:eastAsiaTheme="minorEastAsia"/>
          <w:lang w:eastAsia="fr-FR"/>
        </w:rPr>
      </w:pPr>
      <w:hyperlink w:anchor="_Toc452728274" w:history="1">
        <w:r w:rsidR="00071C00" w:rsidRPr="000878BB">
          <w:rPr>
            <w:rStyle w:val="Lienhypertexte"/>
          </w:rPr>
          <w:t>6.2.3</w:t>
        </w:r>
        <w:r w:rsidR="00071C00" w:rsidRPr="000878BB">
          <w:rPr>
            <w:rFonts w:eastAsiaTheme="minorEastAsia"/>
            <w:lang w:eastAsia="fr-FR"/>
          </w:rPr>
          <w:tab/>
        </w:r>
        <w:r w:rsidR="00071C00" w:rsidRPr="000878BB">
          <w:rPr>
            <w:rStyle w:val="Lienhypertexte"/>
          </w:rPr>
          <w:t>Flux 3</w:t>
        </w:r>
        <w:r w:rsidR="00071C00" w:rsidRPr="000878BB">
          <w:rPr>
            <w:webHidden/>
          </w:rPr>
          <w:tab/>
        </w:r>
        <w:r w:rsidR="00071C00" w:rsidRPr="000878BB">
          <w:rPr>
            <w:webHidden/>
          </w:rPr>
          <w:fldChar w:fldCharType="begin"/>
        </w:r>
        <w:r w:rsidR="00071C00" w:rsidRPr="000878BB">
          <w:rPr>
            <w:webHidden/>
          </w:rPr>
          <w:instrText xml:space="preserve"> PAGEREF _Toc452728274 \h </w:instrText>
        </w:r>
        <w:r w:rsidR="00071C00" w:rsidRPr="000878BB">
          <w:rPr>
            <w:webHidden/>
          </w:rPr>
        </w:r>
        <w:r w:rsidR="00071C00" w:rsidRPr="000878BB">
          <w:rPr>
            <w:webHidden/>
          </w:rPr>
          <w:fldChar w:fldCharType="separate"/>
        </w:r>
        <w:r w:rsidR="00071C00" w:rsidRPr="000878BB">
          <w:rPr>
            <w:webHidden/>
          </w:rPr>
          <w:t>9</w:t>
        </w:r>
        <w:r w:rsidR="00071C00" w:rsidRPr="000878BB">
          <w:rPr>
            <w:webHidden/>
          </w:rPr>
          <w:fldChar w:fldCharType="end"/>
        </w:r>
      </w:hyperlink>
    </w:p>
    <w:p w:rsidR="00071C00" w:rsidRPr="000878BB" w:rsidRDefault="004C6577" w:rsidP="00071C00">
      <w:pPr>
        <w:pStyle w:val="TM4"/>
        <w:tabs>
          <w:tab w:val="left" w:pos="1600"/>
          <w:tab w:val="right" w:leader="dot" w:pos="10195"/>
        </w:tabs>
        <w:rPr>
          <w:rFonts w:eastAsiaTheme="minorEastAsia" w:cstheme="minorBidi"/>
        </w:rPr>
      </w:pPr>
      <w:hyperlink w:anchor="_Toc452728275" w:history="1">
        <w:r w:rsidR="00071C00" w:rsidRPr="000878BB">
          <w:rPr>
            <w:rStyle w:val="Lienhypertexte"/>
            <w14:scene3d>
              <w14:camera w14:prst="orthographicFront"/>
              <w14:lightRig w14:rig="threePt" w14:dir="t">
                <w14:rot w14:lat="0" w14:lon="0" w14:rev="0"/>
              </w14:lightRig>
            </w14:scene3d>
          </w:rPr>
          <w:t>6.2.3.1</w:t>
        </w:r>
        <w:r w:rsidR="00071C00" w:rsidRPr="000878BB">
          <w:rPr>
            <w:rFonts w:eastAsiaTheme="minorEastAsia" w:cstheme="minorBidi"/>
          </w:rPr>
          <w:tab/>
        </w:r>
        <w:r w:rsidR="00071C00" w:rsidRPr="000878BB">
          <w:rPr>
            <w:rStyle w:val="Lienhypertexte"/>
          </w:rPr>
          <w:t>Description Technique</w:t>
        </w:r>
        <w:r w:rsidR="00071C00" w:rsidRPr="000878BB">
          <w:rPr>
            <w:webHidden/>
          </w:rPr>
          <w:tab/>
        </w:r>
        <w:r w:rsidR="00071C00" w:rsidRPr="000878BB">
          <w:rPr>
            <w:webHidden/>
          </w:rPr>
          <w:fldChar w:fldCharType="begin"/>
        </w:r>
        <w:r w:rsidR="00071C00" w:rsidRPr="000878BB">
          <w:rPr>
            <w:webHidden/>
          </w:rPr>
          <w:instrText xml:space="preserve"> PAGEREF _Toc452728275 \h </w:instrText>
        </w:r>
        <w:r w:rsidR="00071C00" w:rsidRPr="000878BB">
          <w:rPr>
            <w:webHidden/>
          </w:rPr>
        </w:r>
        <w:r w:rsidR="00071C00" w:rsidRPr="000878BB">
          <w:rPr>
            <w:webHidden/>
          </w:rPr>
          <w:fldChar w:fldCharType="separate"/>
        </w:r>
        <w:r w:rsidR="00071C00" w:rsidRPr="000878BB">
          <w:rPr>
            <w:webHidden/>
          </w:rPr>
          <w:t>9</w:t>
        </w:r>
        <w:r w:rsidR="00071C00" w:rsidRPr="000878BB">
          <w:rPr>
            <w:webHidden/>
          </w:rPr>
          <w:fldChar w:fldCharType="end"/>
        </w:r>
      </w:hyperlink>
    </w:p>
    <w:p w:rsidR="00071C00" w:rsidRPr="000878BB" w:rsidRDefault="004C6577" w:rsidP="00071C00">
      <w:pPr>
        <w:pStyle w:val="TM4"/>
        <w:tabs>
          <w:tab w:val="left" w:pos="1600"/>
          <w:tab w:val="right" w:leader="dot" w:pos="10195"/>
        </w:tabs>
        <w:rPr>
          <w:rFonts w:eastAsiaTheme="minorEastAsia" w:cstheme="minorBidi"/>
        </w:rPr>
      </w:pPr>
      <w:hyperlink w:anchor="_Toc452728276" w:history="1">
        <w:r w:rsidR="00071C00" w:rsidRPr="000878BB">
          <w:rPr>
            <w:rStyle w:val="Lienhypertexte"/>
            <w14:scene3d>
              <w14:camera w14:prst="orthographicFront"/>
              <w14:lightRig w14:rig="threePt" w14:dir="t">
                <w14:rot w14:lat="0" w14:lon="0" w14:rev="0"/>
              </w14:lightRig>
            </w14:scene3d>
          </w:rPr>
          <w:t>6.2.3.2</w:t>
        </w:r>
        <w:r w:rsidR="00071C00" w:rsidRPr="000878BB">
          <w:rPr>
            <w:rFonts w:eastAsiaTheme="minorEastAsia" w:cstheme="minorBidi"/>
          </w:rPr>
          <w:tab/>
        </w:r>
        <w:r w:rsidR="00071C00" w:rsidRPr="000878BB">
          <w:rPr>
            <w:rStyle w:val="Lienhypertexte"/>
          </w:rPr>
          <w:t>Description Fonctionnelle</w:t>
        </w:r>
        <w:r w:rsidR="00071C00" w:rsidRPr="000878BB">
          <w:rPr>
            <w:webHidden/>
          </w:rPr>
          <w:tab/>
        </w:r>
        <w:r w:rsidR="00071C00" w:rsidRPr="000878BB">
          <w:rPr>
            <w:webHidden/>
          </w:rPr>
          <w:fldChar w:fldCharType="begin"/>
        </w:r>
        <w:r w:rsidR="00071C00" w:rsidRPr="000878BB">
          <w:rPr>
            <w:webHidden/>
          </w:rPr>
          <w:instrText xml:space="preserve"> PAGEREF _Toc452728276 \h </w:instrText>
        </w:r>
        <w:r w:rsidR="00071C00" w:rsidRPr="000878BB">
          <w:rPr>
            <w:webHidden/>
          </w:rPr>
        </w:r>
        <w:r w:rsidR="00071C00" w:rsidRPr="000878BB">
          <w:rPr>
            <w:webHidden/>
          </w:rPr>
          <w:fldChar w:fldCharType="separate"/>
        </w:r>
        <w:r w:rsidR="00071C00" w:rsidRPr="000878BB">
          <w:rPr>
            <w:webHidden/>
          </w:rPr>
          <w:t>9</w:t>
        </w:r>
        <w:r w:rsidR="00071C00" w:rsidRPr="000878BB">
          <w:rPr>
            <w:webHidden/>
          </w:rPr>
          <w:fldChar w:fldCharType="end"/>
        </w:r>
      </w:hyperlink>
    </w:p>
    <w:p w:rsidR="00071C00" w:rsidRPr="000878BB" w:rsidRDefault="004C6577" w:rsidP="00071C00">
      <w:pPr>
        <w:pStyle w:val="TM4"/>
        <w:tabs>
          <w:tab w:val="left" w:pos="1600"/>
          <w:tab w:val="right" w:leader="dot" w:pos="10195"/>
        </w:tabs>
        <w:rPr>
          <w:rFonts w:eastAsiaTheme="minorEastAsia" w:cstheme="minorBidi"/>
        </w:rPr>
      </w:pPr>
      <w:hyperlink w:anchor="_Toc452728277" w:history="1">
        <w:r w:rsidR="00071C00" w:rsidRPr="000878BB">
          <w:rPr>
            <w:rStyle w:val="Lienhypertexte"/>
            <w14:scene3d>
              <w14:camera w14:prst="orthographicFront"/>
              <w14:lightRig w14:rig="threePt" w14:dir="t">
                <w14:rot w14:lat="0" w14:lon="0" w14:rev="0"/>
              </w14:lightRig>
            </w14:scene3d>
          </w:rPr>
          <w:t>6.2.3.3</w:t>
        </w:r>
        <w:r w:rsidR="00071C00" w:rsidRPr="000878BB">
          <w:rPr>
            <w:rFonts w:eastAsiaTheme="minorEastAsia" w:cstheme="minorBidi"/>
          </w:rPr>
          <w:tab/>
        </w:r>
        <w:r w:rsidR="00071C00" w:rsidRPr="000878BB">
          <w:rPr>
            <w:rStyle w:val="Lienhypertexte"/>
          </w:rPr>
          <w:t>Dépendances (Traitements / Flux)</w:t>
        </w:r>
        <w:r w:rsidR="00071C00" w:rsidRPr="000878BB">
          <w:rPr>
            <w:webHidden/>
          </w:rPr>
          <w:tab/>
        </w:r>
        <w:r w:rsidR="00071C00" w:rsidRPr="000878BB">
          <w:rPr>
            <w:webHidden/>
          </w:rPr>
          <w:fldChar w:fldCharType="begin"/>
        </w:r>
        <w:r w:rsidR="00071C00" w:rsidRPr="000878BB">
          <w:rPr>
            <w:webHidden/>
          </w:rPr>
          <w:instrText xml:space="preserve"> PAGEREF _Toc452728277 \h </w:instrText>
        </w:r>
        <w:r w:rsidR="00071C00" w:rsidRPr="000878BB">
          <w:rPr>
            <w:webHidden/>
          </w:rPr>
        </w:r>
        <w:r w:rsidR="00071C00" w:rsidRPr="000878BB">
          <w:rPr>
            <w:webHidden/>
          </w:rPr>
          <w:fldChar w:fldCharType="separate"/>
        </w:r>
        <w:r w:rsidR="00071C00" w:rsidRPr="000878BB">
          <w:rPr>
            <w:webHidden/>
          </w:rPr>
          <w:t>10</w:t>
        </w:r>
        <w:r w:rsidR="00071C00" w:rsidRPr="000878BB">
          <w:rPr>
            <w:webHidden/>
          </w:rPr>
          <w:fldChar w:fldCharType="end"/>
        </w:r>
      </w:hyperlink>
    </w:p>
    <w:p w:rsidR="00071C00" w:rsidRPr="000878BB" w:rsidRDefault="004C6577" w:rsidP="00071C00">
      <w:pPr>
        <w:pStyle w:val="TM4"/>
        <w:tabs>
          <w:tab w:val="left" w:pos="1600"/>
          <w:tab w:val="right" w:leader="dot" w:pos="10195"/>
        </w:tabs>
        <w:rPr>
          <w:rFonts w:eastAsiaTheme="minorEastAsia" w:cstheme="minorBidi"/>
        </w:rPr>
      </w:pPr>
      <w:hyperlink w:anchor="_Toc452728278" w:history="1">
        <w:r w:rsidR="00071C00" w:rsidRPr="000878BB">
          <w:rPr>
            <w:rStyle w:val="Lienhypertexte"/>
            <w14:scene3d>
              <w14:camera w14:prst="orthographicFront"/>
              <w14:lightRig w14:rig="threePt" w14:dir="t">
                <w14:rot w14:lat="0" w14:lon="0" w14:rev="0"/>
              </w14:lightRig>
            </w14:scene3d>
          </w:rPr>
          <w:t>6.2.3.4</w:t>
        </w:r>
        <w:r w:rsidR="00071C00" w:rsidRPr="000878BB">
          <w:rPr>
            <w:rFonts w:eastAsiaTheme="minorEastAsia" w:cstheme="minorBidi"/>
          </w:rPr>
          <w:tab/>
        </w:r>
        <w:r w:rsidR="00071C00" w:rsidRPr="000878BB">
          <w:rPr>
            <w:rStyle w:val="Lienhypertexte"/>
          </w:rPr>
          <w:t>Paramétrages du flux</w:t>
        </w:r>
        <w:r w:rsidR="00071C00" w:rsidRPr="000878BB">
          <w:rPr>
            <w:webHidden/>
          </w:rPr>
          <w:tab/>
        </w:r>
        <w:r w:rsidR="00071C00" w:rsidRPr="000878BB">
          <w:rPr>
            <w:webHidden/>
          </w:rPr>
          <w:fldChar w:fldCharType="begin"/>
        </w:r>
        <w:r w:rsidR="00071C00" w:rsidRPr="000878BB">
          <w:rPr>
            <w:webHidden/>
          </w:rPr>
          <w:instrText xml:space="preserve"> PAGEREF _Toc452728278 \h </w:instrText>
        </w:r>
        <w:r w:rsidR="00071C00" w:rsidRPr="000878BB">
          <w:rPr>
            <w:webHidden/>
          </w:rPr>
        </w:r>
        <w:r w:rsidR="00071C00" w:rsidRPr="000878BB">
          <w:rPr>
            <w:webHidden/>
          </w:rPr>
          <w:fldChar w:fldCharType="separate"/>
        </w:r>
        <w:r w:rsidR="00071C00" w:rsidRPr="000878BB">
          <w:rPr>
            <w:webHidden/>
          </w:rPr>
          <w:t>10</w:t>
        </w:r>
        <w:r w:rsidR="00071C00" w:rsidRPr="000878BB">
          <w:rPr>
            <w:webHidden/>
          </w:rPr>
          <w:fldChar w:fldCharType="end"/>
        </w:r>
      </w:hyperlink>
    </w:p>
    <w:p w:rsidR="00071C00" w:rsidRPr="000878BB" w:rsidRDefault="004C6577" w:rsidP="00071C00">
      <w:pPr>
        <w:pStyle w:val="TM4"/>
        <w:tabs>
          <w:tab w:val="left" w:pos="1600"/>
          <w:tab w:val="right" w:leader="dot" w:pos="10195"/>
        </w:tabs>
        <w:rPr>
          <w:rFonts w:eastAsiaTheme="minorEastAsia" w:cstheme="minorBidi"/>
        </w:rPr>
      </w:pPr>
      <w:hyperlink w:anchor="_Toc452728279" w:history="1">
        <w:r w:rsidR="00071C00" w:rsidRPr="000878BB">
          <w:rPr>
            <w:rStyle w:val="Lienhypertexte"/>
            <w14:scene3d>
              <w14:camera w14:prst="orthographicFront"/>
              <w14:lightRig w14:rig="threePt" w14:dir="t">
                <w14:rot w14:lat="0" w14:lon="0" w14:rev="0"/>
              </w14:lightRig>
            </w14:scene3d>
          </w:rPr>
          <w:t>6.2.3.5</w:t>
        </w:r>
        <w:r w:rsidR="00071C00" w:rsidRPr="000878BB">
          <w:rPr>
            <w:rFonts w:eastAsiaTheme="minorEastAsia" w:cstheme="minorBidi"/>
          </w:rPr>
          <w:tab/>
        </w:r>
        <w:r w:rsidR="00071C00" w:rsidRPr="000878BB">
          <w:rPr>
            <w:rStyle w:val="Lienhypertexte"/>
          </w:rPr>
          <w:t>Scripts</w:t>
        </w:r>
        <w:r w:rsidR="00071C00" w:rsidRPr="000878BB">
          <w:rPr>
            <w:webHidden/>
          </w:rPr>
          <w:tab/>
        </w:r>
        <w:r w:rsidR="00071C00" w:rsidRPr="000878BB">
          <w:rPr>
            <w:webHidden/>
          </w:rPr>
          <w:fldChar w:fldCharType="begin"/>
        </w:r>
        <w:r w:rsidR="00071C00" w:rsidRPr="000878BB">
          <w:rPr>
            <w:webHidden/>
          </w:rPr>
          <w:instrText xml:space="preserve"> PAGEREF _Toc452728279 \h </w:instrText>
        </w:r>
        <w:r w:rsidR="00071C00" w:rsidRPr="000878BB">
          <w:rPr>
            <w:webHidden/>
          </w:rPr>
        </w:r>
        <w:r w:rsidR="00071C00" w:rsidRPr="000878BB">
          <w:rPr>
            <w:webHidden/>
          </w:rPr>
          <w:fldChar w:fldCharType="separate"/>
        </w:r>
        <w:r w:rsidR="00071C00" w:rsidRPr="000878BB">
          <w:rPr>
            <w:webHidden/>
          </w:rPr>
          <w:t>10</w:t>
        </w:r>
        <w:r w:rsidR="00071C00" w:rsidRPr="000878BB">
          <w:rPr>
            <w:webHidden/>
          </w:rPr>
          <w:fldChar w:fldCharType="end"/>
        </w:r>
      </w:hyperlink>
    </w:p>
    <w:p w:rsidR="00071C00" w:rsidRPr="000878BB" w:rsidRDefault="004C6577" w:rsidP="00071C00">
      <w:pPr>
        <w:pStyle w:val="TM4"/>
        <w:tabs>
          <w:tab w:val="left" w:pos="1600"/>
          <w:tab w:val="right" w:leader="dot" w:pos="10195"/>
        </w:tabs>
        <w:rPr>
          <w:rFonts w:eastAsiaTheme="minorEastAsia" w:cstheme="minorBidi"/>
        </w:rPr>
      </w:pPr>
      <w:hyperlink w:anchor="_Toc452728280" w:history="1">
        <w:r w:rsidR="00071C00" w:rsidRPr="000878BB">
          <w:rPr>
            <w:rStyle w:val="Lienhypertexte"/>
            <w14:scene3d>
              <w14:camera w14:prst="orthographicFront"/>
              <w14:lightRig w14:rig="threePt" w14:dir="t">
                <w14:rot w14:lat="0" w14:lon="0" w14:rev="0"/>
              </w14:lightRig>
            </w14:scene3d>
          </w:rPr>
          <w:t>6.2.3.6</w:t>
        </w:r>
        <w:r w:rsidR="00071C00" w:rsidRPr="000878BB">
          <w:rPr>
            <w:rFonts w:eastAsiaTheme="minorEastAsia" w:cstheme="minorBidi"/>
          </w:rPr>
          <w:tab/>
        </w:r>
        <w:r w:rsidR="00071C00" w:rsidRPr="000878BB">
          <w:rPr>
            <w:rStyle w:val="Lienhypertexte"/>
          </w:rPr>
          <w:t>Répertoires</w:t>
        </w:r>
        <w:r w:rsidR="00071C00" w:rsidRPr="000878BB">
          <w:rPr>
            <w:webHidden/>
          </w:rPr>
          <w:tab/>
        </w:r>
        <w:r w:rsidR="00071C00" w:rsidRPr="000878BB">
          <w:rPr>
            <w:webHidden/>
          </w:rPr>
          <w:fldChar w:fldCharType="begin"/>
        </w:r>
        <w:r w:rsidR="00071C00" w:rsidRPr="000878BB">
          <w:rPr>
            <w:webHidden/>
          </w:rPr>
          <w:instrText xml:space="preserve"> PAGEREF _Toc452728280 \h </w:instrText>
        </w:r>
        <w:r w:rsidR="00071C00" w:rsidRPr="000878BB">
          <w:rPr>
            <w:webHidden/>
          </w:rPr>
        </w:r>
        <w:r w:rsidR="00071C00" w:rsidRPr="000878BB">
          <w:rPr>
            <w:webHidden/>
          </w:rPr>
          <w:fldChar w:fldCharType="separate"/>
        </w:r>
        <w:r w:rsidR="00071C00" w:rsidRPr="000878BB">
          <w:rPr>
            <w:webHidden/>
          </w:rPr>
          <w:t>10</w:t>
        </w:r>
        <w:r w:rsidR="00071C00" w:rsidRPr="000878BB">
          <w:rPr>
            <w:webHidden/>
          </w:rPr>
          <w:fldChar w:fldCharType="end"/>
        </w:r>
      </w:hyperlink>
    </w:p>
    <w:p w:rsidR="00071C00" w:rsidRPr="000878BB" w:rsidRDefault="004C6577" w:rsidP="00071C00">
      <w:pPr>
        <w:pStyle w:val="TM4"/>
        <w:tabs>
          <w:tab w:val="left" w:pos="1600"/>
          <w:tab w:val="right" w:leader="dot" w:pos="10195"/>
        </w:tabs>
        <w:rPr>
          <w:rFonts w:eastAsiaTheme="minorEastAsia" w:cstheme="minorBidi"/>
        </w:rPr>
      </w:pPr>
      <w:hyperlink w:anchor="_Toc452728281" w:history="1">
        <w:r w:rsidR="00071C00" w:rsidRPr="000878BB">
          <w:rPr>
            <w:rStyle w:val="Lienhypertexte"/>
            <w14:scene3d>
              <w14:camera w14:prst="orthographicFront"/>
              <w14:lightRig w14:rig="threePt" w14:dir="t">
                <w14:rot w14:lat="0" w14:lon="0" w14:rev="0"/>
              </w14:lightRig>
            </w14:scene3d>
          </w:rPr>
          <w:t>6.2.3.7</w:t>
        </w:r>
        <w:r w:rsidR="00071C00" w:rsidRPr="000878BB">
          <w:rPr>
            <w:rFonts w:eastAsiaTheme="minorEastAsia" w:cstheme="minorBidi"/>
          </w:rPr>
          <w:tab/>
        </w:r>
        <w:r w:rsidR="00071C00" w:rsidRPr="000878BB">
          <w:rPr>
            <w:rStyle w:val="Lienhypertexte"/>
          </w:rPr>
          <w:t>Logs</w:t>
        </w:r>
        <w:r w:rsidR="00071C00" w:rsidRPr="000878BB">
          <w:rPr>
            <w:webHidden/>
          </w:rPr>
          <w:tab/>
        </w:r>
        <w:r w:rsidR="00071C00" w:rsidRPr="000878BB">
          <w:rPr>
            <w:webHidden/>
          </w:rPr>
          <w:fldChar w:fldCharType="begin"/>
        </w:r>
        <w:r w:rsidR="00071C00" w:rsidRPr="000878BB">
          <w:rPr>
            <w:webHidden/>
          </w:rPr>
          <w:instrText xml:space="preserve"> PAGEREF _Toc452728281 \h </w:instrText>
        </w:r>
        <w:r w:rsidR="00071C00" w:rsidRPr="000878BB">
          <w:rPr>
            <w:webHidden/>
          </w:rPr>
        </w:r>
        <w:r w:rsidR="00071C00" w:rsidRPr="000878BB">
          <w:rPr>
            <w:webHidden/>
          </w:rPr>
          <w:fldChar w:fldCharType="separate"/>
        </w:r>
        <w:r w:rsidR="00071C00" w:rsidRPr="000878BB">
          <w:rPr>
            <w:webHidden/>
          </w:rPr>
          <w:t>10</w:t>
        </w:r>
        <w:r w:rsidR="00071C00" w:rsidRPr="000878BB">
          <w:rPr>
            <w:webHidden/>
          </w:rPr>
          <w:fldChar w:fldCharType="end"/>
        </w:r>
      </w:hyperlink>
    </w:p>
    <w:p w:rsidR="00071C00" w:rsidRPr="000878BB" w:rsidRDefault="004C6577" w:rsidP="00071C00">
      <w:pPr>
        <w:pStyle w:val="TM4"/>
        <w:tabs>
          <w:tab w:val="left" w:pos="1600"/>
          <w:tab w:val="right" w:leader="dot" w:pos="10195"/>
        </w:tabs>
        <w:rPr>
          <w:rFonts w:eastAsiaTheme="minorEastAsia" w:cstheme="minorBidi"/>
        </w:rPr>
      </w:pPr>
      <w:hyperlink w:anchor="_Toc452728282" w:history="1">
        <w:r w:rsidR="00071C00" w:rsidRPr="000878BB">
          <w:rPr>
            <w:rStyle w:val="Lienhypertexte"/>
            <w14:scene3d>
              <w14:camera w14:prst="orthographicFront"/>
              <w14:lightRig w14:rig="threePt" w14:dir="t">
                <w14:rot w14:lat="0" w14:lon="0" w14:rev="0"/>
              </w14:lightRig>
            </w14:scene3d>
          </w:rPr>
          <w:t>6.2.3.8</w:t>
        </w:r>
        <w:r w:rsidR="00071C00" w:rsidRPr="000878BB">
          <w:rPr>
            <w:rFonts w:eastAsiaTheme="minorEastAsia" w:cstheme="minorBidi"/>
          </w:rPr>
          <w:tab/>
        </w:r>
        <w:r w:rsidR="00071C00" w:rsidRPr="000878BB">
          <w:rPr>
            <w:rStyle w:val="Lienhypertexte"/>
          </w:rPr>
          <w:t>Gestion des Rejets</w:t>
        </w:r>
        <w:r w:rsidR="00071C00" w:rsidRPr="000878BB">
          <w:rPr>
            <w:webHidden/>
          </w:rPr>
          <w:tab/>
        </w:r>
        <w:r w:rsidR="00071C00" w:rsidRPr="000878BB">
          <w:rPr>
            <w:webHidden/>
          </w:rPr>
          <w:fldChar w:fldCharType="begin"/>
        </w:r>
        <w:r w:rsidR="00071C00" w:rsidRPr="000878BB">
          <w:rPr>
            <w:webHidden/>
          </w:rPr>
          <w:instrText xml:space="preserve"> PAGEREF _Toc452728282 \h </w:instrText>
        </w:r>
        <w:r w:rsidR="00071C00" w:rsidRPr="000878BB">
          <w:rPr>
            <w:webHidden/>
          </w:rPr>
        </w:r>
        <w:r w:rsidR="00071C00" w:rsidRPr="000878BB">
          <w:rPr>
            <w:webHidden/>
          </w:rPr>
          <w:fldChar w:fldCharType="separate"/>
        </w:r>
        <w:r w:rsidR="00071C00" w:rsidRPr="000878BB">
          <w:rPr>
            <w:webHidden/>
          </w:rPr>
          <w:t>10</w:t>
        </w:r>
        <w:r w:rsidR="00071C00" w:rsidRPr="000878BB">
          <w:rPr>
            <w:webHidden/>
          </w:rPr>
          <w:fldChar w:fldCharType="end"/>
        </w:r>
      </w:hyperlink>
    </w:p>
    <w:p w:rsidR="00071C00" w:rsidRPr="000878BB" w:rsidRDefault="004C6577" w:rsidP="00071C00">
      <w:pPr>
        <w:pStyle w:val="TM4"/>
        <w:tabs>
          <w:tab w:val="left" w:pos="1600"/>
          <w:tab w:val="right" w:leader="dot" w:pos="10195"/>
        </w:tabs>
        <w:rPr>
          <w:rFonts w:eastAsiaTheme="minorEastAsia" w:cstheme="minorBidi"/>
        </w:rPr>
      </w:pPr>
      <w:hyperlink w:anchor="_Toc452728283" w:history="1">
        <w:r w:rsidR="00071C00" w:rsidRPr="000878BB">
          <w:rPr>
            <w:rStyle w:val="Lienhypertexte"/>
            <w14:scene3d>
              <w14:camera w14:prst="orthographicFront"/>
              <w14:lightRig w14:rig="threePt" w14:dir="t">
                <w14:rot w14:lat="0" w14:lon="0" w14:rev="0"/>
              </w14:lightRig>
            </w14:scene3d>
          </w:rPr>
          <w:t>6.2.3.9</w:t>
        </w:r>
        <w:r w:rsidR="00071C00" w:rsidRPr="000878BB">
          <w:rPr>
            <w:rFonts w:eastAsiaTheme="minorEastAsia" w:cstheme="minorBidi"/>
          </w:rPr>
          <w:tab/>
        </w:r>
        <w:r w:rsidR="00071C00" w:rsidRPr="000878BB">
          <w:rPr>
            <w:rStyle w:val="Lienhypertexte"/>
          </w:rPr>
          <w:t>Gestion des recyclages</w:t>
        </w:r>
        <w:r w:rsidR="00071C00" w:rsidRPr="000878BB">
          <w:rPr>
            <w:webHidden/>
          </w:rPr>
          <w:tab/>
        </w:r>
        <w:r w:rsidR="00071C00" w:rsidRPr="000878BB">
          <w:rPr>
            <w:webHidden/>
          </w:rPr>
          <w:fldChar w:fldCharType="begin"/>
        </w:r>
        <w:r w:rsidR="00071C00" w:rsidRPr="000878BB">
          <w:rPr>
            <w:webHidden/>
          </w:rPr>
          <w:instrText xml:space="preserve"> PAGEREF _Toc452728283 \h </w:instrText>
        </w:r>
        <w:r w:rsidR="00071C00" w:rsidRPr="000878BB">
          <w:rPr>
            <w:webHidden/>
          </w:rPr>
        </w:r>
        <w:r w:rsidR="00071C00" w:rsidRPr="000878BB">
          <w:rPr>
            <w:webHidden/>
          </w:rPr>
          <w:fldChar w:fldCharType="separate"/>
        </w:r>
        <w:r w:rsidR="00071C00" w:rsidRPr="000878BB">
          <w:rPr>
            <w:webHidden/>
          </w:rPr>
          <w:t>10</w:t>
        </w:r>
        <w:r w:rsidR="00071C00" w:rsidRPr="000878BB">
          <w:rPr>
            <w:webHidden/>
          </w:rPr>
          <w:fldChar w:fldCharType="end"/>
        </w:r>
      </w:hyperlink>
    </w:p>
    <w:p w:rsidR="00071C00" w:rsidRPr="000878BB" w:rsidRDefault="004C6577" w:rsidP="00071C00">
      <w:pPr>
        <w:pStyle w:val="TM2"/>
        <w:tabs>
          <w:tab w:val="left" w:pos="800"/>
          <w:tab w:val="right" w:leader="dot" w:pos="10195"/>
        </w:tabs>
        <w:rPr>
          <w:rFonts w:eastAsiaTheme="minorEastAsia"/>
          <w:lang w:eastAsia="fr-FR"/>
        </w:rPr>
      </w:pPr>
      <w:hyperlink w:anchor="_Toc452728284" w:history="1">
        <w:r w:rsidR="00071C00" w:rsidRPr="000878BB">
          <w:rPr>
            <w:rStyle w:val="Lienhypertexte"/>
            <w14:scene3d>
              <w14:camera w14:prst="orthographicFront"/>
              <w14:lightRig w14:rig="threePt" w14:dir="t">
                <w14:rot w14:lat="0" w14:lon="0" w14:rev="0"/>
              </w14:lightRig>
            </w14:scene3d>
          </w:rPr>
          <w:t>6.3</w:t>
        </w:r>
        <w:r w:rsidR="00071C00" w:rsidRPr="000878BB">
          <w:rPr>
            <w:rFonts w:eastAsiaTheme="minorEastAsia"/>
            <w:lang w:eastAsia="fr-FR"/>
          </w:rPr>
          <w:tab/>
        </w:r>
        <w:r w:rsidR="00071C00" w:rsidRPr="000878BB">
          <w:rPr>
            <w:rStyle w:val="Lienhypertexte"/>
          </w:rPr>
          <w:t>Gestion des incidents</w:t>
        </w:r>
        <w:r w:rsidR="00071C00" w:rsidRPr="000878BB">
          <w:rPr>
            <w:webHidden/>
          </w:rPr>
          <w:tab/>
        </w:r>
        <w:r w:rsidR="00071C00" w:rsidRPr="000878BB">
          <w:rPr>
            <w:webHidden/>
          </w:rPr>
          <w:fldChar w:fldCharType="begin"/>
        </w:r>
        <w:r w:rsidR="00071C00" w:rsidRPr="000878BB">
          <w:rPr>
            <w:webHidden/>
          </w:rPr>
          <w:instrText xml:space="preserve"> PAGEREF _Toc452728284 \h </w:instrText>
        </w:r>
        <w:r w:rsidR="00071C00" w:rsidRPr="000878BB">
          <w:rPr>
            <w:webHidden/>
          </w:rPr>
        </w:r>
        <w:r w:rsidR="00071C00" w:rsidRPr="000878BB">
          <w:rPr>
            <w:webHidden/>
          </w:rPr>
          <w:fldChar w:fldCharType="separate"/>
        </w:r>
        <w:r w:rsidR="00071C00" w:rsidRPr="000878BB">
          <w:rPr>
            <w:webHidden/>
          </w:rPr>
          <w:t>10</w:t>
        </w:r>
        <w:r w:rsidR="00071C00" w:rsidRPr="000878BB">
          <w:rPr>
            <w:webHidden/>
          </w:rPr>
          <w:fldChar w:fldCharType="end"/>
        </w:r>
      </w:hyperlink>
    </w:p>
    <w:p w:rsidR="00071C00" w:rsidRPr="000878BB" w:rsidRDefault="004C6577" w:rsidP="00071C00">
      <w:pPr>
        <w:pStyle w:val="TM3"/>
        <w:tabs>
          <w:tab w:val="left" w:pos="1200"/>
          <w:tab w:val="right" w:leader="dot" w:pos="10195"/>
        </w:tabs>
        <w:rPr>
          <w:rFonts w:eastAsiaTheme="minorEastAsia"/>
          <w:lang w:eastAsia="fr-FR"/>
        </w:rPr>
      </w:pPr>
      <w:hyperlink w:anchor="_Toc452728285" w:history="1">
        <w:r w:rsidR="00071C00" w:rsidRPr="000878BB">
          <w:rPr>
            <w:rStyle w:val="Lienhypertexte"/>
          </w:rPr>
          <w:t>6.3.1</w:t>
        </w:r>
        <w:r w:rsidR="00071C00" w:rsidRPr="000878BB">
          <w:rPr>
            <w:rFonts w:eastAsiaTheme="minorEastAsia"/>
            <w:lang w:eastAsia="fr-FR"/>
          </w:rPr>
          <w:tab/>
        </w:r>
        <w:r w:rsidR="00071C00" w:rsidRPr="000878BB">
          <w:rPr>
            <w:rStyle w:val="Lienhypertexte"/>
          </w:rPr>
          <w:t>Incidents récurrents</w:t>
        </w:r>
        <w:r w:rsidR="00071C00" w:rsidRPr="000878BB">
          <w:rPr>
            <w:webHidden/>
          </w:rPr>
          <w:tab/>
        </w:r>
        <w:r w:rsidR="00071C00" w:rsidRPr="000878BB">
          <w:rPr>
            <w:webHidden/>
          </w:rPr>
          <w:fldChar w:fldCharType="begin"/>
        </w:r>
        <w:r w:rsidR="00071C00" w:rsidRPr="000878BB">
          <w:rPr>
            <w:webHidden/>
          </w:rPr>
          <w:instrText xml:space="preserve"> PAGEREF _Toc452728285 \h </w:instrText>
        </w:r>
        <w:r w:rsidR="00071C00" w:rsidRPr="000878BB">
          <w:rPr>
            <w:webHidden/>
          </w:rPr>
        </w:r>
        <w:r w:rsidR="00071C00" w:rsidRPr="000878BB">
          <w:rPr>
            <w:webHidden/>
          </w:rPr>
          <w:fldChar w:fldCharType="separate"/>
        </w:r>
        <w:r w:rsidR="00071C00" w:rsidRPr="000878BB">
          <w:rPr>
            <w:webHidden/>
          </w:rPr>
          <w:t>10</w:t>
        </w:r>
        <w:r w:rsidR="00071C00" w:rsidRPr="000878BB">
          <w:rPr>
            <w:webHidden/>
          </w:rPr>
          <w:fldChar w:fldCharType="end"/>
        </w:r>
      </w:hyperlink>
    </w:p>
    <w:p w:rsidR="00071C00" w:rsidRPr="000878BB" w:rsidRDefault="004C6577" w:rsidP="00071C00">
      <w:pPr>
        <w:pStyle w:val="TM4"/>
        <w:tabs>
          <w:tab w:val="left" w:pos="1600"/>
          <w:tab w:val="right" w:leader="dot" w:pos="10195"/>
        </w:tabs>
        <w:rPr>
          <w:rFonts w:eastAsiaTheme="minorEastAsia" w:cstheme="minorBidi"/>
        </w:rPr>
      </w:pPr>
      <w:hyperlink w:anchor="_Toc452728286" w:history="1">
        <w:r w:rsidR="00071C00" w:rsidRPr="000878BB">
          <w:rPr>
            <w:rStyle w:val="Lienhypertexte"/>
            <w14:scene3d>
              <w14:camera w14:prst="orthographicFront"/>
              <w14:lightRig w14:rig="threePt" w14:dir="t">
                <w14:rot w14:lat="0" w14:lon="0" w14:rev="0"/>
              </w14:lightRig>
            </w14:scene3d>
          </w:rPr>
          <w:t>6.3.1.1</w:t>
        </w:r>
        <w:r w:rsidR="00071C00" w:rsidRPr="000878BB">
          <w:rPr>
            <w:rFonts w:eastAsiaTheme="minorEastAsia" w:cstheme="minorBidi"/>
          </w:rPr>
          <w:tab/>
        </w:r>
        <w:r w:rsidR="00071C00" w:rsidRPr="000878BB">
          <w:rPr>
            <w:rStyle w:val="Lienhypertexte"/>
          </w:rPr>
          <w:t>Description</w:t>
        </w:r>
        <w:r w:rsidR="00071C00" w:rsidRPr="000878BB">
          <w:rPr>
            <w:webHidden/>
          </w:rPr>
          <w:tab/>
        </w:r>
        <w:r w:rsidR="00071C00" w:rsidRPr="000878BB">
          <w:rPr>
            <w:webHidden/>
          </w:rPr>
          <w:fldChar w:fldCharType="begin"/>
        </w:r>
        <w:r w:rsidR="00071C00" w:rsidRPr="000878BB">
          <w:rPr>
            <w:webHidden/>
          </w:rPr>
          <w:instrText xml:space="preserve"> PAGEREF _Toc452728286 \h </w:instrText>
        </w:r>
        <w:r w:rsidR="00071C00" w:rsidRPr="000878BB">
          <w:rPr>
            <w:webHidden/>
          </w:rPr>
        </w:r>
        <w:r w:rsidR="00071C00" w:rsidRPr="000878BB">
          <w:rPr>
            <w:webHidden/>
          </w:rPr>
          <w:fldChar w:fldCharType="separate"/>
        </w:r>
        <w:r w:rsidR="00071C00" w:rsidRPr="000878BB">
          <w:rPr>
            <w:webHidden/>
          </w:rPr>
          <w:t>10</w:t>
        </w:r>
        <w:r w:rsidR="00071C00" w:rsidRPr="000878BB">
          <w:rPr>
            <w:webHidden/>
          </w:rPr>
          <w:fldChar w:fldCharType="end"/>
        </w:r>
      </w:hyperlink>
    </w:p>
    <w:p w:rsidR="00071C00" w:rsidRPr="000878BB" w:rsidRDefault="004C6577" w:rsidP="00071C00">
      <w:pPr>
        <w:pStyle w:val="TM4"/>
        <w:tabs>
          <w:tab w:val="left" w:pos="1600"/>
          <w:tab w:val="right" w:leader="dot" w:pos="10195"/>
        </w:tabs>
        <w:rPr>
          <w:rFonts w:eastAsiaTheme="minorEastAsia" w:cstheme="minorBidi"/>
        </w:rPr>
      </w:pPr>
      <w:hyperlink w:anchor="_Toc452728287" w:history="1">
        <w:r w:rsidR="00071C00" w:rsidRPr="000878BB">
          <w:rPr>
            <w:rStyle w:val="Lienhypertexte"/>
            <w14:scene3d>
              <w14:camera w14:prst="orthographicFront"/>
              <w14:lightRig w14:rig="threePt" w14:dir="t">
                <w14:rot w14:lat="0" w14:lon="0" w14:rev="0"/>
              </w14:lightRig>
            </w14:scene3d>
          </w:rPr>
          <w:t>6.3.1.2</w:t>
        </w:r>
        <w:r w:rsidR="00071C00" w:rsidRPr="000878BB">
          <w:rPr>
            <w:rFonts w:eastAsiaTheme="minorEastAsia" w:cstheme="minorBidi"/>
          </w:rPr>
          <w:tab/>
        </w:r>
        <w:r w:rsidR="00071C00" w:rsidRPr="000878BB">
          <w:rPr>
            <w:rStyle w:val="Lienhypertexte"/>
          </w:rPr>
          <w:t>Procédure de résolution</w:t>
        </w:r>
        <w:r w:rsidR="00071C00" w:rsidRPr="000878BB">
          <w:rPr>
            <w:webHidden/>
          </w:rPr>
          <w:tab/>
        </w:r>
        <w:r w:rsidR="00071C00" w:rsidRPr="000878BB">
          <w:rPr>
            <w:webHidden/>
          </w:rPr>
          <w:fldChar w:fldCharType="begin"/>
        </w:r>
        <w:r w:rsidR="00071C00" w:rsidRPr="000878BB">
          <w:rPr>
            <w:webHidden/>
          </w:rPr>
          <w:instrText xml:space="preserve"> PAGEREF _Toc452728287 \h </w:instrText>
        </w:r>
        <w:r w:rsidR="00071C00" w:rsidRPr="000878BB">
          <w:rPr>
            <w:webHidden/>
          </w:rPr>
        </w:r>
        <w:r w:rsidR="00071C00" w:rsidRPr="000878BB">
          <w:rPr>
            <w:webHidden/>
          </w:rPr>
          <w:fldChar w:fldCharType="separate"/>
        </w:r>
        <w:r w:rsidR="00071C00" w:rsidRPr="000878BB">
          <w:rPr>
            <w:webHidden/>
          </w:rPr>
          <w:t>10</w:t>
        </w:r>
        <w:r w:rsidR="00071C00" w:rsidRPr="000878BB">
          <w:rPr>
            <w:webHidden/>
          </w:rPr>
          <w:fldChar w:fldCharType="end"/>
        </w:r>
      </w:hyperlink>
    </w:p>
    <w:p w:rsidR="00071C00" w:rsidRPr="000878BB" w:rsidRDefault="004C6577" w:rsidP="00071C00">
      <w:pPr>
        <w:pStyle w:val="TM1"/>
        <w:tabs>
          <w:tab w:val="left" w:pos="400"/>
          <w:tab w:val="right" w:leader="dot" w:pos="10195"/>
        </w:tabs>
      </w:pPr>
      <w:hyperlink w:anchor="_Toc452728288" w:history="1">
        <w:r w:rsidR="00071C00" w:rsidRPr="000878BB">
          <w:rPr>
            <w:rStyle w:val="Lienhypertexte"/>
          </w:rPr>
          <w:t>7</w:t>
        </w:r>
        <w:r w:rsidR="00071C00" w:rsidRPr="000878BB">
          <w:tab/>
        </w:r>
        <w:r w:rsidR="00071C00" w:rsidRPr="000878BB">
          <w:rPr>
            <w:rStyle w:val="Lienhypertexte"/>
          </w:rPr>
          <w:t>Gestion des habilitations</w:t>
        </w:r>
        <w:r w:rsidR="00071C00" w:rsidRPr="000878BB">
          <w:rPr>
            <w:webHidden/>
          </w:rPr>
          <w:tab/>
        </w:r>
        <w:r w:rsidR="00071C00" w:rsidRPr="000878BB">
          <w:rPr>
            <w:webHidden/>
          </w:rPr>
          <w:fldChar w:fldCharType="begin"/>
        </w:r>
        <w:r w:rsidR="00071C00" w:rsidRPr="000878BB">
          <w:rPr>
            <w:webHidden/>
          </w:rPr>
          <w:instrText xml:space="preserve"> PAGEREF _Toc452728288 \h </w:instrText>
        </w:r>
        <w:r w:rsidR="00071C00" w:rsidRPr="000878BB">
          <w:rPr>
            <w:webHidden/>
          </w:rPr>
        </w:r>
        <w:r w:rsidR="00071C00" w:rsidRPr="000878BB">
          <w:rPr>
            <w:webHidden/>
          </w:rPr>
          <w:fldChar w:fldCharType="separate"/>
        </w:r>
        <w:r w:rsidR="00071C00" w:rsidRPr="000878BB">
          <w:rPr>
            <w:webHidden/>
          </w:rPr>
          <w:t>11</w:t>
        </w:r>
        <w:r w:rsidR="00071C00" w:rsidRPr="000878BB">
          <w:rPr>
            <w:webHidden/>
          </w:rPr>
          <w:fldChar w:fldCharType="end"/>
        </w:r>
      </w:hyperlink>
    </w:p>
    <w:p w:rsidR="00071C00" w:rsidRPr="000878BB" w:rsidRDefault="004C6577" w:rsidP="00071C00">
      <w:pPr>
        <w:pStyle w:val="TM2"/>
        <w:tabs>
          <w:tab w:val="left" w:pos="800"/>
          <w:tab w:val="right" w:leader="dot" w:pos="10195"/>
        </w:tabs>
        <w:rPr>
          <w:rFonts w:eastAsiaTheme="minorEastAsia"/>
          <w:lang w:eastAsia="fr-FR"/>
        </w:rPr>
      </w:pPr>
      <w:hyperlink w:anchor="_Toc452728289" w:history="1">
        <w:r w:rsidR="00071C00" w:rsidRPr="000878BB">
          <w:rPr>
            <w:rStyle w:val="Lienhypertexte"/>
            <w14:scene3d>
              <w14:camera w14:prst="orthographicFront"/>
              <w14:lightRig w14:rig="threePt" w14:dir="t">
                <w14:rot w14:lat="0" w14:lon="0" w14:rev="0"/>
              </w14:lightRig>
            </w14:scene3d>
          </w:rPr>
          <w:t>7.1</w:t>
        </w:r>
        <w:r w:rsidR="00071C00" w:rsidRPr="000878BB">
          <w:rPr>
            <w:rFonts w:eastAsiaTheme="minorEastAsia"/>
            <w:lang w:eastAsia="fr-FR"/>
          </w:rPr>
          <w:tab/>
        </w:r>
        <w:r w:rsidR="00071C00" w:rsidRPr="000878BB">
          <w:rPr>
            <w:rStyle w:val="Lienhypertexte"/>
          </w:rPr>
          <w:t>Conditions d’autorisation</w:t>
        </w:r>
        <w:r w:rsidR="00071C00" w:rsidRPr="000878BB">
          <w:rPr>
            <w:webHidden/>
          </w:rPr>
          <w:tab/>
        </w:r>
        <w:r w:rsidR="00071C00" w:rsidRPr="000878BB">
          <w:rPr>
            <w:webHidden/>
          </w:rPr>
          <w:fldChar w:fldCharType="begin"/>
        </w:r>
        <w:r w:rsidR="00071C00" w:rsidRPr="000878BB">
          <w:rPr>
            <w:webHidden/>
          </w:rPr>
          <w:instrText xml:space="preserve"> PAGEREF _Toc452728289 \h </w:instrText>
        </w:r>
        <w:r w:rsidR="00071C00" w:rsidRPr="000878BB">
          <w:rPr>
            <w:webHidden/>
          </w:rPr>
        </w:r>
        <w:r w:rsidR="00071C00" w:rsidRPr="000878BB">
          <w:rPr>
            <w:webHidden/>
          </w:rPr>
          <w:fldChar w:fldCharType="separate"/>
        </w:r>
        <w:r w:rsidR="00071C00" w:rsidRPr="000878BB">
          <w:rPr>
            <w:webHidden/>
          </w:rPr>
          <w:t>11</w:t>
        </w:r>
        <w:r w:rsidR="00071C00" w:rsidRPr="000878BB">
          <w:rPr>
            <w:webHidden/>
          </w:rPr>
          <w:fldChar w:fldCharType="end"/>
        </w:r>
      </w:hyperlink>
    </w:p>
    <w:p w:rsidR="00071C00" w:rsidRPr="000878BB" w:rsidRDefault="004C6577" w:rsidP="00071C00">
      <w:pPr>
        <w:pStyle w:val="TM3"/>
        <w:tabs>
          <w:tab w:val="left" w:pos="1200"/>
          <w:tab w:val="right" w:leader="dot" w:pos="10195"/>
        </w:tabs>
        <w:rPr>
          <w:rFonts w:eastAsiaTheme="minorEastAsia"/>
          <w:lang w:eastAsia="fr-FR"/>
        </w:rPr>
      </w:pPr>
      <w:hyperlink w:anchor="_Toc452728290" w:history="1">
        <w:r w:rsidR="00071C00" w:rsidRPr="000878BB">
          <w:rPr>
            <w:rStyle w:val="Lienhypertexte"/>
          </w:rPr>
          <w:t>7.1.1</w:t>
        </w:r>
        <w:r w:rsidR="00071C00" w:rsidRPr="000878BB">
          <w:rPr>
            <w:rFonts w:eastAsiaTheme="minorEastAsia"/>
            <w:lang w:eastAsia="fr-FR"/>
          </w:rPr>
          <w:tab/>
        </w:r>
        <w:r w:rsidR="00071C00" w:rsidRPr="000878BB">
          <w:rPr>
            <w:rStyle w:val="Lienhypertexte"/>
          </w:rPr>
          <w:t>Nécessité d’une licence</w:t>
        </w:r>
        <w:r w:rsidR="00071C00" w:rsidRPr="000878BB">
          <w:rPr>
            <w:webHidden/>
          </w:rPr>
          <w:tab/>
        </w:r>
        <w:r w:rsidR="00071C00" w:rsidRPr="000878BB">
          <w:rPr>
            <w:webHidden/>
          </w:rPr>
          <w:fldChar w:fldCharType="begin"/>
        </w:r>
        <w:r w:rsidR="00071C00" w:rsidRPr="000878BB">
          <w:rPr>
            <w:webHidden/>
          </w:rPr>
          <w:instrText xml:space="preserve"> PAGEREF _Toc452728290 \h </w:instrText>
        </w:r>
        <w:r w:rsidR="00071C00" w:rsidRPr="000878BB">
          <w:rPr>
            <w:webHidden/>
          </w:rPr>
        </w:r>
        <w:r w:rsidR="00071C00" w:rsidRPr="000878BB">
          <w:rPr>
            <w:webHidden/>
          </w:rPr>
          <w:fldChar w:fldCharType="separate"/>
        </w:r>
        <w:r w:rsidR="00071C00" w:rsidRPr="000878BB">
          <w:rPr>
            <w:webHidden/>
          </w:rPr>
          <w:t>11</w:t>
        </w:r>
        <w:r w:rsidR="00071C00" w:rsidRPr="000878BB">
          <w:rPr>
            <w:webHidden/>
          </w:rPr>
          <w:fldChar w:fldCharType="end"/>
        </w:r>
      </w:hyperlink>
    </w:p>
    <w:p w:rsidR="00071C00" w:rsidRPr="000878BB" w:rsidRDefault="004C6577" w:rsidP="00071C00">
      <w:pPr>
        <w:pStyle w:val="TM3"/>
        <w:tabs>
          <w:tab w:val="left" w:pos="1200"/>
          <w:tab w:val="right" w:leader="dot" w:pos="10195"/>
        </w:tabs>
        <w:rPr>
          <w:rFonts w:eastAsiaTheme="minorEastAsia"/>
          <w:lang w:eastAsia="fr-FR"/>
        </w:rPr>
      </w:pPr>
      <w:hyperlink w:anchor="_Toc452728291" w:history="1">
        <w:r w:rsidR="00071C00" w:rsidRPr="000878BB">
          <w:rPr>
            <w:rStyle w:val="Lienhypertexte"/>
          </w:rPr>
          <w:t>7.1.2</w:t>
        </w:r>
        <w:r w:rsidR="00071C00" w:rsidRPr="000878BB">
          <w:rPr>
            <w:rFonts w:eastAsiaTheme="minorEastAsia"/>
            <w:lang w:eastAsia="fr-FR"/>
          </w:rPr>
          <w:tab/>
        </w:r>
        <w:r w:rsidR="00071C00" w:rsidRPr="000878BB">
          <w:rPr>
            <w:rStyle w:val="Lienhypertexte"/>
          </w:rPr>
          <w:t>Règles d’atribution</w:t>
        </w:r>
        <w:r w:rsidR="00071C00" w:rsidRPr="000878BB">
          <w:rPr>
            <w:webHidden/>
          </w:rPr>
          <w:tab/>
        </w:r>
        <w:r w:rsidR="00071C00" w:rsidRPr="000878BB">
          <w:rPr>
            <w:webHidden/>
          </w:rPr>
          <w:fldChar w:fldCharType="begin"/>
        </w:r>
        <w:r w:rsidR="00071C00" w:rsidRPr="000878BB">
          <w:rPr>
            <w:webHidden/>
          </w:rPr>
          <w:instrText xml:space="preserve"> PAGEREF _Toc452728291 \h </w:instrText>
        </w:r>
        <w:r w:rsidR="00071C00" w:rsidRPr="000878BB">
          <w:rPr>
            <w:webHidden/>
          </w:rPr>
        </w:r>
        <w:r w:rsidR="00071C00" w:rsidRPr="000878BB">
          <w:rPr>
            <w:webHidden/>
          </w:rPr>
          <w:fldChar w:fldCharType="separate"/>
        </w:r>
        <w:r w:rsidR="00071C00" w:rsidRPr="000878BB">
          <w:rPr>
            <w:webHidden/>
          </w:rPr>
          <w:t>11</w:t>
        </w:r>
        <w:r w:rsidR="00071C00" w:rsidRPr="000878BB">
          <w:rPr>
            <w:webHidden/>
          </w:rPr>
          <w:fldChar w:fldCharType="end"/>
        </w:r>
      </w:hyperlink>
    </w:p>
    <w:p w:rsidR="00071C00" w:rsidRPr="000878BB" w:rsidRDefault="004C6577" w:rsidP="00071C00">
      <w:pPr>
        <w:pStyle w:val="TM2"/>
        <w:tabs>
          <w:tab w:val="left" w:pos="800"/>
          <w:tab w:val="right" w:leader="dot" w:pos="10195"/>
        </w:tabs>
        <w:rPr>
          <w:rFonts w:eastAsiaTheme="minorEastAsia"/>
          <w:lang w:eastAsia="fr-FR"/>
        </w:rPr>
      </w:pPr>
      <w:hyperlink w:anchor="_Toc452728292" w:history="1">
        <w:r w:rsidR="00071C00" w:rsidRPr="000878BB">
          <w:rPr>
            <w:rStyle w:val="Lienhypertexte"/>
            <w14:scene3d>
              <w14:camera w14:prst="orthographicFront"/>
              <w14:lightRig w14:rig="threePt" w14:dir="t">
                <w14:rot w14:lat="0" w14:lon="0" w14:rev="0"/>
              </w14:lightRig>
            </w14:scene3d>
          </w:rPr>
          <w:t>7.2</w:t>
        </w:r>
        <w:r w:rsidR="00071C00" w:rsidRPr="000878BB">
          <w:rPr>
            <w:rFonts w:eastAsiaTheme="minorEastAsia"/>
            <w:lang w:eastAsia="fr-FR"/>
          </w:rPr>
          <w:tab/>
        </w:r>
        <w:r w:rsidR="00071C00" w:rsidRPr="000878BB">
          <w:rPr>
            <w:rStyle w:val="Lienhypertexte"/>
          </w:rPr>
          <w:t>Procédure d’habilitation</w:t>
        </w:r>
        <w:r w:rsidR="00071C00" w:rsidRPr="000878BB">
          <w:rPr>
            <w:webHidden/>
          </w:rPr>
          <w:tab/>
        </w:r>
        <w:r w:rsidR="00071C00" w:rsidRPr="000878BB">
          <w:rPr>
            <w:webHidden/>
          </w:rPr>
          <w:fldChar w:fldCharType="begin"/>
        </w:r>
        <w:r w:rsidR="00071C00" w:rsidRPr="000878BB">
          <w:rPr>
            <w:webHidden/>
          </w:rPr>
          <w:instrText xml:space="preserve"> PAGEREF _Toc452728292 \h </w:instrText>
        </w:r>
        <w:r w:rsidR="00071C00" w:rsidRPr="000878BB">
          <w:rPr>
            <w:webHidden/>
          </w:rPr>
        </w:r>
        <w:r w:rsidR="00071C00" w:rsidRPr="000878BB">
          <w:rPr>
            <w:webHidden/>
          </w:rPr>
          <w:fldChar w:fldCharType="separate"/>
        </w:r>
        <w:r w:rsidR="00071C00" w:rsidRPr="000878BB">
          <w:rPr>
            <w:webHidden/>
          </w:rPr>
          <w:t>11</w:t>
        </w:r>
        <w:r w:rsidR="00071C00" w:rsidRPr="000878BB">
          <w:rPr>
            <w:webHidden/>
          </w:rPr>
          <w:fldChar w:fldCharType="end"/>
        </w:r>
      </w:hyperlink>
    </w:p>
    <w:p w:rsidR="00071C00" w:rsidRPr="000878BB" w:rsidRDefault="004C6577" w:rsidP="00071C00">
      <w:pPr>
        <w:pStyle w:val="TM1"/>
        <w:tabs>
          <w:tab w:val="left" w:pos="400"/>
          <w:tab w:val="right" w:leader="dot" w:pos="10195"/>
        </w:tabs>
      </w:pPr>
      <w:hyperlink w:anchor="_Toc452728293" w:history="1">
        <w:r w:rsidR="00071C00" w:rsidRPr="000878BB">
          <w:rPr>
            <w:rStyle w:val="Lienhypertexte"/>
          </w:rPr>
          <w:t>8</w:t>
        </w:r>
        <w:r w:rsidR="00071C00" w:rsidRPr="000878BB">
          <w:tab/>
        </w:r>
        <w:r w:rsidR="00071C00" w:rsidRPr="000878BB">
          <w:rPr>
            <w:rStyle w:val="Lienhypertexte"/>
          </w:rPr>
          <w:t>Procédures d’Exploitation</w:t>
        </w:r>
        <w:r w:rsidR="00071C00" w:rsidRPr="000878BB">
          <w:rPr>
            <w:webHidden/>
          </w:rPr>
          <w:tab/>
        </w:r>
        <w:r w:rsidR="00071C00" w:rsidRPr="000878BB">
          <w:rPr>
            <w:webHidden/>
          </w:rPr>
          <w:fldChar w:fldCharType="begin"/>
        </w:r>
        <w:r w:rsidR="00071C00" w:rsidRPr="000878BB">
          <w:rPr>
            <w:webHidden/>
          </w:rPr>
          <w:instrText xml:space="preserve"> PAGEREF _Toc452728293 \h </w:instrText>
        </w:r>
        <w:r w:rsidR="00071C00" w:rsidRPr="000878BB">
          <w:rPr>
            <w:webHidden/>
          </w:rPr>
        </w:r>
        <w:r w:rsidR="00071C00" w:rsidRPr="000878BB">
          <w:rPr>
            <w:webHidden/>
          </w:rPr>
          <w:fldChar w:fldCharType="separate"/>
        </w:r>
        <w:r w:rsidR="00071C00" w:rsidRPr="000878BB">
          <w:rPr>
            <w:webHidden/>
          </w:rPr>
          <w:t>12</w:t>
        </w:r>
        <w:r w:rsidR="00071C00" w:rsidRPr="000878BB">
          <w:rPr>
            <w:webHidden/>
          </w:rPr>
          <w:fldChar w:fldCharType="end"/>
        </w:r>
      </w:hyperlink>
    </w:p>
    <w:p w:rsidR="00071C00" w:rsidRPr="000878BB" w:rsidRDefault="004C6577" w:rsidP="00071C00">
      <w:pPr>
        <w:pStyle w:val="TM2"/>
        <w:tabs>
          <w:tab w:val="left" w:pos="800"/>
          <w:tab w:val="right" w:leader="dot" w:pos="10195"/>
        </w:tabs>
        <w:rPr>
          <w:rFonts w:eastAsiaTheme="minorEastAsia"/>
          <w:lang w:eastAsia="fr-FR"/>
        </w:rPr>
      </w:pPr>
      <w:hyperlink w:anchor="_Toc452728294" w:history="1">
        <w:r w:rsidR="00071C00" w:rsidRPr="000878BB">
          <w:rPr>
            <w:rStyle w:val="Lienhypertexte"/>
            <w14:scene3d>
              <w14:camera w14:prst="orthographicFront"/>
              <w14:lightRig w14:rig="threePt" w14:dir="t">
                <w14:rot w14:lat="0" w14:lon="0" w14:rev="0"/>
              </w14:lightRig>
            </w14:scene3d>
          </w:rPr>
          <w:t>8.1</w:t>
        </w:r>
        <w:r w:rsidR="00071C00" w:rsidRPr="000878BB">
          <w:rPr>
            <w:rFonts w:eastAsiaTheme="minorEastAsia"/>
            <w:lang w:eastAsia="fr-FR"/>
          </w:rPr>
          <w:tab/>
        </w:r>
        <w:r w:rsidR="00071C00" w:rsidRPr="000878BB">
          <w:rPr>
            <w:rStyle w:val="Lienhypertexte"/>
          </w:rPr>
          <w:t>Créneaux de maintenance privilégiés</w:t>
        </w:r>
        <w:r w:rsidR="00071C00" w:rsidRPr="000878BB">
          <w:rPr>
            <w:webHidden/>
          </w:rPr>
          <w:tab/>
        </w:r>
        <w:r w:rsidR="00071C00" w:rsidRPr="000878BB">
          <w:rPr>
            <w:webHidden/>
          </w:rPr>
          <w:fldChar w:fldCharType="begin"/>
        </w:r>
        <w:r w:rsidR="00071C00" w:rsidRPr="000878BB">
          <w:rPr>
            <w:webHidden/>
          </w:rPr>
          <w:instrText xml:space="preserve"> PAGEREF _Toc452728294 \h </w:instrText>
        </w:r>
        <w:r w:rsidR="00071C00" w:rsidRPr="000878BB">
          <w:rPr>
            <w:webHidden/>
          </w:rPr>
        </w:r>
        <w:r w:rsidR="00071C00" w:rsidRPr="000878BB">
          <w:rPr>
            <w:webHidden/>
          </w:rPr>
          <w:fldChar w:fldCharType="separate"/>
        </w:r>
        <w:r w:rsidR="00071C00" w:rsidRPr="000878BB">
          <w:rPr>
            <w:webHidden/>
          </w:rPr>
          <w:t>12</w:t>
        </w:r>
        <w:r w:rsidR="00071C00" w:rsidRPr="000878BB">
          <w:rPr>
            <w:webHidden/>
          </w:rPr>
          <w:fldChar w:fldCharType="end"/>
        </w:r>
      </w:hyperlink>
    </w:p>
    <w:p w:rsidR="00071C00" w:rsidRPr="000878BB" w:rsidRDefault="004C6577" w:rsidP="00071C00">
      <w:pPr>
        <w:pStyle w:val="TM2"/>
        <w:tabs>
          <w:tab w:val="left" w:pos="800"/>
          <w:tab w:val="right" w:leader="dot" w:pos="10195"/>
        </w:tabs>
        <w:rPr>
          <w:rFonts w:eastAsiaTheme="minorEastAsia"/>
          <w:lang w:eastAsia="fr-FR"/>
        </w:rPr>
      </w:pPr>
      <w:hyperlink w:anchor="_Toc452728295" w:history="1">
        <w:r w:rsidR="00071C00" w:rsidRPr="000878BB">
          <w:rPr>
            <w:rStyle w:val="Lienhypertexte"/>
            <w14:scene3d>
              <w14:camera w14:prst="orthographicFront"/>
              <w14:lightRig w14:rig="threePt" w14:dir="t">
                <w14:rot w14:lat="0" w14:lon="0" w14:rev="0"/>
              </w14:lightRig>
            </w14:scene3d>
          </w:rPr>
          <w:t>8.2</w:t>
        </w:r>
        <w:r w:rsidR="00071C00" w:rsidRPr="000878BB">
          <w:rPr>
            <w:rFonts w:eastAsiaTheme="minorEastAsia"/>
            <w:lang w:eastAsia="fr-FR"/>
          </w:rPr>
          <w:tab/>
        </w:r>
        <w:r w:rsidR="00071C00" w:rsidRPr="000878BB">
          <w:rPr>
            <w:rStyle w:val="Lienhypertexte"/>
          </w:rPr>
          <w:t>Procédure d’arrêt et de démarrage de l’application</w:t>
        </w:r>
        <w:r w:rsidR="00071C00" w:rsidRPr="000878BB">
          <w:rPr>
            <w:webHidden/>
          </w:rPr>
          <w:tab/>
        </w:r>
        <w:r w:rsidR="00071C00" w:rsidRPr="000878BB">
          <w:rPr>
            <w:webHidden/>
          </w:rPr>
          <w:fldChar w:fldCharType="begin"/>
        </w:r>
        <w:r w:rsidR="00071C00" w:rsidRPr="000878BB">
          <w:rPr>
            <w:webHidden/>
          </w:rPr>
          <w:instrText xml:space="preserve"> PAGEREF _Toc452728295 \h </w:instrText>
        </w:r>
        <w:r w:rsidR="00071C00" w:rsidRPr="000878BB">
          <w:rPr>
            <w:webHidden/>
          </w:rPr>
        </w:r>
        <w:r w:rsidR="00071C00" w:rsidRPr="000878BB">
          <w:rPr>
            <w:webHidden/>
          </w:rPr>
          <w:fldChar w:fldCharType="separate"/>
        </w:r>
        <w:r w:rsidR="00071C00" w:rsidRPr="000878BB">
          <w:rPr>
            <w:webHidden/>
          </w:rPr>
          <w:t>12</w:t>
        </w:r>
        <w:r w:rsidR="00071C00" w:rsidRPr="000878BB">
          <w:rPr>
            <w:webHidden/>
          </w:rPr>
          <w:fldChar w:fldCharType="end"/>
        </w:r>
      </w:hyperlink>
    </w:p>
    <w:p w:rsidR="00071C00" w:rsidRPr="000878BB" w:rsidRDefault="004C6577" w:rsidP="00071C00">
      <w:pPr>
        <w:pStyle w:val="TM3"/>
        <w:tabs>
          <w:tab w:val="left" w:pos="1200"/>
          <w:tab w:val="right" w:leader="dot" w:pos="10195"/>
        </w:tabs>
        <w:rPr>
          <w:rFonts w:eastAsiaTheme="minorEastAsia"/>
          <w:lang w:eastAsia="fr-FR"/>
        </w:rPr>
      </w:pPr>
      <w:hyperlink w:anchor="_Toc452728296" w:history="1">
        <w:r w:rsidR="00071C00" w:rsidRPr="000878BB">
          <w:rPr>
            <w:rStyle w:val="Lienhypertexte"/>
          </w:rPr>
          <w:t>8.2.1</w:t>
        </w:r>
        <w:r w:rsidR="00071C00" w:rsidRPr="000878BB">
          <w:rPr>
            <w:rFonts w:eastAsiaTheme="minorEastAsia"/>
            <w:lang w:eastAsia="fr-FR"/>
          </w:rPr>
          <w:tab/>
        </w:r>
        <w:r w:rsidR="00071C00" w:rsidRPr="000878BB">
          <w:rPr>
            <w:rStyle w:val="Lienhypertexte"/>
          </w:rPr>
          <w:t>Vérification de l’état</w:t>
        </w:r>
        <w:r w:rsidR="00071C00" w:rsidRPr="000878BB">
          <w:rPr>
            <w:webHidden/>
          </w:rPr>
          <w:tab/>
        </w:r>
        <w:r w:rsidR="00071C00" w:rsidRPr="000878BB">
          <w:rPr>
            <w:webHidden/>
          </w:rPr>
          <w:fldChar w:fldCharType="begin"/>
        </w:r>
        <w:r w:rsidR="00071C00" w:rsidRPr="000878BB">
          <w:rPr>
            <w:webHidden/>
          </w:rPr>
          <w:instrText xml:space="preserve"> PAGEREF _Toc452728296 \h </w:instrText>
        </w:r>
        <w:r w:rsidR="00071C00" w:rsidRPr="000878BB">
          <w:rPr>
            <w:webHidden/>
          </w:rPr>
        </w:r>
        <w:r w:rsidR="00071C00" w:rsidRPr="000878BB">
          <w:rPr>
            <w:webHidden/>
          </w:rPr>
          <w:fldChar w:fldCharType="separate"/>
        </w:r>
        <w:r w:rsidR="00071C00" w:rsidRPr="000878BB">
          <w:rPr>
            <w:webHidden/>
          </w:rPr>
          <w:t>12</w:t>
        </w:r>
        <w:r w:rsidR="00071C00" w:rsidRPr="000878BB">
          <w:rPr>
            <w:webHidden/>
          </w:rPr>
          <w:fldChar w:fldCharType="end"/>
        </w:r>
      </w:hyperlink>
    </w:p>
    <w:p w:rsidR="00071C00" w:rsidRPr="000878BB" w:rsidRDefault="004C6577" w:rsidP="00071C00">
      <w:pPr>
        <w:pStyle w:val="TM3"/>
        <w:tabs>
          <w:tab w:val="left" w:pos="1200"/>
          <w:tab w:val="right" w:leader="dot" w:pos="10195"/>
        </w:tabs>
        <w:rPr>
          <w:rFonts w:eastAsiaTheme="minorEastAsia"/>
          <w:lang w:eastAsia="fr-FR"/>
        </w:rPr>
      </w:pPr>
      <w:hyperlink w:anchor="_Toc452728297" w:history="1">
        <w:r w:rsidR="00071C00" w:rsidRPr="000878BB">
          <w:rPr>
            <w:rStyle w:val="Lienhypertexte"/>
          </w:rPr>
          <w:t>8.2.2</w:t>
        </w:r>
        <w:r w:rsidR="00071C00" w:rsidRPr="000878BB">
          <w:rPr>
            <w:rFonts w:eastAsiaTheme="minorEastAsia"/>
            <w:lang w:eastAsia="fr-FR"/>
          </w:rPr>
          <w:tab/>
        </w:r>
        <w:r w:rsidR="00071C00" w:rsidRPr="000878BB">
          <w:rPr>
            <w:rStyle w:val="Lienhypertexte"/>
          </w:rPr>
          <w:t>Démarrage</w:t>
        </w:r>
        <w:r w:rsidR="00071C00" w:rsidRPr="000878BB">
          <w:rPr>
            <w:webHidden/>
          </w:rPr>
          <w:tab/>
        </w:r>
        <w:r w:rsidR="00071C00" w:rsidRPr="000878BB">
          <w:rPr>
            <w:webHidden/>
          </w:rPr>
          <w:fldChar w:fldCharType="begin"/>
        </w:r>
        <w:r w:rsidR="00071C00" w:rsidRPr="000878BB">
          <w:rPr>
            <w:webHidden/>
          </w:rPr>
          <w:instrText xml:space="preserve"> PAGEREF _Toc452728297 \h </w:instrText>
        </w:r>
        <w:r w:rsidR="00071C00" w:rsidRPr="000878BB">
          <w:rPr>
            <w:webHidden/>
          </w:rPr>
        </w:r>
        <w:r w:rsidR="00071C00" w:rsidRPr="000878BB">
          <w:rPr>
            <w:webHidden/>
          </w:rPr>
          <w:fldChar w:fldCharType="separate"/>
        </w:r>
        <w:r w:rsidR="00071C00" w:rsidRPr="000878BB">
          <w:rPr>
            <w:webHidden/>
          </w:rPr>
          <w:t>12</w:t>
        </w:r>
        <w:r w:rsidR="00071C00" w:rsidRPr="000878BB">
          <w:rPr>
            <w:webHidden/>
          </w:rPr>
          <w:fldChar w:fldCharType="end"/>
        </w:r>
      </w:hyperlink>
    </w:p>
    <w:p w:rsidR="00071C00" w:rsidRPr="000878BB" w:rsidRDefault="004C6577" w:rsidP="00071C00">
      <w:pPr>
        <w:pStyle w:val="TM4"/>
        <w:tabs>
          <w:tab w:val="left" w:pos="1600"/>
          <w:tab w:val="right" w:leader="dot" w:pos="10195"/>
        </w:tabs>
        <w:rPr>
          <w:rFonts w:eastAsiaTheme="minorEastAsia" w:cstheme="minorBidi"/>
        </w:rPr>
      </w:pPr>
      <w:hyperlink w:anchor="_Toc452728298" w:history="1">
        <w:r w:rsidR="00071C00" w:rsidRPr="000878BB">
          <w:rPr>
            <w:rStyle w:val="Lienhypertexte"/>
            <w14:scene3d>
              <w14:camera w14:prst="orthographicFront"/>
              <w14:lightRig w14:rig="threePt" w14:dir="t">
                <w14:rot w14:lat="0" w14:lon="0" w14:rev="0"/>
              </w14:lightRig>
            </w14:scene3d>
          </w:rPr>
          <w:t>8.2.2.1</w:t>
        </w:r>
        <w:r w:rsidR="00071C00" w:rsidRPr="000878BB">
          <w:rPr>
            <w:rFonts w:eastAsiaTheme="minorEastAsia" w:cstheme="minorBidi"/>
          </w:rPr>
          <w:tab/>
        </w:r>
        <w:r w:rsidR="00071C00" w:rsidRPr="000878BB">
          <w:rPr>
            <w:rStyle w:val="Lienhypertexte"/>
          </w:rPr>
          <w:t>Démarrage complet (ordre à respecter)</w:t>
        </w:r>
        <w:r w:rsidR="00071C00" w:rsidRPr="000878BB">
          <w:rPr>
            <w:webHidden/>
          </w:rPr>
          <w:tab/>
        </w:r>
        <w:r w:rsidR="00071C00" w:rsidRPr="000878BB">
          <w:rPr>
            <w:webHidden/>
          </w:rPr>
          <w:fldChar w:fldCharType="begin"/>
        </w:r>
        <w:r w:rsidR="00071C00" w:rsidRPr="000878BB">
          <w:rPr>
            <w:webHidden/>
          </w:rPr>
          <w:instrText xml:space="preserve"> PAGEREF _Toc452728298 \h </w:instrText>
        </w:r>
        <w:r w:rsidR="00071C00" w:rsidRPr="000878BB">
          <w:rPr>
            <w:webHidden/>
          </w:rPr>
        </w:r>
        <w:r w:rsidR="00071C00" w:rsidRPr="000878BB">
          <w:rPr>
            <w:webHidden/>
          </w:rPr>
          <w:fldChar w:fldCharType="separate"/>
        </w:r>
        <w:r w:rsidR="00071C00" w:rsidRPr="000878BB">
          <w:rPr>
            <w:webHidden/>
          </w:rPr>
          <w:t>12</w:t>
        </w:r>
        <w:r w:rsidR="00071C00" w:rsidRPr="000878BB">
          <w:rPr>
            <w:webHidden/>
          </w:rPr>
          <w:fldChar w:fldCharType="end"/>
        </w:r>
      </w:hyperlink>
    </w:p>
    <w:p w:rsidR="00071C00" w:rsidRPr="000878BB" w:rsidRDefault="004C6577" w:rsidP="00071C00">
      <w:pPr>
        <w:pStyle w:val="TM4"/>
        <w:tabs>
          <w:tab w:val="left" w:pos="1600"/>
          <w:tab w:val="right" w:leader="dot" w:pos="10195"/>
        </w:tabs>
        <w:rPr>
          <w:rFonts w:eastAsiaTheme="minorEastAsia" w:cstheme="minorBidi"/>
        </w:rPr>
      </w:pPr>
      <w:hyperlink w:anchor="_Toc452728299" w:history="1">
        <w:r w:rsidR="00071C00" w:rsidRPr="000878BB">
          <w:rPr>
            <w:rStyle w:val="Lienhypertexte"/>
            <w14:scene3d>
              <w14:camera w14:prst="orthographicFront"/>
              <w14:lightRig w14:rig="threePt" w14:dir="t">
                <w14:rot w14:lat="0" w14:lon="0" w14:rev="0"/>
              </w14:lightRig>
            </w14:scene3d>
          </w:rPr>
          <w:t>8.2.2.2</w:t>
        </w:r>
        <w:r w:rsidR="00071C00" w:rsidRPr="000878BB">
          <w:rPr>
            <w:rFonts w:eastAsiaTheme="minorEastAsia" w:cstheme="minorBidi"/>
          </w:rPr>
          <w:tab/>
        </w:r>
        <w:r w:rsidR="00071C00" w:rsidRPr="000878BB">
          <w:rPr>
            <w:rStyle w:val="Lienhypertexte"/>
          </w:rPr>
          <w:t>Démarrage sélectif</w:t>
        </w:r>
        <w:r w:rsidR="00071C00" w:rsidRPr="000878BB">
          <w:rPr>
            <w:webHidden/>
          </w:rPr>
          <w:tab/>
        </w:r>
        <w:r w:rsidR="00071C00" w:rsidRPr="000878BB">
          <w:rPr>
            <w:webHidden/>
          </w:rPr>
          <w:fldChar w:fldCharType="begin"/>
        </w:r>
        <w:r w:rsidR="00071C00" w:rsidRPr="000878BB">
          <w:rPr>
            <w:webHidden/>
          </w:rPr>
          <w:instrText xml:space="preserve"> PAGEREF _Toc452728299 \h </w:instrText>
        </w:r>
        <w:r w:rsidR="00071C00" w:rsidRPr="000878BB">
          <w:rPr>
            <w:webHidden/>
          </w:rPr>
        </w:r>
        <w:r w:rsidR="00071C00" w:rsidRPr="000878BB">
          <w:rPr>
            <w:webHidden/>
          </w:rPr>
          <w:fldChar w:fldCharType="separate"/>
        </w:r>
        <w:r w:rsidR="00071C00" w:rsidRPr="000878BB">
          <w:rPr>
            <w:webHidden/>
          </w:rPr>
          <w:t>12</w:t>
        </w:r>
        <w:r w:rsidR="00071C00" w:rsidRPr="000878BB">
          <w:rPr>
            <w:webHidden/>
          </w:rPr>
          <w:fldChar w:fldCharType="end"/>
        </w:r>
      </w:hyperlink>
    </w:p>
    <w:p w:rsidR="00071C00" w:rsidRPr="000878BB" w:rsidRDefault="004C6577" w:rsidP="00071C00">
      <w:pPr>
        <w:pStyle w:val="TM3"/>
        <w:tabs>
          <w:tab w:val="left" w:pos="1200"/>
          <w:tab w:val="right" w:leader="dot" w:pos="10195"/>
        </w:tabs>
        <w:rPr>
          <w:rFonts w:eastAsiaTheme="minorEastAsia"/>
          <w:lang w:eastAsia="fr-FR"/>
        </w:rPr>
      </w:pPr>
      <w:hyperlink w:anchor="_Toc452728300" w:history="1">
        <w:r w:rsidR="00071C00" w:rsidRPr="000878BB">
          <w:rPr>
            <w:rStyle w:val="Lienhypertexte"/>
          </w:rPr>
          <w:t>8.2.3</w:t>
        </w:r>
        <w:r w:rsidR="00071C00" w:rsidRPr="000878BB">
          <w:rPr>
            <w:rFonts w:eastAsiaTheme="minorEastAsia"/>
            <w:lang w:eastAsia="fr-FR"/>
          </w:rPr>
          <w:tab/>
        </w:r>
        <w:r w:rsidR="00071C00" w:rsidRPr="000878BB">
          <w:rPr>
            <w:rStyle w:val="Lienhypertexte"/>
          </w:rPr>
          <w:t>Arrêt</w:t>
        </w:r>
        <w:r w:rsidR="00071C00" w:rsidRPr="000878BB">
          <w:rPr>
            <w:webHidden/>
          </w:rPr>
          <w:tab/>
        </w:r>
        <w:r w:rsidR="00071C00" w:rsidRPr="000878BB">
          <w:rPr>
            <w:webHidden/>
          </w:rPr>
          <w:fldChar w:fldCharType="begin"/>
        </w:r>
        <w:r w:rsidR="00071C00" w:rsidRPr="000878BB">
          <w:rPr>
            <w:webHidden/>
          </w:rPr>
          <w:instrText xml:space="preserve"> PAGEREF _Toc452728300 \h </w:instrText>
        </w:r>
        <w:r w:rsidR="00071C00" w:rsidRPr="000878BB">
          <w:rPr>
            <w:webHidden/>
          </w:rPr>
        </w:r>
        <w:r w:rsidR="00071C00" w:rsidRPr="000878BB">
          <w:rPr>
            <w:webHidden/>
          </w:rPr>
          <w:fldChar w:fldCharType="separate"/>
        </w:r>
        <w:r w:rsidR="00071C00" w:rsidRPr="000878BB">
          <w:rPr>
            <w:webHidden/>
          </w:rPr>
          <w:t>12</w:t>
        </w:r>
        <w:r w:rsidR="00071C00" w:rsidRPr="000878BB">
          <w:rPr>
            <w:webHidden/>
          </w:rPr>
          <w:fldChar w:fldCharType="end"/>
        </w:r>
      </w:hyperlink>
    </w:p>
    <w:p w:rsidR="00071C00" w:rsidRPr="000878BB" w:rsidRDefault="004C6577" w:rsidP="00071C00">
      <w:pPr>
        <w:pStyle w:val="TM4"/>
        <w:tabs>
          <w:tab w:val="left" w:pos="1600"/>
          <w:tab w:val="right" w:leader="dot" w:pos="10195"/>
        </w:tabs>
        <w:rPr>
          <w:rFonts w:eastAsiaTheme="minorEastAsia" w:cstheme="minorBidi"/>
        </w:rPr>
      </w:pPr>
      <w:hyperlink w:anchor="_Toc452728301" w:history="1">
        <w:r w:rsidR="00071C00" w:rsidRPr="000878BB">
          <w:rPr>
            <w:rStyle w:val="Lienhypertexte"/>
            <w14:scene3d>
              <w14:camera w14:prst="orthographicFront"/>
              <w14:lightRig w14:rig="threePt" w14:dir="t">
                <w14:rot w14:lat="0" w14:lon="0" w14:rev="0"/>
              </w14:lightRig>
            </w14:scene3d>
          </w:rPr>
          <w:t>8.2.3.1</w:t>
        </w:r>
        <w:r w:rsidR="00071C00" w:rsidRPr="000878BB">
          <w:rPr>
            <w:rFonts w:eastAsiaTheme="minorEastAsia" w:cstheme="minorBidi"/>
          </w:rPr>
          <w:tab/>
        </w:r>
        <w:r w:rsidR="00071C00" w:rsidRPr="000878BB">
          <w:rPr>
            <w:rStyle w:val="Lienhypertexte"/>
          </w:rPr>
          <w:t>Arrêt complet (ordre à respecter)</w:t>
        </w:r>
        <w:r w:rsidR="00071C00" w:rsidRPr="000878BB">
          <w:rPr>
            <w:webHidden/>
          </w:rPr>
          <w:tab/>
        </w:r>
        <w:r w:rsidR="00071C00" w:rsidRPr="000878BB">
          <w:rPr>
            <w:webHidden/>
          </w:rPr>
          <w:fldChar w:fldCharType="begin"/>
        </w:r>
        <w:r w:rsidR="00071C00" w:rsidRPr="000878BB">
          <w:rPr>
            <w:webHidden/>
          </w:rPr>
          <w:instrText xml:space="preserve"> PAGEREF _Toc452728301 \h </w:instrText>
        </w:r>
        <w:r w:rsidR="00071C00" w:rsidRPr="000878BB">
          <w:rPr>
            <w:webHidden/>
          </w:rPr>
        </w:r>
        <w:r w:rsidR="00071C00" w:rsidRPr="000878BB">
          <w:rPr>
            <w:webHidden/>
          </w:rPr>
          <w:fldChar w:fldCharType="separate"/>
        </w:r>
        <w:r w:rsidR="00071C00" w:rsidRPr="000878BB">
          <w:rPr>
            <w:webHidden/>
          </w:rPr>
          <w:t>12</w:t>
        </w:r>
        <w:r w:rsidR="00071C00" w:rsidRPr="000878BB">
          <w:rPr>
            <w:webHidden/>
          </w:rPr>
          <w:fldChar w:fldCharType="end"/>
        </w:r>
      </w:hyperlink>
    </w:p>
    <w:p w:rsidR="00071C00" w:rsidRPr="000878BB" w:rsidRDefault="004C6577" w:rsidP="00071C00">
      <w:pPr>
        <w:pStyle w:val="TM4"/>
        <w:tabs>
          <w:tab w:val="left" w:pos="1600"/>
          <w:tab w:val="right" w:leader="dot" w:pos="10195"/>
        </w:tabs>
        <w:rPr>
          <w:rFonts w:eastAsiaTheme="minorEastAsia" w:cstheme="minorBidi"/>
        </w:rPr>
      </w:pPr>
      <w:hyperlink w:anchor="_Toc452728302" w:history="1">
        <w:r w:rsidR="00071C00" w:rsidRPr="000878BB">
          <w:rPr>
            <w:rStyle w:val="Lienhypertexte"/>
            <w14:scene3d>
              <w14:camera w14:prst="orthographicFront"/>
              <w14:lightRig w14:rig="threePt" w14:dir="t">
                <w14:rot w14:lat="0" w14:lon="0" w14:rev="0"/>
              </w14:lightRig>
            </w14:scene3d>
          </w:rPr>
          <w:t>8.2.3.2</w:t>
        </w:r>
        <w:r w:rsidR="00071C00" w:rsidRPr="000878BB">
          <w:rPr>
            <w:rFonts w:eastAsiaTheme="minorEastAsia" w:cstheme="minorBidi"/>
          </w:rPr>
          <w:tab/>
        </w:r>
        <w:r w:rsidR="00071C00" w:rsidRPr="000878BB">
          <w:rPr>
            <w:rStyle w:val="Lienhypertexte"/>
          </w:rPr>
          <w:t>Arrêt sélectif</w:t>
        </w:r>
        <w:r w:rsidR="00071C00" w:rsidRPr="000878BB">
          <w:rPr>
            <w:webHidden/>
          </w:rPr>
          <w:tab/>
        </w:r>
        <w:r w:rsidR="00071C00" w:rsidRPr="000878BB">
          <w:rPr>
            <w:webHidden/>
          </w:rPr>
          <w:fldChar w:fldCharType="begin"/>
        </w:r>
        <w:r w:rsidR="00071C00" w:rsidRPr="000878BB">
          <w:rPr>
            <w:webHidden/>
          </w:rPr>
          <w:instrText xml:space="preserve"> PAGEREF _Toc452728302 \h </w:instrText>
        </w:r>
        <w:r w:rsidR="00071C00" w:rsidRPr="000878BB">
          <w:rPr>
            <w:webHidden/>
          </w:rPr>
        </w:r>
        <w:r w:rsidR="00071C00" w:rsidRPr="000878BB">
          <w:rPr>
            <w:webHidden/>
          </w:rPr>
          <w:fldChar w:fldCharType="separate"/>
        </w:r>
        <w:r w:rsidR="00071C00" w:rsidRPr="000878BB">
          <w:rPr>
            <w:webHidden/>
          </w:rPr>
          <w:t>12</w:t>
        </w:r>
        <w:r w:rsidR="00071C00" w:rsidRPr="000878BB">
          <w:rPr>
            <w:webHidden/>
          </w:rPr>
          <w:fldChar w:fldCharType="end"/>
        </w:r>
      </w:hyperlink>
    </w:p>
    <w:p w:rsidR="00071C00" w:rsidRPr="000878BB" w:rsidRDefault="004C6577" w:rsidP="00071C00">
      <w:pPr>
        <w:pStyle w:val="TM2"/>
        <w:tabs>
          <w:tab w:val="left" w:pos="800"/>
          <w:tab w:val="right" w:leader="dot" w:pos="10195"/>
        </w:tabs>
        <w:rPr>
          <w:rFonts w:eastAsiaTheme="minorEastAsia"/>
          <w:lang w:eastAsia="fr-FR"/>
        </w:rPr>
      </w:pPr>
      <w:hyperlink w:anchor="_Toc452728303" w:history="1">
        <w:r w:rsidR="00071C00" w:rsidRPr="000878BB">
          <w:rPr>
            <w:rStyle w:val="Lienhypertexte"/>
            <w14:scene3d>
              <w14:camera w14:prst="orthographicFront"/>
              <w14:lightRig w14:rig="threePt" w14:dir="t">
                <w14:rot w14:lat="0" w14:lon="0" w14:rev="0"/>
              </w14:lightRig>
            </w14:scene3d>
          </w:rPr>
          <w:t>8.3</w:t>
        </w:r>
        <w:r w:rsidR="00071C00" w:rsidRPr="000878BB">
          <w:rPr>
            <w:rFonts w:eastAsiaTheme="minorEastAsia"/>
            <w:lang w:eastAsia="fr-FR"/>
          </w:rPr>
          <w:tab/>
        </w:r>
        <w:r w:rsidR="00071C00" w:rsidRPr="000878BB">
          <w:rPr>
            <w:rStyle w:val="Lienhypertexte"/>
          </w:rPr>
          <w:t>Procédure de bascule</w:t>
        </w:r>
        <w:r w:rsidR="00071C00" w:rsidRPr="000878BB">
          <w:rPr>
            <w:webHidden/>
          </w:rPr>
          <w:tab/>
        </w:r>
        <w:r w:rsidR="00071C00" w:rsidRPr="000878BB">
          <w:rPr>
            <w:webHidden/>
          </w:rPr>
          <w:fldChar w:fldCharType="begin"/>
        </w:r>
        <w:r w:rsidR="00071C00" w:rsidRPr="000878BB">
          <w:rPr>
            <w:webHidden/>
          </w:rPr>
          <w:instrText xml:space="preserve"> PAGEREF _Toc452728303 \h </w:instrText>
        </w:r>
        <w:r w:rsidR="00071C00" w:rsidRPr="000878BB">
          <w:rPr>
            <w:webHidden/>
          </w:rPr>
        </w:r>
        <w:r w:rsidR="00071C00" w:rsidRPr="000878BB">
          <w:rPr>
            <w:webHidden/>
          </w:rPr>
          <w:fldChar w:fldCharType="separate"/>
        </w:r>
        <w:r w:rsidR="00071C00" w:rsidRPr="000878BB">
          <w:rPr>
            <w:webHidden/>
          </w:rPr>
          <w:t>12</w:t>
        </w:r>
        <w:r w:rsidR="00071C00" w:rsidRPr="000878BB">
          <w:rPr>
            <w:webHidden/>
          </w:rPr>
          <w:fldChar w:fldCharType="end"/>
        </w:r>
      </w:hyperlink>
    </w:p>
    <w:p w:rsidR="00071C00" w:rsidRPr="000878BB" w:rsidRDefault="004C6577" w:rsidP="00071C00">
      <w:pPr>
        <w:pStyle w:val="TM3"/>
        <w:tabs>
          <w:tab w:val="left" w:pos="1200"/>
          <w:tab w:val="right" w:leader="dot" w:pos="10195"/>
        </w:tabs>
        <w:rPr>
          <w:rFonts w:eastAsiaTheme="minorEastAsia"/>
          <w:lang w:eastAsia="fr-FR"/>
        </w:rPr>
      </w:pPr>
      <w:hyperlink w:anchor="_Toc452728304" w:history="1">
        <w:r w:rsidR="00071C00" w:rsidRPr="000878BB">
          <w:rPr>
            <w:rStyle w:val="Lienhypertexte"/>
          </w:rPr>
          <w:t>8.3.1</w:t>
        </w:r>
        <w:r w:rsidR="00071C00" w:rsidRPr="000878BB">
          <w:rPr>
            <w:rFonts w:eastAsiaTheme="minorEastAsia"/>
            <w:lang w:eastAsia="fr-FR"/>
          </w:rPr>
          <w:tab/>
        </w:r>
        <w:r w:rsidR="00071C00" w:rsidRPr="000878BB">
          <w:rPr>
            <w:rStyle w:val="Lienhypertexte"/>
          </w:rPr>
          <w:t>Procédure de retour arrière</w:t>
        </w:r>
        <w:r w:rsidR="00071C00" w:rsidRPr="000878BB">
          <w:rPr>
            <w:webHidden/>
          </w:rPr>
          <w:tab/>
        </w:r>
        <w:r w:rsidR="00071C00" w:rsidRPr="000878BB">
          <w:rPr>
            <w:webHidden/>
          </w:rPr>
          <w:fldChar w:fldCharType="begin"/>
        </w:r>
        <w:r w:rsidR="00071C00" w:rsidRPr="000878BB">
          <w:rPr>
            <w:webHidden/>
          </w:rPr>
          <w:instrText xml:space="preserve"> PAGEREF _Toc452728304 \h </w:instrText>
        </w:r>
        <w:r w:rsidR="00071C00" w:rsidRPr="000878BB">
          <w:rPr>
            <w:webHidden/>
          </w:rPr>
        </w:r>
        <w:r w:rsidR="00071C00" w:rsidRPr="000878BB">
          <w:rPr>
            <w:webHidden/>
          </w:rPr>
          <w:fldChar w:fldCharType="separate"/>
        </w:r>
        <w:r w:rsidR="00071C00" w:rsidRPr="000878BB">
          <w:rPr>
            <w:webHidden/>
          </w:rPr>
          <w:t>12</w:t>
        </w:r>
        <w:r w:rsidR="00071C00" w:rsidRPr="000878BB">
          <w:rPr>
            <w:webHidden/>
          </w:rPr>
          <w:fldChar w:fldCharType="end"/>
        </w:r>
      </w:hyperlink>
    </w:p>
    <w:p w:rsidR="00071C00" w:rsidRPr="000878BB" w:rsidRDefault="004C6577" w:rsidP="00071C00">
      <w:pPr>
        <w:pStyle w:val="TM2"/>
        <w:tabs>
          <w:tab w:val="left" w:pos="800"/>
          <w:tab w:val="right" w:leader="dot" w:pos="10195"/>
        </w:tabs>
        <w:rPr>
          <w:rFonts w:eastAsiaTheme="minorEastAsia"/>
          <w:lang w:eastAsia="fr-FR"/>
        </w:rPr>
      </w:pPr>
      <w:hyperlink w:anchor="_Toc452728305" w:history="1">
        <w:r w:rsidR="00071C00" w:rsidRPr="000878BB">
          <w:rPr>
            <w:rStyle w:val="Lienhypertexte"/>
            <w14:scene3d>
              <w14:camera w14:prst="orthographicFront"/>
              <w14:lightRig w14:rig="threePt" w14:dir="t">
                <w14:rot w14:lat="0" w14:lon="0" w14:rev="0"/>
              </w14:lightRig>
            </w14:scene3d>
          </w:rPr>
          <w:t>8.4</w:t>
        </w:r>
        <w:r w:rsidR="00071C00" w:rsidRPr="000878BB">
          <w:rPr>
            <w:rFonts w:eastAsiaTheme="minorEastAsia"/>
            <w:lang w:eastAsia="fr-FR"/>
          </w:rPr>
          <w:tab/>
        </w:r>
        <w:r w:rsidR="00071C00" w:rsidRPr="000878BB">
          <w:rPr>
            <w:rStyle w:val="Lienhypertexte"/>
          </w:rPr>
          <w:t>Test de disponibilité</w:t>
        </w:r>
        <w:r w:rsidR="00071C00" w:rsidRPr="000878BB">
          <w:rPr>
            <w:webHidden/>
          </w:rPr>
          <w:tab/>
        </w:r>
        <w:r w:rsidR="00071C00" w:rsidRPr="000878BB">
          <w:rPr>
            <w:webHidden/>
          </w:rPr>
          <w:fldChar w:fldCharType="begin"/>
        </w:r>
        <w:r w:rsidR="00071C00" w:rsidRPr="000878BB">
          <w:rPr>
            <w:webHidden/>
          </w:rPr>
          <w:instrText xml:space="preserve"> PAGEREF _Toc452728305 \h </w:instrText>
        </w:r>
        <w:r w:rsidR="00071C00" w:rsidRPr="000878BB">
          <w:rPr>
            <w:webHidden/>
          </w:rPr>
        </w:r>
        <w:r w:rsidR="00071C00" w:rsidRPr="000878BB">
          <w:rPr>
            <w:webHidden/>
          </w:rPr>
          <w:fldChar w:fldCharType="separate"/>
        </w:r>
        <w:r w:rsidR="00071C00" w:rsidRPr="000878BB">
          <w:rPr>
            <w:webHidden/>
          </w:rPr>
          <w:t>12</w:t>
        </w:r>
        <w:r w:rsidR="00071C00" w:rsidRPr="000878BB">
          <w:rPr>
            <w:webHidden/>
          </w:rPr>
          <w:fldChar w:fldCharType="end"/>
        </w:r>
      </w:hyperlink>
    </w:p>
    <w:p w:rsidR="00071C00" w:rsidRPr="000878BB" w:rsidRDefault="004C6577" w:rsidP="00071C00">
      <w:pPr>
        <w:pStyle w:val="TM2"/>
        <w:tabs>
          <w:tab w:val="left" w:pos="800"/>
          <w:tab w:val="right" w:leader="dot" w:pos="10195"/>
        </w:tabs>
        <w:rPr>
          <w:rFonts w:eastAsiaTheme="minorEastAsia"/>
          <w:lang w:eastAsia="fr-FR"/>
        </w:rPr>
      </w:pPr>
      <w:hyperlink w:anchor="_Toc452728306" w:history="1">
        <w:r w:rsidR="00071C00" w:rsidRPr="000878BB">
          <w:rPr>
            <w:rStyle w:val="Lienhypertexte"/>
            <w14:scene3d>
              <w14:camera w14:prst="orthographicFront"/>
              <w14:lightRig w14:rig="threePt" w14:dir="t">
                <w14:rot w14:lat="0" w14:lon="0" w14:rev="0"/>
              </w14:lightRig>
            </w14:scene3d>
          </w:rPr>
          <w:t>8.5</w:t>
        </w:r>
        <w:r w:rsidR="00071C00" w:rsidRPr="000878BB">
          <w:rPr>
            <w:rFonts w:eastAsiaTheme="minorEastAsia"/>
            <w:lang w:eastAsia="fr-FR"/>
          </w:rPr>
          <w:tab/>
        </w:r>
        <w:r w:rsidR="00071C00" w:rsidRPr="000878BB">
          <w:rPr>
            <w:rStyle w:val="Lienhypertexte"/>
          </w:rPr>
          <w:t>Opérations spécifiques standards</w:t>
        </w:r>
        <w:r w:rsidR="00071C00" w:rsidRPr="000878BB">
          <w:rPr>
            <w:webHidden/>
          </w:rPr>
          <w:tab/>
        </w:r>
        <w:r w:rsidR="00071C00" w:rsidRPr="000878BB">
          <w:rPr>
            <w:webHidden/>
          </w:rPr>
          <w:fldChar w:fldCharType="begin"/>
        </w:r>
        <w:r w:rsidR="00071C00" w:rsidRPr="000878BB">
          <w:rPr>
            <w:webHidden/>
          </w:rPr>
          <w:instrText xml:space="preserve"> PAGEREF _Toc452728306 \h </w:instrText>
        </w:r>
        <w:r w:rsidR="00071C00" w:rsidRPr="000878BB">
          <w:rPr>
            <w:webHidden/>
          </w:rPr>
        </w:r>
        <w:r w:rsidR="00071C00" w:rsidRPr="000878BB">
          <w:rPr>
            <w:webHidden/>
          </w:rPr>
          <w:fldChar w:fldCharType="separate"/>
        </w:r>
        <w:r w:rsidR="00071C00" w:rsidRPr="000878BB">
          <w:rPr>
            <w:webHidden/>
          </w:rPr>
          <w:t>12</w:t>
        </w:r>
        <w:r w:rsidR="00071C00" w:rsidRPr="000878BB">
          <w:rPr>
            <w:webHidden/>
          </w:rPr>
          <w:fldChar w:fldCharType="end"/>
        </w:r>
      </w:hyperlink>
    </w:p>
    <w:p w:rsidR="00071C00" w:rsidRPr="000878BB" w:rsidRDefault="004C6577" w:rsidP="00071C00">
      <w:pPr>
        <w:pStyle w:val="TM3"/>
        <w:tabs>
          <w:tab w:val="left" w:pos="1200"/>
          <w:tab w:val="right" w:leader="dot" w:pos="10195"/>
        </w:tabs>
        <w:rPr>
          <w:rFonts w:eastAsiaTheme="minorEastAsia"/>
          <w:lang w:eastAsia="fr-FR"/>
        </w:rPr>
      </w:pPr>
      <w:hyperlink w:anchor="_Toc452728307" w:history="1">
        <w:r w:rsidR="00071C00" w:rsidRPr="000878BB">
          <w:rPr>
            <w:rStyle w:val="Lienhypertexte"/>
          </w:rPr>
          <w:t>8.5.1</w:t>
        </w:r>
        <w:r w:rsidR="00071C00" w:rsidRPr="000878BB">
          <w:rPr>
            <w:rFonts w:eastAsiaTheme="minorEastAsia"/>
            <w:lang w:eastAsia="fr-FR"/>
          </w:rPr>
          <w:tab/>
        </w:r>
        <w:r w:rsidR="00071C00" w:rsidRPr="000878BB">
          <w:rPr>
            <w:rStyle w:val="Lienhypertexte"/>
          </w:rPr>
          <w:t>Description</w:t>
        </w:r>
        <w:r w:rsidR="00071C00" w:rsidRPr="000878BB">
          <w:rPr>
            <w:webHidden/>
          </w:rPr>
          <w:tab/>
        </w:r>
        <w:r w:rsidR="00071C00" w:rsidRPr="000878BB">
          <w:rPr>
            <w:webHidden/>
          </w:rPr>
          <w:fldChar w:fldCharType="begin"/>
        </w:r>
        <w:r w:rsidR="00071C00" w:rsidRPr="000878BB">
          <w:rPr>
            <w:webHidden/>
          </w:rPr>
          <w:instrText xml:space="preserve"> PAGEREF _Toc452728307 \h </w:instrText>
        </w:r>
        <w:r w:rsidR="00071C00" w:rsidRPr="000878BB">
          <w:rPr>
            <w:webHidden/>
          </w:rPr>
        </w:r>
        <w:r w:rsidR="00071C00" w:rsidRPr="000878BB">
          <w:rPr>
            <w:webHidden/>
          </w:rPr>
          <w:fldChar w:fldCharType="separate"/>
        </w:r>
        <w:r w:rsidR="00071C00" w:rsidRPr="000878BB">
          <w:rPr>
            <w:webHidden/>
          </w:rPr>
          <w:t>12</w:t>
        </w:r>
        <w:r w:rsidR="00071C00" w:rsidRPr="000878BB">
          <w:rPr>
            <w:webHidden/>
          </w:rPr>
          <w:fldChar w:fldCharType="end"/>
        </w:r>
      </w:hyperlink>
    </w:p>
    <w:p w:rsidR="00071C00" w:rsidRPr="000878BB" w:rsidRDefault="004C6577" w:rsidP="00071C00">
      <w:pPr>
        <w:pStyle w:val="TM3"/>
        <w:tabs>
          <w:tab w:val="left" w:pos="1200"/>
          <w:tab w:val="right" w:leader="dot" w:pos="10195"/>
        </w:tabs>
        <w:rPr>
          <w:rFonts w:eastAsiaTheme="minorEastAsia"/>
          <w:lang w:eastAsia="fr-FR"/>
        </w:rPr>
      </w:pPr>
      <w:hyperlink w:anchor="_Toc452728308" w:history="1">
        <w:r w:rsidR="00071C00" w:rsidRPr="000878BB">
          <w:rPr>
            <w:rStyle w:val="Lienhypertexte"/>
          </w:rPr>
          <w:t>8.5.2</w:t>
        </w:r>
        <w:r w:rsidR="00071C00" w:rsidRPr="000878BB">
          <w:rPr>
            <w:rFonts w:eastAsiaTheme="minorEastAsia"/>
            <w:lang w:eastAsia="fr-FR"/>
          </w:rPr>
          <w:tab/>
        </w:r>
        <w:r w:rsidR="00071C00" w:rsidRPr="000878BB">
          <w:rPr>
            <w:rStyle w:val="Lienhypertexte"/>
          </w:rPr>
          <w:t>Explications techniques</w:t>
        </w:r>
        <w:r w:rsidR="00071C00" w:rsidRPr="000878BB">
          <w:rPr>
            <w:webHidden/>
          </w:rPr>
          <w:tab/>
        </w:r>
        <w:r w:rsidR="00071C00" w:rsidRPr="000878BB">
          <w:rPr>
            <w:webHidden/>
          </w:rPr>
          <w:fldChar w:fldCharType="begin"/>
        </w:r>
        <w:r w:rsidR="00071C00" w:rsidRPr="000878BB">
          <w:rPr>
            <w:webHidden/>
          </w:rPr>
          <w:instrText xml:space="preserve"> PAGEREF _Toc452728308 \h </w:instrText>
        </w:r>
        <w:r w:rsidR="00071C00" w:rsidRPr="000878BB">
          <w:rPr>
            <w:webHidden/>
          </w:rPr>
        </w:r>
        <w:r w:rsidR="00071C00" w:rsidRPr="000878BB">
          <w:rPr>
            <w:webHidden/>
          </w:rPr>
          <w:fldChar w:fldCharType="separate"/>
        </w:r>
        <w:r w:rsidR="00071C00" w:rsidRPr="000878BB">
          <w:rPr>
            <w:webHidden/>
          </w:rPr>
          <w:t>13</w:t>
        </w:r>
        <w:r w:rsidR="00071C00" w:rsidRPr="000878BB">
          <w:rPr>
            <w:webHidden/>
          </w:rPr>
          <w:fldChar w:fldCharType="end"/>
        </w:r>
      </w:hyperlink>
    </w:p>
    <w:p w:rsidR="00071C00" w:rsidRPr="000878BB" w:rsidRDefault="004C6577" w:rsidP="00071C00">
      <w:pPr>
        <w:pStyle w:val="TM2"/>
        <w:tabs>
          <w:tab w:val="left" w:pos="800"/>
          <w:tab w:val="right" w:leader="dot" w:pos="10195"/>
        </w:tabs>
        <w:rPr>
          <w:rFonts w:eastAsiaTheme="minorEastAsia"/>
          <w:lang w:eastAsia="fr-FR"/>
        </w:rPr>
      </w:pPr>
      <w:hyperlink w:anchor="_Toc452728309" w:history="1">
        <w:r w:rsidR="00071C00" w:rsidRPr="000878BB">
          <w:rPr>
            <w:rStyle w:val="Lienhypertexte"/>
            <w14:scene3d>
              <w14:camera w14:prst="orthographicFront"/>
              <w14:lightRig w14:rig="threePt" w14:dir="t">
                <w14:rot w14:lat="0" w14:lon="0" w14:rev="0"/>
              </w14:lightRig>
            </w14:scene3d>
          </w:rPr>
          <w:t>8.6</w:t>
        </w:r>
        <w:r w:rsidR="00071C00" w:rsidRPr="000878BB">
          <w:rPr>
            <w:rFonts w:eastAsiaTheme="minorEastAsia"/>
            <w:lang w:eastAsia="fr-FR"/>
          </w:rPr>
          <w:tab/>
        </w:r>
        <w:r w:rsidR="00071C00" w:rsidRPr="000878BB">
          <w:rPr>
            <w:rStyle w:val="Lienhypertexte"/>
          </w:rPr>
          <w:t>Tâches planifiées</w:t>
        </w:r>
        <w:r w:rsidR="00071C00" w:rsidRPr="000878BB">
          <w:rPr>
            <w:webHidden/>
          </w:rPr>
          <w:tab/>
        </w:r>
        <w:r w:rsidR="00071C00" w:rsidRPr="000878BB">
          <w:rPr>
            <w:webHidden/>
          </w:rPr>
          <w:fldChar w:fldCharType="begin"/>
        </w:r>
        <w:r w:rsidR="00071C00" w:rsidRPr="000878BB">
          <w:rPr>
            <w:webHidden/>
          </w:rPr>
          <w:instrText xml:space="preserve"> PAGEREF _Toc452728309 \h </w:instrText>
        </w:r>
        <w:r w:rsidR="00071C00" w:rsidRPr="000878BB">
          <w:rPr>
            <w:webHidden/>
          </w:rPr>
        </w:r>
        <w:r w:rsidR="00071C00" w:rsidRPr="000878BB">
          <w:rPr>
            <w:webHidden/>
          </w:rPr>
          <w:fldChar w:fldCharType="separate"/>
        </w:r>
        <w:r w:rsidR="00071C00" w:rsidRPr="000878BB">
          <w:rPr>
            <w:webHidden/>
          </w:rPr>
          <w:t>13</w:t>
        </w:r>
        <w:r w:rsidR="00071C00" w:rsidRPr="000878BB">
          <w:rPr>
            <w:webHidden/>
          </w:rPr>
          <w:fldChar w:fldCharType="end"/>
        </w:r>
      </w:hyperlink>
    </w:p>
    <w:p w:rsidR="00071C00" w:rsidRPr="000878BB" w:rsidRDefault="004C6577" w:rsidP="00071C00">
      <w:pPr>
        <w:pStyle w:val="TM3"/>
        <w:tabs>
          <w:tab w:val="left" w:pos="1200"/>
          <w:tab w:val="right" w:leader="dot" w:pos="10195"/>
        </w:tabs>
        <w:rPr>
          <w:rFonts w:eastAsiaTheme="minorEastAsia"/>
          <w:lang w:eastAsia="fr-FR"/>
        </w:rPr>
      </w:pPr>
      <w:hyperlink w:anchor="_Toc452728310" w:history="1">
        <w:r w:rsidR="00071C00" w:rsidRPr="000878BB">
          <w:rPr>
            <w:rStyle w:val="Lienhypertexte"/>
          </w:rPr>
          <w:t>8.6.1</w:t>
        </w:r>
        <w:r w:rsidR="00071C00" w:rsidRPr="000878BB">
          <w:rPr>
            <w:rFonts w:eastAsiaTheme="minorEastAsia"/>
            <w:lang w:eastAsia="fr-FR"/>
          </w:rPr>
          <w:tab/>
        </w:r>
        <w:r w:rsidR="00071C00" w:rsidRPr="000878BB">
          <w:rPr>
            <w:rStyle w:val="Lienhypertexte"/>
          </w:rPr>
          <w:t>Description</w:t>
        </w:r>
        <w:r w:rsidR="00071C00" w:rsidRPr="000878BB">
          <w:rPr>
            <w:webHidden/>
          </w:rPr>
          <w:tab/>
        </w:r>
        <w:r w:rsidR="00071C00" w:rsidRPr="000878BB">
          <w:rPr>
            <w:webHidden/>
          </w:rPr>
          <w:fldChar w:fldCharType="begin"/>
        </w:r>
        <w:r w:rsidR="00071C00" w:rsidRPr="000878BB">
          <w:rPr>
            <w:webHidden/>
          </w:rPr>
          <w:instrText xml:space="preserve"> PAGEREF _Toc452728310 \h </w:instrText>
        </w:r>
        <w:r w:rsidR="00071C00" w:rsidRPr="000878BB">
          <w:rPr>
            <w:webHidden/>
          </w:rPr>
        </w:r>
        <w:r w:rsidR="00071C00" w:rsidRPr="000878BB">
          <w:rPr>
            <w:webHidden/>
          </w:rPr>
          <w:fldChar w:fldCharType="separate"/>
        </w:r>
        <w:r w:rsidR="00071C00" w:rsidRPr="000878BB">
          <w:rPr>
            <w:webHidden/>
          </w:rPr>
          <w:t>13</w:t>
        </w:r>
        <w:r w:rsidR="00071C00" w:rsidRPr="000878BB">
          <w:rPr>
            <w:webHidden/>
          </w:rPr>
          <w:fldChar w:fldCharType="end"/>
        </w:r>
      </w:hyperlink>
    </w:p>
    <w:p w:rsidR="00071C00" w:rsidRPr="000878BB" w:rsidRDefault="004C6577" w:rsidP="00071C00">
      <w:pPr>
        <w:pStyle w:val="TM3"/>
        <w:tabs>
          <w:tab w:val="left" w:pos="1200"/>
          <w:tab w:val="right" w:leader="dot" w:pos="10195"/>
        </w:tabs>
        <w:rPr>
          <w:rFonts w:eastAsiaTheme="minorEastAsia"/>
          <w:lang w:eastAsia="fr-FR"/>
        </w:rPr>
      </w:pPr>
      <w:hyperlink w:anchor="_Toc452728311" w:history="1">
        <w:r w:rsidR="00071C00" w:rsidRPr="000878BB">
          <w:rPr>
            <w:rStyle w:val="Lienhypertexte"/>
          </w:rPr>
          <w:t>8.6.2</w:t>
        </w:r>
        <w:r w:rsidR="00071C00" w:rsidRPr="000878BB">
          <w:rPr>
            <w:rFonts w:eastAsiaTheme="minorEastAsia"/>
            <w:lang w:eastAsia="fr-FR"/>
          </w:rPr>
          <w:tab/>
        </w:r>
        <w:r w:rsidR="00071C00" w:rsidRPr="000878BB">
          <w:rPr>
            <w:rStyle w:val="Lienhypertexte"/>
          </w:rPr>
          <w:t>Planification</w:t>
        </w:r>
        <w:r w:rsidR="00071C00" w:rsidRPr="000878BB">
          <w:rPr>
            <w:webHidden/>
          </w:rPr>
          <w:tab/>
        </w:r>
        <w:r w:rsidR="00071C00" w:rsidRPr="000878BB">
          <w:rPr>
            <w:webHidden/>
          </w:rPr>
          <w:fldChar w:fldCharType="begin"/>
        </w:r>
        <w:r w:rsidR="00071C00" w:rsidRPr="000878BB">
          <w:rPr>
            <w:webHidden/>
          </w:rPr>
          <w:instrText xml:space="preserve"> PAGEREF _Toc452728311 \h </w:instrText>
        </w:r>
        <w:r w:rsidR="00071C00" w:rsidRPr="000878BB">
          <w:rPr>
            <w:webHidden/>
          </w:rPr>
        </w:r>
        <w:r w:rsidR="00071C00" w:rsidRPr="000878BB">
          <w:rPr>
            <w:webHidden/>
          </w:rPr>
          <w:fldChar w:fldCharType="separate"/>
        </w:r>
        <w:r w:rsidR="00071C00" w:rsidRPr="000878BB">
          <w:rPr>
            <w:webHidden/>
          </w:rPr>
          <w:t>13</w:t>
        </w:r>
        <w:r w:rsidR="00071C00" w:rsidRPr="000878BB">
          <w:rPr>
            <w:webHidden/>
          </w:rPr>
          <w:fldChar w:fldCharType="end"/>
        </w:r>
      </w:hyperlink>
    </w:p>
    <w:p w:rsidR="00071C00" w:rsidRPr="000878BB" w:rsidRDefault="004C6577" w:rsidP="00071C00">
      <w:pPr>
        <w:pStyle w:val="TM2"/>
        <w:tabs>
          <w:tab w:val="left" w:pos="800"/>
          <w:tab w:val="right" w:leader="dot" w:pos="10195"/>
        </w:tabs>
        <w:rPr>
          <w:rFonts w:eastAsiaTheme="minorEastAsia"/>
          <w:lang w:eastAsia="fr-FR"/>
        </w:rPr>
      </w:pPr>
      <w:hyperlink w:anchor="_Toc452728312" w:history="1">
        <w:r w:rsidR="00071C00" w:rsidRPr="000878BB">
          <w:rPr>
            <w:rStyle w:val="Lienhypertexte"/>
            <w14:scene3d>
              <w14:camera w14:prst="orthographicFront"/>
              <w14:lightRig w14:rig="threePt" w14:dir="t">
                <w14:rot w14:lat="0" w14:lon="0" w14:rev="0"/>
              </w14:lightRig>
            </w14:scene3d>
          </w:rPr>
          <w:t>8.7</w:t>
        </w:r>
        <w:r w:rsidR="00071C00" w:rsidRPr="000878BB">
          <w:rPr>
            <w:rFonts w:eastAsiaTheme="minorEastAsia"/>
            <w:lang w:eastAsia="fr-FR"/>
          </w:rPr>
          <w:tab/>
        </w:r>
        <w:r w:rsidR="00071C00" w:rsidRPr="000878BB">
          <w:rPr>
            <w:rStyle w:val="Lienhypertexte"/>
          </w:rPr>
          <w:t>Envoi de la météo</w:t>
        </w:r>
        <w:r w:rsidR="00071C00" w:rsidRPr="000878BB">
          <w:rPr>
            <w:webHidden/>
          </w:rPr>
          <w:tab/>
        </w:r>
        <w:r w:rsidR="00071C00" w:rsidRPr="000878BB">
          <w:rPr>
            <w:webHidden/>
          </w:rPr>
          <w:fldChar w:fldCharType="begin"/>
        </w:r>
        <w:r w:rsidR="00071C00" w:rsidRPr="000878BB">
          <w:rPr>
            <w:webHidden/>
          </w:rPr>
          <w:instrText xml:space="preserve"> PAGEREF _Toc452728312 \h </w:instrText>
        </w:r>
        <w:r w:rsidR="00071C00" w:rsidRPr="000878BB">
          <w:rPr>
            <w:webHidden/>
          </w:rPr>
        </w:r>
        <w:r w:rsidR="00071C00" w:rsidRPr="000878BB">
          <w:rPr>
            <w:webHidden/>
          </w:rPr>
          <w:fldChar w:fldCharType="separate"/>
        </w:r>
        <w:r w:rsidR="00071C00" w:rsidRPr="000878BB">
          <w:rPr>
            <w:webHidden/>
          </w:rPr>
          <w:t>13</w:t>
        </w:r>
        <w:r w:rsidR="00071C00" w:rsidRPr="000878BB">
          <w:rPr>
            <w:webHidden/>
          </w:rPr>
          <w:fldChar w:fldCharType="end"/>
        </w:r>
      </w:hyperlink>
    </w:p>
    <w:p w:rsidR="00071C00" w:rsidRPr="000878BB" w:rsidRDefault="004C6577" w:rsidP="00071C00">
      <w:pPr>
        <w:pStyle w:val="TM3"/>
        <w:tabs>
          <w:tab w:val="left" w:pos="1200"/>
          <w:tab w:val="right" w:leader="dot" w:pos="10195"/>
        </w:tabs>
        <w:rPr>
          <w:rFonts w:eastAsiaTheme="minorEastAsia"/>
          <w:lang w:eastAsia="fr-FR"/>
        </w:rPr>
      </w:pPr>
      <w:hyperlink w:anchor="_Toc452728313" w:history="1">
        <w:r w:rsidR="00071C00" w:rsidRPr="000878BB">
          <w:rPr>
            <w:rStyle w:val="Lienhypertexte"/>
          </w:rPr>
          <w:t>8.7.1</w:t>
        </w:r>
        <w:r w:rsidR="00071C00" w:rsidRPr="000878BB">
          <w:rPr>
            <w:rFonts w:eastAsiaTheme="minorEastAsia"/>
            <w:lang w:eastAsia="fr-FR"/>
          </w:rPr>
          <w:tab/>
        </w:r>
        <w:r w:rsidR="00071C00" w:rsidRPr="000878BB">
          <w:rPr>
            <w:rStyle w:val="Lienhypertexte"/>
          </w:rPr>
          <w:t>Description</w:t>
        </w:r>
        <w:r w:rsidR="00071C00" w:rsidRPr="000878BB">
          <w:rPr>
            <w:webHidden/>
          </w:rPr>
          <w:tab/>
        </w:r>
        <w:r w:rsidR="00071C00" w:rsidRPr="000878BB">
          <w:rPr>
            <w:webHidden/>
          </w:rPr>
          <w:fldChar w:fldCharType="begin"/>
        </w:r>
        <w:r w:rsidR="00071C00" w:rsidRPr="000878BB">
          <w:rPr>
            <w:webHidden/>
          </w:rPr>
          <w:instrText xml:space="preserve"> PAGEREF _Toc452728313 \h </w:instrText>
        </w:r>
        <w:r w:rsidR="00071C00" w:rsidRPr="000878BB">
          <w:rPr>
            <w:webHidden/>
          </w:rPr>
        </w:r>
        <w:r w:rsidR="00071C00" w:rsidRPr="000878BB">
          <w:rPr>
            <w:webHidden/>
          </w:rPr>
          <w:fldChar w:fldCharType="separate"/>
        </w:r>
        <w:r w:rsidR="00071C00" w:rsidRPr="000878BB">
          <w:rPr>
            <w:webHidden/>
          </w:rPr>
          <w:t>13</w:t>
        </w:r>
        <w:r w:rsidR="00071C00" w:rsidRPr="000878BB">
          <w:rPr>
            <w:webHidden/>
          </w:rPr>
          <w:fldChar w:fldCharType="end"/>
        </w:r>
      </w:hyperlink>
    </w:p>
    <w:p w:rsidR="00071C00" w:rsidRPr="000878BB" w:rsidRDefault="004C6577" w:rsidP="00071C00">
      <w:pPr>
        <w:pStyle w:val="TM3"/>
        <w:tabs>
          <w:tab w:val="left" w:pos="1200"/>
          <w:tab w:val="right" w:leader="dot" w:pos="10195"/>
        </w:tabs>
        <w:rPr>
          <w:rFonts w:eastAsiaTheme="minorEastAsia"/>
          <w:lang w:eastAsia="fr-FR"/>
        </w:rPr>
      </w:pPr>
      <w:hyperlink w:anchor="_Toc452728314" w:history="1">
        <w:r w:rsidR="00071C00" w:rsidRPr="000878BB">
          <w:rPr>
            <w:rStyle w:val="Lienhypertexte"/>
          </w:rPr>
          <w:t>8.7.2</w:t>
        </w:r>
        <w:r w:rsidR="00071C00" w:rsidRPr="000878BB">
          <w:rPr>
            <w:rFonts w:eastAsiaTheme="minorEastAsia"/>
            <w:lang w:eastAsia="fr-FR"/>
          </w:rPr>
          <w:tab/>
        </w:r>
        <w:r w:rsidR="00071C00" w:rsidRPr="000878BB">
          <w:rPr>
            <w:rStyle w:val="Lienhypertexte"/>
          </w:rPr>
          <w:t>Planification</w:t>
        </w:r>
        <w:r w:rsidR="00071C00" w:rsidRPr="000878BB">
          <w:rPr>
            <w:webHidden/>
          </w:rPr>
          <w:tab/>
        </w:r>
        <w:r w:rsidR="00071C00" w:rsidRPr="000878BB">
          <w:rPr>
            <w:webHidden/>
          </w:rPr>
          <w:fldChar w:fldCharType="begin"/>
        </w:r>
        <w:r w:rsidR="00071C00" w:rsidRPr="000878BB">
          <w:rPr>
            <w:webHidden/>
          </w:rPr>
          <w:instrText xml:space="preserve"> PAGEREF _Toc452728314 \h </w:instrText>
        </w:r>
        <w:r w:rsidR="00071C00" w:rsidRPr="000878BB">
          <w:rPr>
            <w:webHidden/>
          </w:rPr>
        </w:r>
        <w:r w:rsidR="00071C00" w:rsidRPr="000878BB">
          <w:rPr>
            <w:webHidden/>
          </w:rPr>
          <w:fldChar w:fldCharType="separate"/>
        </w:r>
        <w:r w:rsidR="00071C00" w:rsidRPr="000878BB">
          <w:rPr>
            <w:webHidden/>
          </w:rPr>
          <w:t>13</w:t>
        </w:r>
        <w:r w:rsidR="00071C00" w:rsidRPr="000878BB">
          <w:rPr>
            <w:webHidden/>
          </w:rPr>
          <w:fldChar w:fldCharType="end"/>
        </w:r>
      </w:hyperlink>
    </w:p>
    <w:p w:rsidR="00071C00" w:rsidRPr="000878BB" w:rsidRDefault="004C6577" w:rsidP="00071C00">
      <w:pPr>
        <w:pStyle w:val="TM3"/>
        <w:tabs>
          <w:tab w:val="left" w:pos="1200"/>
          <w:tab w:val="right" w:leader="dot" w:pos="10195"/>
        </w:tabs>
        <w:rPr>
          <w:rFonts w:eastAsiaTheme="minorEastAsia"/>
          <w:lang w:eastAsia="fr-FR"/>
        </w:rPr>
      </w:pPr>
      <w:hyperlink w:anchor="_Toc452728315" w:history="1">
        <w:r w:rsidR="00071C00" w:rsidRPr="000878BB">
          <w:rPr>
            <w:rStyle w:val="Lienhypertexte"/>
          </w:rPr>
          <w:t>8.7.3</w:t>
        </w:r>
        <w:r w:rsidR="00071C00" w:rsidRPr="000878BB">
          <w:rPr>
            <w:rFonts w:eastAsiaTheme="minorEastAsia"/>
            <w:lang w:eastAsia="fr-FR"/>
          </w:rPr>
          <w:tab/>
        </w:r>
        <w:r w:rsidR="00071C00" w:rsidRPr="000878BB">
          <w:rPr>
            <w:rStyle w:val="Lienhypertexte"/>
          </w:rPr>
          <w:t>Exemple de météo</w:t>
        </w:r>
        <w:r w:rsidR="00071C00" w:rsidRPr="000878BB">
          <w:rPr>
            <w:webHidden/>
          </w:rPr>
          <w:tab/>
        </w:r>
        <w:r w:rsidR="00071C00" w:rsidRPr="000878BB">
          <w:rPr>
            <w:webHidden/>
          </w:rPr>
          <w:fldChar w:fldCharType="begin"/>
        </w:r>
        <w:r w:rsidR="00071C00" w:rsidRPr="000878BB">
          <w:rPr>
            <w:webHidden/>
          </w:rPr>
          <w:instrText xml:space="preserve"> PAGEREF _Toc452728315 \h </w:instrText>
        </w:r>
        <w:r w:rsidR="00071C00" w:rsidRPr="000878BB">
          <w:rPr>
            <w:webHidden/>
          </w:rPr>
        </w:r>
        <w:r w:rsidR="00071C00" w:rsidRPr="000878BB">
          <w:rPr>
            <w:webHidden/>
          </w:rPr>
          <w:fldChar w:fldCharType="separate"/>
        </w:r>
        <w:r w:rsidR="00071C00" w:rsidRPr="000878BB">
          <w:rPr>
            <w:webHidden/>
          </w:rPr>
          <w:t>13</w:t>
        </w:r>
        <w:r w:rsidR="00071C00" w:rsidRPr="000878BB">
          <w:rPr>
            <w:webHidden/>
          </w:rPr>
          <w:fldChar w:fldCharType="end"/>
        </w:r>
      </w:hyperlink>
    </w:p>
    <w:p w:rsidR="00071C00" w:rsidRPr="000878BB" w:rsidRDefault="004C6577" w:rsidP="00071C00">
      <w:pPr>
        <w:pStyle w:val="TM1"/>
        <w:tabs>
          <w:tab w:val="left" w:pos="400"/>
          <w:tab w:val="right" w:leader="dot" w:pos="10195"/>
        </w:tabs>
      </w:pPr>
      <w:hyperlink w:anchor="_Toc452728316" w:history="1">
        <w:r w:rsidR="00071C00" w:rsidRPr="000878BB">
          <w:rPr>
            <w:rStyle w:val="Lienhypertexte"/>
          </w:rPr>
          <w:t>9</w:t>
        </w:r>
        <w:r w:rsidR="00071C00" w:rsidRPr="000878BB">
          <w:tab/>
        </w:r>
        <w:r w:rsidR="00071C00" w:rsidRPr="000878BB">
          <w:rPr>
            <w:rStyle w:val="Lienhypertexte"/>
          </w:rPr>
          <w:t>Surveillance</w:t>
        </w:r>
        <w:r w:rsidR="00071C00" w:rsidRPr="000878BB">
          <w:rPr>
            <w:webHidden/>
          </w:rPr>
          <w:tab/>
        </w:r>
        <w:r w:rsidR="00071C00" w:rsidRPr="000878BB">
          <w:rPr>
            <w:webHidden/>
          </w:rPr>
          <w:fldChar w:fldCharType="begin"/>
        </w:r>
        <w:r w:rsidR="00071C00" w:rsidRPr="000878BB">
          <w:rPr>
            <w:webHidden/>
          </w:rPr>
          <w:instrText xml:space="preserve"> PAGEREF _Toc452728316 \h </w:instrText>
        </w:r>
        <w:r w:rsidR="00071C00" w:rsidRPr="000878BB">
          <w:rPr>
            <w:webHidden/>
          </w:rPr>
        </w:r>
        <w:r w:rsidR="00071C00" w:rsidRPr="000878BB">
          <w:rPr>
            <w:webHidden/>
          </w:rPr>
          <w:fldChar w:fldCharType="separate"/>
        </w:r>
        <w:r w:rsidR="00071C00" w:rsidRPr="000878BB">
          <w:rPr>
            <w:webHidden/>
          </w:rPr>
          <w:t>14</w:t>
        </w:r>
        <w:r w:rsidR="00071C00" w:rsidRPr="000878BB">
          <w:rPr>
            <w:webHidden/>
          </w:rPr>
          <w:fldChar w:fldCharType="end"/>
        </w:r>
      </w:hyperlink>
    </w:p>
    <w:p w:rsidR="00071C00" w:rsidRPr="000878BB" w:rsidRDefault="004C6577" w:rsidP="00071C00">
      <w:pPr>
        <w:pStyle w:val="TM2"/>
        <w:tabs>
          <w:tab w:val="left" w:pos="800"/>
          <w:tab w:val="right" w:leader="dot" w:pos="10195"/>
        </w:tabs>
        <w:rPr>
          <w:rFonts w:eastAsiaTheme="minorEastAsia"/>
          <w:lang w:eastAsia="fr-FR"/>
        </w:rPr>
      </w:pPr>
      <w:hyperlink w:anchor="_Toc452728317" w:history="1">
        <w:r w:rsidR="00071C00" w:rsidRPr="000878BB">
          <w:rPr>
            <w:rStyle w:val="Lienhypertexte"/>
            <w14:scene3d>
              <w14:camera w14:prst="orthographicFront"/>
              <w14:lightRig w14:rig="threePt" w14:dir="t">
                <w14:rot w14:lat="0" w14:lon="0" w14:rev="0"/>
              </w14:lightRig>
            </w14:scene3d>
          </w:rPr>
          <w:t>9.1</w:t>
        </w:r>
        <w:r w:rsidR="00071C00" w:rsidRPr="000878BB">
          <w:rPr>
            <w:rFonts w:eastAsiaTheme="minorEastAsia"/>
            <w:lang w:eastAsia="fr-FR"/>
          </w:rPr>
          <w:tab/>
        </w:r>
        <w:r w:rsidR="00071C00" w:rsidRPr="000878BB">
          <w:rPr>
            <w:rStyle w:val="Lienhypertexte"/>
          </w:rPr>
          <w:t>Surveillance de la disponibilité</w:t>
        </w:r>
        <w:r w:rsidR="00071C00" w:rsidRPr="000878BB">
          <w:rPr>
            <w:webHidden/>
          </w:rPr>
          <w:tab/>
        </w:r>
        <w:r w:rsidR="00071C00" w:rsidRPr="000878BB">
          <w:rPr>
            <w:webHidden/>
          </w:rPr>
          <w:fldChar w:fldCharType="begin"/>
        </w:r>
        <w:r w:rsidR="00071C00" w:rsidRPr="000878BB">
          <w:rPr>
            <w:webHidden/>
          </w:rPr>
          <w:instrText xml:space="preserve"> PAGEREF _Toc452728317 \h </w:instrText>
        </w:r>
        <w:r w:rsidR="00071C00" w:rsidRPr="000878BB">
          <w:rPr>
            <w:webHidden/>
          </w:rPr>
        </w:r>
        <w:r w:rsidR="00071C00" w:rsidRPr="000878BB">
          <w:rPr>
            <w:webHidden/>
          </w:rPr>
          <w:fldChar w:fldCharType="separate"/>
        </w:r>
        <w:r w:rsidR="00071C00" w:rsidRPr="000878BB">
          <w:rPr>
            <w:webHidden/>
          </w:rPr>
          <w:t>14</w:t>
        </w:r>
        <w:r w:rsidR="00071C00" w:rsidRPr="000878BB">
          <w:rPr>
            <w:webHidden/>
          </w:rPr>
          <w:fldChar w:fldCharType="end"/>
        </w:r>
      </w:hyperlink>
    </w:p>
    <w:p w:rsidR="00071C00" w:rsidRPr="000878BB" w:rsidRDefault="004C6577" w:rsidP="00071C00">
      <w:pPr>
        <w:pStyle w:val="TM3"/>
        <w:tabs>
          <w:tab w:val="left" w:pos="1200"/>
          <w:tab w:val="right" w:leader="dot" w:pos="10195"/>
        </w:tabs>
        <w:rPr>
          <w:rFonts w:eastAsiaTheme="minorEastAsia"/>
          <w:lang w:eastAsia="fr-FR"/>
        </w:rPr>
      </w:pPr>
      <w:hyperlink w:anchor="_Toc452728318" w:history="1">
        <w:r w:rsidR="00071C00" w:rsidRPr="000878BB">
          <w:rPr>
            <w:rStyle w:val="Lienhypertexte"/>
          </w:rPr>
          <w:t>9.1.1</w:t>
        </w:r>
        <w:r w:rsidR="00071C00" w:rsidRPr="000878BB">
          <w:rPr>
            <w:rFonts w:eastAsiaTheme="minorEastAsia"/>
            <w:lang w:eastAsia="fr-FR"/>
          </w:rPr>
          <w:tab/>
        </w:r>
        <w:r w:rsidR="00071C00" w:rsidRPr="000878BB">
          <w:rPr>
            <w:rStyle w:val="Lienhypertexte"/>
          </w:rPr>
          <w:t>Système</w:t>
        </w:r>
        <w:r w:rsidR="00071C00" w:rsidRPr="000878BB">
          <w:rPr>
            <w:webHidden/>
          </w:rPr>
          <w:tab/>
        </w:r>
        <w:r w:rsidR="00071C00" w:rsidRPr="000878BB">
          <w:rPr>
            <w:webHidden/>
          </w:rPr>
          <w:fldChar w:fldCharType="begin"/>
        </w:r>
        <w:r w:rsidR="00071C00" w:rsidRPr="000878BB">
          <w:rPr>
            <w:webHidden/>
          </w:rPr>
          <w:instrText xml:space="preserve"> PAGEREF _Toc452728318 \h </w:instrText>
        </w:r>
        <w:r w:rsidR="00071C00" w:rsidRPr="000878BB">
          <w:rPr>
            <w:webHidden/>
          </w:rPr>
        </w:r>
        <w:r w:rsidR="00071C00" w:rsidRPr="000878BB">
          <w:rPr>
            <w:webHidden/>
          </w:rPr>
          <w:fldChar w:fldCharType="separate"/>
        </w:r>
        <w:r w:rsidR="00071C00" w:rsidRPr="000878BB">
          <w:rPr>
            <w:webHidden/>
          </w:rPr>
          <w:t>14</w:t>
        </w:r>
        <w:r w:rsidR="00071C00" w:rsidRPr="000878BB">
          <w:rPr>
            <w:webHidden/>
          </w:rPr>
          <w:fldChar w:fldCharType="end"/>
        </w:r>
      </w:hyperlink>
    </w:p>
    <w:p w:rsidR="00071C00" w:rsidRPr="000878BB" w:rsidRDefault="004C6577" w:rsidP="00071C00">
      <w:pPr>
        <w:pStyle w:val="TM3"/>
        <w:tabs>
          <w:tab w:val="left" w:pos="1200"/>
          <w:tab w:val="right" w:leader="dot" w:pos="10195"/>
        </w:tabs>
        <w:rPr>
          <w:rFonts w:eastAsiaTheme="minorEastAsia"/>
          <w:lang w:eastAsia="fr-FR"/>
        </w:rPr>
      </w:pPr>
      <w:hyperlink w:anchor="_Toc452728319" w:history="1">
        <w:r w:rsidR="00071C00" w:rsidRPr="000878BB">
          <w:rPr>
            <w:rStyle w:val="Lienhypertexte"/>
          </w:rPr>
          <w:t>9.1.2</w:t>
        </w:r>
        <w:r w:rsidR="00071C00" w:rsidRPr="000878BB">
          <w:rPr>
            <w:rFonts w:eastAsiaTheme="minorEastAsia"/>
            <w:lang w:eastAsia="fr-FR"/>
          </w:rPr>
          <w:tab/>
        </w:r>
        <w:r w:rsidR="00071C00" w:rsidRPr="000878BB">
          <w:rPr>
            <w:rStyle w:val="Lienhypertexte"/>
          </w:rPr>
          <w:t>Répertoire à surveiller</w:t>
        </w:r>
        <w:r w:rsidR="00071C00" w:rsidRPr="000878BB">
          <w:rPr>
            <w:webHidden/>
          </w:rPr>
          <w:tab/>
        </w:r>
        <w:r w:rsidR="00071C00" w:rsidRPr="000878BB">
          <w:rPr>
            <w:webHidden/>
          </w:rPr>
          <w:fldChar w:fldCharType="begin"/>
        </w:r>
        <w:r w:rsidR="00071C00" w:rsidRPr="000878BB">
          <w:rPr>
            <w:webHidden/>
          </w:rPr>
          <w:instrText xml:space="preserve"> PAGEREF _Toc452728319 \h </w:instrText>
        </w:r>
        <w:r w:rsidR="00071C00" w:rsidRPr="000878BB">
          <w:rPr>
            <w:webHidden/>
          </w:rPr>
        </w:r>
        <w:r w:rsidR="00071C00" w:rsidRPr="000878BB">
          <w:rPr>
            <w:webHidden/>
          </w:rPr>
          <w:fldChar w:fldCharType="separate"/>
        </w:r>
        <w:r w:rsidR="00071C00" w:rsidRPr="000878BB">
          <w:rPr>
            <w:webHidden/>
          </w:rPr>
          <w:t>14</w:t>
        </w:r>
        <w:r w:rsidR="00071C00" w:rsidRPr="000878BB">
          <w:rPr>
            <w:webHidden/>
          </w:rPr>
          <w:fldChar w:fldCharType="end"/>
        </w:r>
      </w:hyperlink>
    </w:p>
    <w:p w:rsidR="00071C00" w:rsidRPr="000878BB" w:rsidRDefault="004C6577" w:rsidP="00071C00">
      <w:pPr>
        <w:pStyle w:val="TM3"/>
        <w:tabs>
          <w:tab w:val="left" w:pos="1200"/>
          <w:tab w:val="right" w:leader="dot" w:pos="10195"/>
        </w:tabs>
        <w:rPr>
          <w:rFonts w:eastAsiaTheme="minorEastAsia"/>
          <w:lang w:eastAsia="fr-FR"/>
        </w:rPr>
      </w:pPr>
      <w:hyperlink w:anchor="_Toc452728320" w:history="1">
        <w:r w:rsidR="00071C00" w:rsidRPr="000878BB">
          <w:rPr>
            <w:rStyle w:val="Lienhypertexte"/>
          </w:rPr>
          <w:t>9.1.3</w:t>
        </w:r>
        <w:r w:rsidR="00071C00" w:rsidRPr="000878BB">
          <w:rPr>
            <w:rFonts w:eastAsiaTheme="minorEastAsia"/>
            <w:lang w:eastAsia="fr-FR"/>
          </w:rPr>
          <w:tab/>
        </w:r>
        <w:r w:rsidR="00071C00" w:rsidRPr="000878BB">
          <w:rPr>
            <w:rStyle w:val="Lienhypertexte"/>
          </w:rPr>
          <w:t>Système à surveiller</w:t>
        </w:r>
        <w:r w:rsidR="00071C00" w:rsidRPr="000878BB">
          <w:rPr>
            <w:webHidden/>
          </w:rPr>
          <w:tab/>
        </w:r>
        <w:r w:rsidR="00071C00" w:rsidRPr="000878BB">
          <w:rPr>
            <w:webHidden/>
          </w:rPr>
          <w:fldChar w:fldCharType="begin"/>
        </w:r>
        <w:r w:rsidR="00071C00" w:rsidRPr="000878BB">
          <w:rPr>
            <w:webHidden/>
          </w:rPr>
          <w:instrText xml:space="preserve"> PAGEREF _Toc452728320 \h </w:instrText>
        </w:r>
        <w:r w:rsidR="00071C00" w:rsidRPr="000878BB">
          <w:rPr>
            <w:webHidden/>
          </w:rPr>
        </w:r>
        <w:r w:rsidR="00071C00" w:rsidRPr="000878BB">
          <w:rPr>
            <w:webHidden/>
          </w:rPr>
          <w:fldChar w:fldCharType="separate"/>
        </w:r>
        <w:r w:rsidR="00071C00" w:rsidRPr="000878BB">
          <w:rPr>
            <w:webHidden/>
          </w:rPr>
          <w:t>14</w:t>
        </w:r>
        <w:r w:rsidR="00071C00" w:rsidRPr="000878BB">
          <w:rPr>
            <w:webHidden/>
          </w:rPr>
          <w:fldChar w:fldCharType="end"/>
        </w:r>
      </w:hyperlink>
    </w:p>
    <w:p w:rsidR="00071C00" w:rsidRPr="000878BB" w:rsidRDefault="004C6577" w:rsidP="00071C00">
      <w:pPr>
        <w:pStyle w:val="TM3"/>
        <w:tabs>
          <w:tab w:val="left" w:pos="1200"/>
          <w:tab w:val="right" w:leader="dot" w:pos="10195"/>
        </w:tabs>
        <w:rPr>
          <w:rFonts w:eastAsiaTheme="minorEastAsia"/>
          <w:lang w:eastAsia="fr-FR"/>
        </w:rPr>
      </w:pPr>
      <w:hyperlink w:anchor="_Toc452728321" w:history="1">
        <w:r w:rsidR="00071C00" w:rsidRPr="000878BB">
          <w:rPr>
            <w:rStyle w:val="Lienhypertexte"/>
          </w:rPr>
          <w:t>9.1.4</w:t>
        </w:r>
        <w:r w:rsidR="00071C00" w:rsidRPr="000878BB">
          <w:rPr>
            <w:rFonts w:eastAsiaTheme="minorEastAsia"/>
            <w:lang w:eastAsia="fr-FR"/>
          </w:rPr>
          <w:tab/>
        </w:r>
        <w:r w:rsidR="00071C00" w:rsidRPr="000878BB">
          <w:rPr>
            <w:rStyle w:val="Lienhypertexte"/>
          </w:rPr>
          <w:t>Applicatif</w:t>
        </w:r>
        <w:r w:rsidR="00071C00" w:rsidRPr="000878BB">
          <w:rPr>
            <w:webHidden/>
          </w:rPr>
          <w:tab/>
        </w:r>
        <w:r w:rsidR="00071C00" w:rsidRPr="000878BB">
          <w:rPr>
            <w:webHidden/>
          </w:rPr>
          <w:fldChar w:fldCharType="begin"/>
        </w:r>
        <w:r w:rsidR="00071C00" w:rsidRPr="000878BB">
          <w:rPr>
            <w:webHidden/>
          </w:rPr>
          <w:instrText xml:space="preserve"> PAGEREF _Toc452728321 \h </w:instrText>
        </w:r>
        <w:r w:rsidR="00071C00" w:rsidRPr="000878BB">
          <w:rPr>
            <w:webHidden/>
          </w:rPr>
        </w:r>
        <w:r w:rsidR="00071C00" w:rsidRPr="000878BB">
          <w:rPr>
            <w:webHidden/>
          </w:rPr>
          <w:fldChar w:fldCharType="separate"/>
        </w:r>
        <w:r w:rsidR="00071C00" w:rsidRPr="000878BB">
          <w:rPr>
            <w:webHidden/>
          </w:rPr>
          <w:t>14</w:t>
        </w:r>
        <w:r w:rsidR="00071C00" w:rsidRPr="000878BB">
          <w:rPr>
            <w:webHidden/>
          </w:rPr>
          <w:fldChar w:fldCharType="end"/>
        </w:r>
      </w:hyperlink>
    </w:p>
    <w:p w:rsidR="00071C00" w:rsidRPr="000878BB" w:rsidRDefault="004C6577" w:rsidP="00071C00">
      <w:pPr>
        <w:pStyle w:val="TM2"/>
        <w:tabs>
          <w:tab w:val="left" w:pos="800"/>
          <w:tab w:val="right" w:leader="dot" w:pos="10195"/>
        </w:tabs>
        <w:rPr>
          <w:rFonts w:eastAsiaTheme="minorEastAsia"/>
          <w:lang w:eastAsia="fr-FR"/>
        </w:rPr>
      </w:pPr>
      <w:hyperlink w:anchor="_Toc452728322" w:history="1">
        <w:r w:rsidR="00071C00" w:rsidRPr="000878BB">
          <w:rPr>
            <w:rStyle w:val="Lienhypertexte"/>
            <w14:scene3d>
              <w14:camera w14:prst="orthographicFront"/>
              <w14:lightRig w14:rig="threePt" w14:dir="t">
                <w14:rot w14:lat="0" w14:lon="0" w14:rev="0"/>
              </w14:lightRig>
            </w14:scene3d>
          </w:rPr>
          <w:t>9.2</w:t>
        </w:r>
        <w:r w:rsidR="00071C00" w:rsidRPr="000878BB">
          <w:rPr>
            <w:rFonts w:eastAsiaTheme="minorEastAsia"/>
            <w:lang w:eastAsia="fr-FR"/>
          </w:rPr>
          <w:tab/>
        </w:r>
        <w:r w:rsidR="00071C00" w:rsidRPr="000878BB">
          <w:rPr>
            <w:rStyle w:val="Lienhypertexte"/>
          </w:rPr>
          <w:t>Surveillance des logs</w:t>
        </w:r>
        <w:r w:rsidR="00071C00" w:rsidRPr="000878BB">
          <w:rPr>
            <w:webHidden/>
          </w:rPr>
          <w:tab/>
        </w:r>
        <w:r w:rsidR="00071C00" w:rsidRPr="000878BB">
          <w:rPr>
            <w:webHidden/>
          </w:rPr>
          <w:fldChar w:fldCharType="begin"/>
        </w:r>
        <w:r w:rsidR="00071C00" w:rsidRPr="000878BB">
          <w:rPr>
            <w:webHidden/>
          </w:rPr>
          <w:instrText xml:space="preserve"> PAGEREF _Toc452728322 \h </w:instrText>
        </w:r>
        <w:r w:rsidR="00071C00" w:rsidRPr="000878BB">
          <w:rPr>
            <w:webHidden/>
          </w:rPr>
        </w:r>
        <w:r w:rsidR="00071C00" w:rsidRPr="000878BB">
          <w:rPr>
            <w:webHidden/>
          </w:rPr>
          <w:fldChar w:fldCharType="separate"/>
        </w:r>
        <w:r w:rsidR="00071C00" w:rsidRPr="000878BB">
          <w:rPr>
            <w:webHidden/>
          </w:rPr>
          <w:t>14</w:t>
        </w:r>
        <w:r w:rsidR="00071C00" w:rsidRPr="000878BB">
          <w:rPr>
            <w:webHidden/>
          </w:rPr>
          <w:fldChar w:fldCharType="end"/>
        </w:r>
      </w:hyperlink>
    </w:p>
    <w:p w:rsidR="00071C00" w:rsidRPr="000878BB" w:rsidRDefault="004C6577" w:rsidP="00071C00">
      <w:pPr>
        <w:pStyle w:val="TM2"/>
        <w:tabs>
          <w:tab w:val="left" w:pos="800"/>
          <w:tab w:val="right" w:leader="dot" w:pos="10195"/>
        </w:tabs>
        <w:rPr>
          <w:rFonts w:eastAsiaTheme="minorEastAsia"/>
          <w:lang w:eastAsia="fr-FR"/>
        </w:rPr>
      </w:pPr>
      <w:hyperlink w:anchor="_Toc452728323" w:history="1">
        <w:r w:rsidR="00071C00" w:rsidRPr="000878BB">
          <w:rPr>
            <w:rStyle w:val="Lienhypertexte"/>
            <w14:scene3d>
              <w14:camera w14:prst="orthographicFront"/>
              <w14:lightRig w14:rig="threePt" w14:dir="t">
                <w14:rot w14:lat="0" w14:lon="0" w14:rev="0"/>
              </w14:lightRig>
            </w14:scene3d>
          </w:rPr>
          <w:t>9.3</w:t>
        </w:r>
        <w:r w:rsidR="00071C00" w:rsidRPr="000878BB">
          <w:rPr>
            <w:rFonts w:eastAsiaTheme="minorEastAsia"/>
            <w:lang w:eastAsia="fr-FR"/>
          </w:rPr>
          <w:tab/>
        </w:r>
        <w:r w:rsidR="00071C00" w:rsidRPr="000878BB">
          <w:rPr>
            <w:rStyle w:val="Lienhypertexte"/>
          </w:rPr>
          <w:t>Surveillance des traitements</w:t>
        </w:r>
        <w:r w:rsidR="00071C00" w:rsidRPr="000878BB">
          <w:rPr>
            <w:webHidden/>
          </w:rPr>
          <w:tab/>
        </w:r>
        <w:r w:rsidR="00071C00" w:rsidRPr="000878BB">
          <w:rPr>
            <w:webHidden/>
          </w:rPr>
          <w:fldChar w:fldCharType="begin"/>
        </w:r>
        <w:r w:rsidR="00071C00" w:rsidRPr="000878BB">
          <w:rPr>
            <w:webHidden/>
          </w:rPr>
          <w:instrText xml:space="preserve"> PAGEREF _Toc452728323 \h </w:instrText>
        </w:r>
        <w:r w:rsidR="00071C00" w:rsidRPr="000878BB">
          <w:rPr>
            <w:webHidden/>
          </w:rPr>
        </w:r>
        <w:r w:rsidR="00071C00" w:rsidRPr="000878BB">
          <w:rPr>
            <w:webHidden/>
          </w:rPr>
          <w:fldChar w:fldCharType="separate"/>
        </w:r>
        <w:r w:rsidR="00071C00" w:rsidRPr="000878BB">
          <w:rPr>
            <w:webHidden/>
          </w:rPr>
          <w:t>14</w:t>
        </w:r>
        <w:r w:rsidR="00071C00" w:rsidRPr="000878BB">
          <w:rPr>
            <w:webHidden/>
          </w:rPr>
          <w:fldChar w:fldCharType="end"/>
        </w:r>
      </w:hyperlink>
    </w:p>
    <w:p w:rsidR="00071C00" w:rsidRPr="000878BB" w:rsidRDefault="004C6577" w:rsidP="00071C00">
      <w:pPr>
        <w:pStyle w:val="TM2"/>
        <w:tabs>
          <w:tab w:val="left" w:pos="800"/>
          <w:tab w:val="right" w:leader="dot" w:pos="10195"/>
        </w:tabs>
        <w:rPr>
          <w:rFonts w:eastAsiaTheme="minorEastAsia"/>
          <w:lang w:eastAsia="fr-FR"/>
        </w:rPr>
      </w:pPr>
      <w:hyperlink w:anchor="_Toc452728324" w:history="1">
        <w:r w:rsidR="00071C00" w:rsidRPr="000878BB">
          <w:rPr>
            <w:rStyle w:val="Lienhypertexte"/>
            <w14:scene3d>
              <w14:camera w14:prst="orthographicFront"/>
              <w14:lightRig w14:rig="threePt" w14:dir="t">
                <w14:rot w14:lat="0" w14:lon="0" w14:rev="0"/>
              </w14:lightRig>
            </w14:scene3d>
          </w:rPr>
          <w:t>9.4</w:t>
        </w:r>
        <w:r w:rsidR="00071C00" w:rsidRPr="000878BB">
          <w:rPr>
            <w:rFonts w:eastAsiaTheme="minorEastAsia"/>
            <w:lang w:eastAsia="fr-FR"/>
          </w:rPr>
          <w:tab/>
        </w:r>
        <w:r w:rsidR="00071C00" w:rsidRPr="000878BB">
          <w:rPr>
            <w:rStyle w:val="Lienhypertexte"/>
          </w:rPr>
          <w:t>Surveillance des flux</w:t>
        </w:r>
        <w:r w:rsidR="00071C00" w:rsidRPr="000878BB">
          <w:rPr>
            <w:webHidden/>
          </w:rPr>
          <w:tab/>
        </w:r>
        <w:r w:rsidR="00071C00" w:rsidRPr="000878BB">
          <w:rPr>
            <w:webHidden/>
          </w:rPr>
          <w:fldChar w:fldCharType="begin"/>
        </w:r>
        <w:r w:rsidR="00071C00" w:rsidRPr="000878BB">
          <w:rPr>
            <w:webHidden/>
          </w:rPr>
          <w:instrText xml:space="preserve"> PAGEREF _Toc452728324 \h </w:instrText>
        </w:r>
        <w:r w:rsidR="00071C00" w:rsidRPr="000878BB">
          <w:rPr>
            <w:webHidden/>
          </w:rPr>
        </w:r>
        <w:r w:rsidR="00071C00" w:rsidRPr="000878BB">
          <w:rPr>
            <w:webHidden/>
          </w:rPr>
          <w:fldChar w:fldCharType="separate"/>
        </w:r>
        <w:r w:rsidR="00071C00" w:rsidRPr="000878BB">
          <w:rPr>
            <w:webHidden/>
          </w:rPr>
          <w:t>14</w:t>
        </w:r>
        <w:r w:rsidR="00071C00" w:rsidRPr="000878BB">
          <w:rPr>
            <w:webHidden/>
          </w:rPr>
          <w:fldChar w:fldCharType="end"/>
        </w:r>
      </w:hyperlink>
    </w:p>
    <w:p w:rsidR="00071C00" w:rsidRPr="000878BB" w:rsidRDefault="004C6577" w:rsidP="00071C00">
      <w:pPr>
        <w:pStyle w:val="TM1"/>
        <w:tabs>
          <w:tab w:val="left" w:pos="600"/>
          <w:tab w:val="right" w:leader="dot" w:pos="10195"/>
        </w:tabs>
      </w:pPr>
      <w:hyperlink w:anchor="_Toc452728325" w:history="1">
        <w:r w:rsidR="00071C00" w:rsidRPr="000878BB">
          <w:rPr>
            <w:rStyle w:val="Lienhypertexte"/>
          </w:rPr>
          <w:t>10</w:t>
        </w:r>
        <w:r w:rsidR="00071C00" w:rsidRPr="000878BB">
          <w:tab/>
        </w:r>
        <w:r w:rsidR="00071C00" w:rsidRPr="000878BB">
          <w:rPr>
            <w:rStyle w:val="Lienhypertexte"/>
          </w:rPr>
          <w:t>Sauvegarde et Archivage</w:t>
        </w:r>
        <w:r w:rsidR="00071C00" w:rsidRPr="000878BB">
          <w:rPr>
            <w:webHidden/>
          </w:rPr>
          <w:tab/>
        </w:r>
        <w:r w:rsidR="00071C00" w:rsidRPr="000878BB">
          <w:rPr>
            <w:webHidden/>
          </w:rPr>
          <w:fldChar w:fldCharType="begin"/>
        </w:r>
        <w:r w:rsidR="00071C00" w:rsidRPr="000878BB">
          <w:rPr>
            <w:webHidden/>
          </w:rPr>
          <w:instrText xml:space="preserve"> PAGEREF _Toc452728325 \h </w:instrText>
        </w:r>
        <w:r w:rsidR="00071C00" w:rsidRPr="000878BB">
          <w:rPr>
            <w:webHidden/>
          </w:rPr>
        </w:r>
        <w:r w:rsidR="00071C00" w:rsidRPr="000878BB">
          <w:rPr>
            <w:webHidden/>
          </w:rPr>
          <w:fldChar w:fldCharType="separate"/>
        </w:r>
        <w:r w:rsidR="00071C00" w:rsidRPr="000878BB">
          <w:rPr>
            <w:webHidden/>
          </w:rPr>
          <w:t>15</w:t>
        </w:r>
        <w:r w:rsidR="00071C00" w:rsidRPr="000878BB">
          <w:rPr>
            <w:webHidden/>
          </w:rPr>
          <w:fldChar w:fldCharType="end"/>
        </w:r>
      </w:hyperlink>
    </w:p>
    <w:p w:rsidR="00071C00" w:rsidRPr="000878BB" w:rsidRDefault="004C6577" w:rsidP="00071C00">
      <w:pPr>
        <w:pStyle w:val="TM2"/>
        <w:tabs>
          <w:tab w:val="left" w:pos="1000"/>
          <w:tab w:val="right" w:leader="dot" w:pos="10195"/>
        </w:tabs>
        <w:rPr>
          <w:rFonts w:eastAsiaTheme="minorEastAsia"/>
          <w:lang w:eastAsia="fr-FR"/>
        </w:rPr>
      </w:pPr>
      <w:hyperlink w:anchor="_Toc452728326" w:history="1">
        <w:r w:rsidR="00071C00" w:rsidRPr="000878BB">
          <w:rPr>
            <w:rStyle w:val="Lienhypertexte"/>
            <w14:scene3d>
              <w14:camera w14:prst="orthographicFront"/>
              <w14:lightRig w14:rig="threePt" w14:dir="t">
                <w14:rot w14:lat="0" w14:lon="0" w14:rev="0"/>
              </w14:lightRig>
            </w14:scene3d>
          </w:rPr>
          <w:t>10.1</w:t>
        </w:r>
        <w:r w:rsidR="00071C00" w:rsidRPr="000878BB">
          <w:rPr>
            <w:rFonts w:eastAsiaTheme="minorEastAsia"/>
            <w:lang w:eastAsia="fr-FR"/>
          </w:rPr>
          <w:tab/>
        </w:r>
        <w:r w:rsidR="00071C00" w:rsidRPr="000878BB">
          <w:rPr>
            <w:rStyle w:val="Lienhypertexte"/>
          </w:rPr>
          <w:t>Politique de sauvegarde</w:t>
        </w:r>
        <w:r w:rsidR="00071C00" w:rsidRPr="000878BB">
          <w:rPr>
            <w:webHidden/>
          </w:rPr>
          <w:tab/>
        </w:r>
        <w:r w:rsidR="00071C00" w:rsidRPr="000878BB">
          <w:rPr>
            <w:webHidden/>
          </w:rPr>
          <w:fldChar w:fldCharType="begin"/>
        </w:r>
        <w:r w:rsidR="00071C00" w:rsidRPr="000878BB">
          <w:rPr>
            <w:webHidden/>
          </w:rPr>
          <w:instrText xml:space="preserve"> PAGEREF _Toc452728326 \h </w:instrText>
        </w:r>
        <w:r w:rsidR="00071C00" w:rsidRPr="000878BB">
          <w:rPr>
            <w:webHidden/>
          </w:rPr>
        </w:r>
        <w:r w:rsidR="00071C00" w:rsidRPr="000878BB">
          <w:rPr>
            <w:webHidden/>
          </w:rPr>
          <w:fldChar w:fldCharType="separate"/>
        </w:r>
        <w:r w:rsidR="00071C00" w:rsidRPr="000878BB">
          <w:rPr>
            <w:webHidden/>
          </w:rPr>
          <w:t>15</w:t>
        </w:r>
        <w:r w:rsidR="00071C00" w:rsidRPr="000878BB">
          <w:rPr>
            <w:webHidden/>
          </w:rPr>
          <w:fldChar w:fldCharType="end"/>
        </w:r>
      </w:hyperlink>
    </w:p>
    <w:p w:rsidR="00071C00" w:rsidRPr="000878BB" w:rsidRDefault="004C6577" w:rsidP="00071C00">
      <w:pPr>
        <w:pStyle w:val="TM2"/>
        <w:tabs>
          <w:tab w:val="left" w:pos="1000"/>
          <w:tab w:val="right" w:leader="dot" w:pos="10195"/>
        </w:tabs>
        <w:rPr>
          <w:rFonts w:eastAsiaTheme="minorEastAsia"/>
          <w:lang w:eastAsia="fr-FR"/>
        </w:rPr>
      </w:pPr>
      <w:hyperlink w:anchor="_Toc452728327" w:history="1">
        <w:r w:rsidR="00071C00" w:rsidRPr="000878BB">
          <w:rPr>
            <w:rStyle w:val="Lienhypertexte"/>
            <w14:scene3d>
              <w14:camera w14:prst="orthographicFront"/>
              <w14:lightRig w14:rig="threePt" w14:dir="t">
                <w14:rot w14:lat="0" w14:lon="0" w14:rev="0"/>
              </w14:lightRig>
            </w14:scene3d>
          </w:rPr>
          <w:t>10.2</w:t>
        </w:r>
        <w:r w:rsidR="00071C00" w:rsidRPr="000878BB">
          <w:rPr>
            <w:rFonts w:eastAsiaTheme="minorEastAsia"/>
            <w:lang w:eastAsia="fr-FR"/>
          </w:rPr>
          <w:tab/>
        </w:r>
        <w:r w:rsidR="00071C00" w:rsidRPr="000878BB">
          <w:rPr>
            <w:rStyle w:val="Lienhypertexte"/>
          </w:rPr>
          <w:t>Politique d’Archivage</w:t>
        </w:r>
        <w:r w:rsidR="00071C00" w:rsidRPr="000878BB">
          <w:rPr>
            <w:webHidden/>
          </w:rPr>
          <w:tab/>
        </w:r>
        <w:r w:rsidR="00071C00" w:rsidRPr="000878BB">
          <w:rPr>
            <w:webHidden/>
          </w:rPr>
          <w:fldChar w:fldCharType="begin"/>
        </w:r>
        <w:r w:rsidR="00071C00" w:rsidRPr="000878BB">
          <w:rPr>
            <w:webHidden/>
          </w:rPr>
          <w:instrText xml:space="preserve"> PAGEREF _Toc452728327 \h </w:instrText>
        </w:r>
        <w:r w:rsidR="00071C00" w:rsidRPr="000878BB">
          <w:rPr>
            <w:webHidden/>
          </w:rPr>
        </w:r>
        <w:r w:rsidR="00071C00" w:rsidRPr="000878BB">
          <w:rPr>
            <w:webHidden/>
          </w:rPr>
          <w:fldChar w:fldCharType="separate"/>
        </w:r>
        <w:r w:rsidR="00071C00" w:rsidRPr="000878BB">
          <w:rPr>
            <w:webHidden/>
          </w:rPr>
          <w:t>15</w:t>
        </w:r>
        <w:r w:rsidR="00071C00" w:rsidRPr="000878BB">
          <w:rPr>
            <w:webHidden/>
          </w:rPr>
          <w:fldChar w:fldCharType="end"/>
        </w:r>
      </w:hyperlink>
    </w:p>
    <w:p w:rsidR="00071C00" w:rsidRPr="000878BB" w:rsidRDefault="004C6577" w:rsidP="00071C00">
      <w:pPr>
        <w:pStyle w:val="TM1"/>
        <w:tabs>
          <w:tab w:val="left" w:pos="600"/>
          <w:tab w:val="right" w:leader="dot" w:pos="10195"/>
        </w:tabs>
      </w:pPr>
      <w:hyperlink w:anchor="_Toc452728328" w:history="1">
        <w:r w:rsidR="00071C00" w:rsidRPr="000878BB">
          <w:rPr>
            <w:rStyle w:val="Lienhypertexte"/>
          </w:rPr>
          <w:t>11</w:t>
        </w:r>
        <w:r w:rsidR="00071C00" w:rsidRPr="000878BB">
          <w:tab/>
        </w:r>
        <w:r w:rsidR="00071C00" w:rsidRPr="000878BB">
          <w:rPr>
            <w:rStyle w:val="Lienhypertexte"/>
          </w:rPr>
          <w:t>Purges &amp; Rotations</w:t>
        </w:r>
        <w:r w:rsidR="00071C00" w:rsidRPr="000878BB">
          <w:rPr>
            <w:webHidden/>
          </w:rPr>
          <w:tab/>
        </w:r>
        <w:r w:rsidR="00071C00" w:rsidRPr="000878BB">
          <w:rPr>
            <w:webHidden/>
          </w:rPr>
          <w:fldChar w:fldCharType="begin"/>
        </w:r>
        <w:r w:rsidR="00071C00" w:rsidRPr="000878BB">
          <w:rPr>
            <w:webHidden/>
          </w:rPr>
          <w:instrText xml:space="preserve"> PAGEREF _Toc452728328 \h </w:instrText>
        </w:r>
        <w:r w:rsidR="00071C00" w:rsidRPr="000878BB">
          <w:rPr>
            <w:webHidden/>
          </w:rPr>
        </w:r>
        <w:r w:rsidR="00071C00" w:rsidRPr="000878BB">
          <w:rPr>
            <w:webHidden/>
          </w:rPr>
          <w:fldChar w:fldCharType="separate"/>
        </w:r>
        <w:r w:rsidR="00071C00" w:rsidRPr="000878BB">
          <w:rPr>
            <w:webHidden/>
          </w:rPr>
          <w:t>16</w:t>
        </w:r>
        <w:r w:rsidR="00071C00" w:rsidRPr="000878BB">
          <w:rPr>
            <w:webHidden/>
          </w:rPr>
          <w:fldChar w:fldCharType="end"/>
        </w:r>
      </w:hyperlink>
    </w:p>
    <w:p w:rsidR="00071C00" w:rsidRPr="000878BB" w:rsidRDefault="004C6577" w:rsidP="00071C00">
      <w:pPr>
        <w:pStyle w:val="TM1"/>
        <w:tabs>
          <w:tab w:val="left" w:pos="600"/>
          <w:tab w:val="right" w:leader="dot" w:pos="10195"/>
        </w:tabs>
      </w:pPr>
      <w:hyperlink w:anchor="_Toc452728329" w:history="1">
        <w:r w:rsidR="00071C00" w:rsidRPr="000878BB">
          <w:rPr>
            <w:rStyle w:val="Lienhypertexte"/>
          </w:rPr>
          <w:t>12</w:t>
        </w:r>
        <w:r w:rsidR="00071C00" w:rsidRPr="000878BB">
          <w:tab/>
        </w:r>
        <w:r w:rsidR="00071C00" w:rsidRPr="000878BB">
          <w:rPr>
            <w:rStyle w:val="Lienhypertexte"/>
          </w:rPr>
          <w:t>Deploiements Automatisés</w:t>
        </w:r>
        <w:r w:rsidR="00071C00" w:rsidRPr="000878BB">
          <w:rPr>
            <w:webHidden/>
          </w:rPr>
          <w:tab/>
        </w:r>
        <w:r w:rsidR="00071C00" w:rsidRPr="000878BB">
          <w:rPr>
            <w:webHidden/>
          </w:rPr>
          <w:fldChar w:fldCharType="begin"/>
        </w:r>
        <w:r w:rsidR="00071C00" w:rsidRPr="000878BB">
          <w:rPr>
            <w:webHidden/>
          </w:rPr>
          <w:instrText xml:space="preserve"> PAGEREF _Toc452728329 \h </w:instrText>
        </w:r>
        <w:r w:rsidR="00071C00" w:rsidRPr="000878BB">
          <w:rPr>
            <w:webHidden/>
          </w:rPr>
        </w:r>
        <w:r w:rsidR="00071C00" w:rsidRPr="000878BB">
          <w:rPr>
            <w:webHidden/>
          </w:rPr>
          <w:fldChar w:fldCharType="separate"/>
        </w:r>
        <w:r w:rsidR="00071C00" w:rsidRPr="000878BB">
          <w:rPr>
            <w:webHidden/>
          </w:rPr>
          <w:t>17</w:t>
        </w:r>
        <w:r w:rsidR="00071C00" w:rsidRPr="000878BB">
          <w:rPr>
            <w:webHidden/>
          </w:rPr>
          <w:fldChar w:fldCharType="end"/>
        </w:r>
      </w:hyperlink>
    </w:p>
    <w:p w:rsidR="00071C00" w:rsidRPr="000878BB" w:rsidRDefault="00071C00" w:rsidP="00071C00">
      <w:pPr>
        <w:rPr>
          <w:rFonts w:ascii="Segoe UI" w:hAnsi="Segoe UI" w:cs="Segoe UI"/>
        </w:rPr>
      </w:pPr>
      <w:r w:rsidRPr="000878BB">
        <w:rPr>
          <w:rFonts w:ascii="Segoe UI" w:hAnsi="Segoe UI" w:cs="Segoe UI"/>
        </w:rPr>
        <w:fldChar w:fldCharType="end"/>
      </w:r>
      <w:r w:rsidRPr="000878BB">
        <w:rPr>
          <w:rFonts w:ascii="Segoe UI" w:hAnsi="Segoe UI" w:cs="Segoe UI"/>
        </w:rPr>
        <w:br w:type="page"/>
      </w:r>
    </w:p>
    <w:p w:rsidR="00071C00" w:rsidRPr="00071C00" w:rsidRDefault="00071C00" w:rsidP="00071C00">
      <w:pPr>
        <w:pStyle w:val="Titre1"/>
        <w:rPr>
          <w:rFonts w:eastAsia="Times New Roman"/>
          <w:lang w:eastAsia="fr-FR"/>
        </w:rPr>
      </w:pPr>
      <w:bookmarkStart w:id="13" w:name="_Toc39929354"/>
      <w:r w:rsidRPr="00071C00">
        <w:rPr>
          <w:rFonts w:eastAsia="Times New Roman"/>
          <w:lang w:eastAsia="fr-FR"/>
        </w:rPr>
        <w:lastRenderedPageBreak/>
        <w:t>Exemple d’</w:t>
      </w:r>
      <w:r>
        <w:rPr>
          <w:rFonts w:eastAsia="Times New Roman"/>
          <w:lang w:eastAsia="fr-FR"/>
        </w:rPr>
        <w:t>un DIT</w:t>
      </w:r>
      <w:bookmarkEnd w:id="13"/>
    </w:p>
    <w:p w:rsidR="00071C00" w:rsidRDefault="00071C00" w:rsidP="00BD6F0C">
      <w:pPr>
        <w:rPr>
          <w:b/>
          <w:sz w:val="28"/>
          <w:lang w:eastAsia="fr-FR"/>
        </w:rPr>
      </w:pPr>
    </w:p>
    <w:p w:rsidR="00BD6F0C" w:rsidRPr="00071C00" w:rsidRDefault="00071C00" w:rsidP="00BD6F0C">
      <w:pPr>
        <w:rPr>
          <w:b/>
          <w:sz w:val="28"/>
          <w:lang w:eastAsia="fr-FR"/>
        </w:rPr>
      </w:pPr>
      <w:r w:rsidRPr="00071C00">
        <w:rPr>
          <w:b/>
          <w:sz w:val="28"/>
          <w:lang w:eastAsia="fr-FR"/>
        </w:rPr>
        <w:t>SOMMAIRE</w:t>
      </w:r>
    </w:p>
    <w:p w:rsidR="00071C00" w:rsidRDefault="00071C00" w:rsidP="00071C00">
      <w:pPr>
        <w:pStyle w:val="TM1"/>
        <w:tabs>
          <w:tab w:val="left" w:pos="400"/>
          <w:tab w:val="right" w:leader="dot" w:pos="10195"/>
        </w:tabs>
      </w:pPr>
      <w:r w:rsidRPr="00E7276A">
        <w:fldChar w:fldCharType="begin"/>
      </w:r>
      <w:r w:rsidRPr="00E7276A">
        <w:instrText xml:space="preserve"> TOC \o "1-7" \h \z \u </w:instrText>
      </w:r>
      <w:r w:rsidRPr="00E7276A">
        <w:fldChar w:fldCharType="separate"/>
      </w:r>
      <w:hyperlink w:anchor="_Toc473735867" w:history="1">
        <w:r w:rsidRPr="009B7C36">
          <w:rPr>
            <w:rStyle w:val="Lienhypertexte"/>
          </w:rPr>
          <w:t>1</w:t>
        </w:r>
        <w:r>
          <w:tab/>
        </w:r>
        <w:r w:rsidRPr="009B7C36">
          <w:rPr>
            <w:rStyle w:val="Lienhypertexte"/>
          </w:rPr>
          <w:t>Administration du document</w:t>
        </w:r>
        <w:r>
          <w:rPr>
            <w:webHidden/>
          </w:rPr>
          <w:tab/>
        </w:r>
        <w:r>
          <w:rPr>
            <w:webHidden/>
          </w:rPr>
          <w:fldChar w:fldCharType="begin"/>
        </w:r>
        <w:r>
          <w:rPr>
            <w:webHidden/>
          </w:rPr>
          <w:instrText xml:space="preserve"> PAGEREF _Toc473735867 \h </w:instrText>
        </w:r>
        <w:r>
          <w:rPr>
            <w:webHidden/>
          </w:rPr>
        </w:r>
        <w:r>
          <w:rPr>
            <w:webHidden/>
          </w:rPr>
          <w:fldChar w:fldCharType="separate"/>
        </w:r>
        <w:r>
          <w:rPr>
            <w:webHidden/>
          </w:rPr>
          <w:t>2</w:t>
        </w:r>
        <w:r>
          <w:rPr>
            <w:webHidden/>
          </w:rPr>
          <w:fldChar w:fldCharType="end"/>
        </w:r>
      </w:hyperlink>
    </w:p>
    <w:p w:rsidR="00071C00" w:rsidRDefault="004C6577" w:rsidP="00071C00">
      <w:pPr>
        <w:pStyle w:val="TM2"/>
        <w:tabs>
          <w:tab w:val="left" w:pos="800"/>
          <w:tab w:val="right" w:leader="dot" w:pos="10195"/>
        </w:tabs>
        <w:rPr>
          <w:rFonts w:eastAsiaTheme="minorEastAsia"/>
          <w:lang w:eastAsia="fr-FR"/>
        </w:rPr>
      </w:pPr>
      <w:hyperlink w:anchor="_Toc473735868" w:history="1">
        <w:r w:rsidR="00071C00" w:rsidRPr="009B7C36">
          <w:rPr>
            <w:rStyle w:val="Lienhypertexte"/>
            <w14:scene3d>
              <w14:camera w14:prst="orthographicFront"/>
              <w14:lightRig w14:rig="threePt" w14:dir="t">
                <w14:rot w14:lat="0" w14:lon="0" w14:rev="0"/>
              </w14:lightRig>
            </w14:scene3d>
          </w:rPr>
          <w:t>1.1</w:t>
        </w:r>
        <w:r w:rsidR="00071C00">
          <w:rPr>
            <w:rFonts w:eastAsiaTheme="minorEastAsia"/>
            <w:lang w:eastAsia="fr-FR"/>
          </w:rPr>
          <w:tab/>
        </w:r>
        <w:r w:rsidR="00071C00" w:rsidRPr="009B7C36">
          <w:rPr>
            <w:rStyle w:val="Lienhypertexte"/>
          </w:rPr>
          <w:t>Version en cours</w:t>
        </w:r>
        <w:r w:rsidR="00071C00">
          <w:rPr>
            <w:webHidden/>
          </w:rPr>
          <w:tab/>
        </w:r>
        <w:r w:rsidR="00071C00">
          <w:rPr>
            <w:webHidden/>
          </w:rPr>
          <w:fldChar w:fldCharType="begin"/>
        </w:r>
        <w:r w:rsidR="00071C00">
          <w:rPr>
            <w:webHidden/>
          </w:rPr>
          <w:instrText xml:space="preserve"> PAGEREF _Toc473735868 \h </w:instrText>
        </w:r>
        <w:r w:rsidR="00071C00">
          <w:rPr>
            <w:webHidden/>
          </w:rPr>
        </w:r>
        <w:r w:rsidR="00071C00">
          <w:rPr>
            <w:webHidden/>
          </w:rPr>
          <w:fldChar w:fldCharType="separate"/>
        </w:r>
        <w:r w:rsidR="00071C00">
          <w:rPr>
            <w:webHidden/>
          </w:rPr>
          <w:t>2</w:t>
        </w:r>
        <w:r w:rsidR="00071C00">
          <w:rPr>
            <w:webHidden/>
          </w:rPr>
          <w:fldChar w:fldCharType="end"/>
        </w:r>
      </w:hyperlink>
    </w:p>
    <w:p w:rsidR="00071C00" w:rsidRDefault="004C6577" w:rsidP="00071C00">
      <w:pPr>
        <w:pStyle w:val="TM2"/>
        <w:tabs>
          <w:tab w:val="left" w:pos="800"/>
          <w:tab w:val="right" w:leader="dot" w:pos="10195"/>
        </w:tabs>
        <w:rPr>
          <w:rFonts w:eastAsiaTheme="minorEastAsia"/>
          <w:lang w:eastAsia="fr-FR"/>
        </w:rPr>
      </w:pPr>
      <w:hyperlink w:anchor="_Toc473735869" w:history="1">
        <w:r w:rsidR="00071C00" w:rsidRPr="009B7C36">
          <w:rPr>
            <w:rStyle w:val="Lienhypertexte"/>
            <w14:scene3d>
              <w14:camera w14:prst="orthographicFront"/>
              <w14:lightRig w14:rig="threePt" w14:dir="t">
                <w14:rot w14:lat="0" w14:lon="0" w14:rev="0"/>
              </w14:lightRig>
            </w14:scene3d>
          </w:rPr>
          <w:t>1.2</w:t>
        </w:r>
        <w:r w:rsidR="00071C00">
          <w:rPr>
            <w:rFonts w:eastAsiaTheme="minorEastAsia"/>
            <w:lang w:eastAsia="fr-FR"/>
          </w:rPr>
          <w:tab/>
        </w:r>
        <w:r w:rsidR="00071C00" w:rsidRPr="009B7C36">
          <w:rPr>
            <w:rStyle w:val="Lienhypertexte"/>
          </w:rPr>
          <w:t>Historique des modifications</w:t>
        </w:r>
        <w:r w:rsidR="00071C00">
          <w:rPr>
            <w:webHidden/>
          </w:rPr>
          <w:tab/>
        </w:r>
        <w:r w:rsidR="00071C00">
          <w:rPr>
            <w:webHidden/>
          </w:rPr>
          <w:fldChar w:fldCharType="begin"/>
        </w:r>
        <w:r w:rsidR="00071C00">
          <w:rPr>
            <w:webHidden/>
          </w:rPr>
          <w:instrText xml:space="preserve"> PAGEREF _Toc473735869 \h </w:instrText>
        </w:r>
        <w:r w:rsidR="00071C00">
          <w:rPr>
            <w:webHidden/>
          </w:rPr>
        </w:r>
        <w:r w:rsidR="00071C00">
          <w:rPr>
            <w:webHidden/>
          </w:rPr>
          <w:fldChar w:fldCharType="separate"/>
        </w:r>
        <w:r w:rsidR="00071C00">
          <w:rPr>
            <w:webHidden/>
          </w:rPr>
          <w:t>2</w:t>
        </w:r>
        <w:r w:rsidR="00071C00">
          <w:rPr>
            <w:webHidden/>
          </w:rPr>
          <w:fldChar w:fldCharType="end"/>
        </w:r>
      </w:hyperlink>
    </w:p>
    <w:p w:rsidR="00071C00" w:rsidRDefault="004C6577" w:rsidP="00071C00">
      <w:pPr>
        <w:pStyle w:val="TM1"/>
        <w:tabs>
          <w:tab w:val="left" w:pos="400"/>
          <w:tab w:val="right" w:leader="dot" w:pos="10195"/>
        </w:tabs>
      </w:pPr>
      <w:hyperlink w:anchor="_Toc473735870" w:history="1">
        <w:r w:rsidR="00071C00" w:rsidRPr="009B7C36">
          <w:rPr>
            <w:rStyle w:val="Lienhypertexte"/>
          </w:rPr>
          <w:t>2</w:t>
        </w:r>
        <w:r w:rsidR="00071C00">
          <w:tab/>
        </w:r>
        <w:r w:rsidR="00071C00" w:rsidRPr="009B7C36">
          <w:rPr>
            <w:rStyle w:val="Lienhypertexte"/>
          </w:rPr>
          <w:t>Sommaire</w:t>
        </w:r>
        <w:r w:rsidR="00071C00">
          <w:rPr>
            <w:webHidden/>
          </w:rPr>
          <w:tab/>
        </w:r>
        <w:r w:rsidR="00071C00">
          <w:rPr>
            <w:webHidden/>
          </w:rPr>
          <w:fldChar w:fldCharType="begin"/>
        </w:r>
        <w:r w:rsidR="00071C00">
          <w:rPr>
            <w:webHidden/>
          </w:rPr>
          <w:instrText xml:space="preserve"> PAGEREF _Toc473735870 \h </w:instrText>
        </w:r>
        <w:r w:rsidR="00071C00">
          <w:rPr>
            <w:webHidden/>
          </w:rPr>
        </w:r>
        <w:r w:rsidR="00071C00">
          <w:rPr>
            <w:webHidden/>
          </w:rPr>
          <w:fldChar w:fldCharType="separate"/>
        </w:r>
        <w:r w:rsidR="00071C00">
          <w:rPr>
            <w:webHidden/>
          </w:rPr>
          <w:t>3</w:t>
        </w:r>
        <w:r w:rsidR="00071C00">
          <w:rPr>
            <w:webHidden/>
          </w:rPr>
          <w:fldChar w:fldCharType="end"/>
        </w:r>
      </w:hyperlink>
    </w:p>
    <w:p w:rsidR="00071C00" w:rsidRDefault="004C6577" w:rsidP="00071C00">
      <w:pPr>
        <w:pStyle w:val="TM1"/>
        <w:tabs>
          <w:tab w:val="left" w:pos="400"/>
          <w:tab w:val="right" w:leader="dot" w:pos="10195"/>
        </w:tabs>
      </w:pPr>
      <w:hyperlink w:anchor="_Toc473735871" w:history="1">
        <w:r w:rsidR="00071C00" w:rsidRPr="009B7C36">
          <w:rPr>
            <w:rStyle w:val="Lienhypertexte"/>
          </w:rPr>
          <w:t>3</w:t>
        </w:r>
        <w:r w:rsidR="00071C00">
          <w:tab/>
        </w:r>
        <w:r w:rsidR="00071C00" w:rsidRPr="009B7C36">
          <w:rPr>
            <w:rStyle w:val="Lienhypertexte"/>
          </w:rPr>
          <w:t>Introduction</w:t>
        </w:r>
        <w:r w:rsidR="00071C00">
          <w:rPr>
            <w:webHidden/>
          </w:rPr>
          <w:tab/>
        </w:r>
        <w:r w:rsidR="00071C00">
          <w:rPr>
            <w:webHidden/>
          </w:rPr>
          <w:fldChar w:fldCharType="begin"/>
        </w:r>
        <w:r w:rsidR="00071C00">
          <w:rPr>
            <w:webHidden/>
          </w:rPr>
          <w:instrText xml:space="preserve"> PAGEREF _Toc473735871 \h </w:instrText>
        </w:r>
        <w:r w:rsidR="00071C00">
          <w:rPr>
            <w:webHidden/>
          </w:rPr>
        </w:r>
        <w:r w:rsidR="00071C00">
          <w:rPr>
            <w:webHidden/>
          </w:rPr>
          <w:fldChar w:fldCharType="separate"/>
        </w:r>
        <w:r w:rsidR="00071C00">
          <w:rPr>
            <w:webHidden/>
          </w:rPr>
          <w:t>5</w:t>
        </w:r>
        <w:r w:rsidR="00071C00">
          <w:rPr>
            <w:webHidden/>
          </w:rPr>
          <w:fldChar w:fldCharType="end"/>
        </w:r>
      </w:hyperlink>
    </w:p>
    <w:p w:rsidR="00071C00" w:rsidRDefault="004C6577" w:rsidP="00071C00">
      <w:pPr>
        <w:pStyle w:val="TM2"/>
        <w:tabs>
          <w:tab w:val="left" w:pos="800"/>
          <w:tab w:val="right" w:leader="dot" w:pos="10195"/>
        </w:tabs>
        <w:rPr>
          <w:rFonts w:eastAsiaTheme="minorEastAsia"/>
          <w:lang w:eastAsia="fr-FR"/>
        </w:rPr>
      </w:pPr>
      <w:hyperlink w:anchor="_Toc473735872" w:history="1">
        <w:r w:rsidR="00071C00" w:rsidRPr="009B7C36">
          <w:rPr>
            <w:rStyle w:val="Lienhypertexte"/>
            <w14:scene3d>
              <w14:camera w14:prst="orthographicFront"/>
              <w14:lightRig w14:rig="threePt" w14:dir="t">
                <w14:rot w14:lat="0" w14:lon="0" w14:rev="0"/>
              </w14:lightRig>
            </w14:scene3d>
          </w:rPr>
          <w:t>3.1</w:t>
        </w:r>
        <w:r w:rsidR="00071C00">
          <w:rPr>
            <w:rFonts w:eastAsiaTheme="minorEastAsia"/>
            <w:lang w:eastAsia="fr-FR"/>
          </w:rPr>
          <w:tab/>
        </w:r>
        <w:r w:rsidR="00071C00" w:rsidRPr="009B7C36">
          <w:rPr>
            <w:rStyle w:val="Lienhypertexte"/>
          </w:rPr>
          <w:t>Présentation et rappel du contexte</w:t>
        </w:r>
        <w:r w:rsidR="00071C00">
          <w:rPr>
            <w:webHidden/>
          </w:rPr>
          <w:tab/>
        </w:r>
        <w:r w:rsidR="00071C00">
          <w:rPr>
            <w:webHidden/>
          </w:rPr>
          <w:fldChar w:fldCharType="begin"/>
        </w:r>
        <w:r w:rsidR="00071C00">
          <w:rPr>
            <w:webHidden/>
          </w:rPr>
          <w:instrText xml:space="preserve"> PAGEREF _Toc473735872 \h </w:instrText>
        </w:r>
        <w:r w:rsidR="00071C00">
          <w:rPr>
            <w:webHidden/>
          </w:rPr>
        </w:r>
        <w:r w:rsidR="00071C00">
          <w:rPr>
            <w:webHidden/>
          </w:rPr>
          <w:fldChar w:fldCharType="separate"/>
        </w:r>
        <w:r w:rsidR="00071C00">
          <w:rPr>
            <w:webHidden/>
          </w:rPr>
          <w:t>5</w:t>
        </w:r>
        <w:r w:rsidR="00071C00">
          <w:rPr>
            <w:webHidden/>
          </w:rPr>
          <w:fldChar w:fldCharType="end"/>
        </w:r>
      </w:hyperlink>
    </w:p>
    <w:p w:rsidR="00071C00" w:rsidRDefault="004C6577" w:rsidP="00071C00">
      <w:pPr>
        <w:pStyle w:val="TM2"/>
        <w:tabs>
          <w:tab w:val="left" w:pos="800"/>
          <w:tab w:val="right" w:leader="dot" w:pos="10195"/>
        </w:tabs>
        <w:rPr>
          <w:rFonts w:eastAsiaTheme="minorEastAsia"/>
          <w:lang w:eastAsia="fr-FR"/>
        </w:rPr>
      </w:pPr>
      <w:hyperlink w:anchor="_Toc473735873" w:history="1">
        <w:r w:rsidR="00071C00" w:rsidRPr="009B7C36">
          <w:rPr>
            <w:rStyle w:val="Lienhypertexte"/>
            <w14:scene3d>
              <w14:camera w14:prst="orthographicFront"/>
              <w14:lightRig w14:rig="threePt" w14:dir="t">
                <w14:rot w14:lat="0" w14:lon="0" w14:rev="0"/>
              </w14:lightRig>
            </w14:scene3d>
          </w:rPr>
          <w:t>3.2</w:t>
        </w:r>
        <w:r w:rsidR="00071C00">
          <w:rPr>
            <w:rFonts w:eastAsiaTheme="minorEastAsia"/>
            <w:lang w:eastAsia="fr-FR"/>
          </w:rPr>
          <w:tab/>
        </w:r>
        <w:r w:rsidR="00071C00" w:rsidRPr="009B7C36">
          <w:rPr>
            <w:rStyle w:val="Lienhypertexte"/>
          </w:rPr>
          <w:t>Références de documents</w:t>
        </w:r>
        <w:r w:rsidR="00071C00">
          <w:rPr>
            <w:webHidden/>
          </w:rPr>
          <w:tab/>
        </w:r>
        <w:r w:rsidR="00071C00">
          <w:rPr>
            <w:webHidden/>
          </w:rPr>
          <w:fldChar w:fldCharType="begin"/>
        </w:r>
        <w:r w:rsidR="00071C00">
          <w:rPr>
            <w:webHidden/>
          </w:rPr>
          <w:instrText xml:space="preserve"> PAGEREF _Toc473735873 \h </w:instrText>
        </w:r>
        <w:r w:rsidR="00071C00">
          <w:rPr>
            <w:webHidden/>
          </w:rPr>
        </w:r>
        <w:r w:rsidR="00071C00">
          <w:rPr>
            <w:webHidden/>
          </w:rPr>
          <w:fldChar w:fldCharType="separate"/>
        </w:r>
        <w:r w:rsidR="00071C00">
          <w:rPr>
            <w:webHidden/>
          </w:rPr>
          <w:t>5</w:t>
        </w:r>
        <w:r w:rsidR="00071C00">
          <w:rPr>
            <w:webHidden/>
          </w:rPr>
          <w:fldChar w:fldCharType="end"/>
        </w:r>
      </w:hyperlink>
    </w:p>
    <w:p w:rsidR="00071C00" w:rsidRDefault="004C6577" w:rsidP="00071C00">
      <w:pPr>
        <w:pStyle w:val="TM2"/>
        <w:tabs>
          <w:tab w:val="left" w:pos="800"/>
          <w:tab w:val="right" w:leader="dot" w:pos="10195"/>
        </w:tabs>
        <w:rPr>
          <w:rFonts w:eastAsiaTheme="minorEastAsia"/>
          <w:lang w:eastAsia="fr-FR"/>
        </w:rPr>
      </w:pPr>
      <w:hyperlink w:anchor="_Toc473735874" w:history="1">
        <w:r w:rsidR="00071C00" w:rsidRPr="009B7C36">
          <w:rPr>
            <w:rStyle w:val="Lienhypertexte"/>
            <w14:scene3d>
              <w14:camera w14:prst="orthographicFront"/>
              <w14:lightRig w14:rig="threePt" w14:dir="t">
                <w14:rot w14:lat="0" w14:lon="0" w14:rev="0"/>
              </w14:lightRig>
            </w14:scene3d>
          </w:rPr>
          <w:t>3.3</w:t>
        </w:r>
        <w:r w:rsidR="00071C00">
          <w:rPr>
            <w:rFonts w:eastAsiaTheme="minorEastAsia"/>
            <w:lang w:eastAsia="fr-FR"/>
          </w:rPr>
          <w:tab/>
        </w:r>
        <w:r w:rsidR="00071C00" w:rsidRPr="009B7C36">
          <w:rPr>
            <w:rStyle w:val="Lienhypertexte"/>
          </w:rPr>
          <w:t>Acronymes</w:t>
        </w:r>
        <w:r w:rsidR="00071C00">
          <w:rPr>
            <w:webHidden/>
          </w:rPr>
          <w:tab/>
        </w:r>
        <w:r w:rsidR="00071C00">
          <w:rPr>
            <w:webHidden/>
          </w:rPr>
          <w:fldChar w:fldCharType="begin"/>
        </w:r>
        <w:r w:rsidR="00071C00">
          <w:rPr>
            <w:webHidden/>
          </w:rPr>
          <w:instrText xml:space="preserve"> PAGEREF _Toc473735874 \h </w:instrText>
        </w:r>
        <w:r w:rsidR="00071C00">
          <w:rPr>
            <w:webHidden/>
          </w:rPr>
        </w:r>
        <w:r w:rsidR="00071C00">
          <w:rPr>
            <w:webHidden/>
          </w:rPr>
          <w:fldChar w:fldCharType="separate"/>
        </w:r>
        <w:r w:rsidR="00071C00">
          <w:rPr>
            <w:webHidden/>
          </w:rPr>
          <w:t>5</w:t>
        </w:r>
        <w:r w:rsidR="00071C00">
          <w:rPr>
            <w:webHidden/>
          </w:rPr>
          <w:fldChar w:fldCharType="end"/>
        </w:r>
      </w:hyperlink>
    </w:p>
    <w:p w:rsidR="00071C00" w:rsidRDefault="004C6577" w:rsidP="00071C00">
      <w:pPr>
        <w:pStyle w:val="TM2"/>
        <w:tabs>
          <w:tab w:val="left" w:pos="800"/>
          <w:tab w:val="right" w:leader="dot" w:pos="10195"/>
        </w:tabs>
        <w:rPr>
          <w:rFonts w:eastAsiaTheme="minorEastAsia"/>
          <w:lang w:eastAsia="fr-FR"/>
        </w:rPr>
      </w:pPr>
      <w:hyperlink w:anchor="_Toc473735875" w:history="1">
        <w:r w:rsidR="00071C00" w:rsidRPr="009B7C36">
          <w:rPr>
            <w:rStyle w:val="Lienhypertexte"/>
            <w14:scene3d>
              <w14:camera w14:prst="orthographicFront"/>
              <w14:lightRig w14:rig="threePt" w14:dir="t">
                <w14:rot w14:lat="0" w14:lon="0" w14:rev="0"/>
              </w14:lightRig>
            </w14:scene3d>
          </w:rPr>
          <w:t>3.4</w:t>
        </w:r>
        <w:r w:rsidR="00071C00">
          <w:rPr>
            <w:rFonts w:eastAsiaTheme="minorEastAsia"/>
            <w:lang w:eastAsia="fr-FR"/>
          </w:rPr>
          <w:tab/>
        </w:r>
        <w:r w:rsidR="00071C00" w:rsidRPr="009B7C36">
          <w:rPr>
            <w:rStyle w:val="Lienhypertexte"/>
          </w:rPr>
          <w:t>Définitions</w:t>
        </w:r>
        <w:r w:rsidR="00071C00">
          <w:rPr>
            <w:webHidden/>
          </w:rPr>
          <w:tab/>
        </w:r>
        <w:r w:rsidR="00071C00">
          <w:rPr>
            <w:webHidden/>
          </w:rPr>
          <w:fldChar w:fldCharType="begin"/>
        </w:r>
        <w:r w:rsidR="00071C00">
          <w:rPr>
            <w:webHidden/>
          </w:rPr>
          <w:instrText xml:space="preserve"> PAGEREF _Toc473735875 \h </w:instrText>
        </w:r>
        <w:r w:rsidR="00071C00">
          <w:rPr>
            <w:webHidden/>
          </w:rPr>
        </w:r>
        <w:r w:rsidR="00071C00">
          <w:rPr>
            <w:webHidden/>
          </w:rPr>
          <w:fldChar w:fldCharType="separate"/>
        </w:r>
        <w:r w:rsidR="00071C00">
          <w:rPr>
            <w:webHidden/>
          </w:rPr>
          <w:t>5</w:t>
        </w:r>
        <w:r w:rsidR="00071C00">
          <w:rPr>
            <w:webHidden/>
          </w:rPr>
          <w:fldChar w:fldCharType="end"/>
        </w:r>
      </w:hyperlink>
    </w:p>
    <w:p w:rsidR="00071C00" w:rsidRDefault="004C6577" w:rsidP="00071C00">
      <w:pPr>
        <w:pStyle w:val="TM1"/>
        <w:tabs>
          <w:tab w:val="left" w:pos="400"/>
          <w:tab w:val="right" w:leader="dot" w:pos="10195"/>
        </w:tabs>
      </w:pPr>
      <w:hyperlink w:anchor="_Toc473735876" w:history="1">
        <w:r w:rsidR="00071C00" w:rsidRPr="009B7C36">
          <w:rPr>
            <w:rStyle w:val="Lienhypertexte"/>
          </w:rPr>
          <w:t>4</w:t>
        </w:r>
        <w:r w:rsidR="00071C00">
          <w:tab/>
        </w:r>
        <w:r w:rsidR="00071C00" w:rsidRPr="009B7C36">
          <w:rPr>
            <w:rStyle w:val="Lienhypertexte"/>
          </w:rPr>
          <w:t>Referentiel Technique</w:t>
        </w:r>
        <w:r w:rsidR="00071C00">
          <w:rPr>
            <w:webHidden/>
          </w:rPr>
          <w:tab/>
        </w:r>
        <w:r w:rsidR="00071C00">
          <w:rPr>
            <w:webHidden/>
          </w:rPr>
          <w:fldChar w:fldCharType="begin"/>
        </w:r>
        <w:r w:rsidR="00071C00">
          <w:rPr>
            <w:webHidden/>
          </w:rPr>
          <w:instrText xml:space="preserve"> PAGEREF _Toc473735876 \h </w:instrText>
        </w:r>
        <w:r w:rsidR="00071C00">
          <w:rPr>
            <w:webHidden/>
          </w:rPr>
        </w:r>
        <w:r w:rsidR="00071C00">
          <w:rPr>
            <w:webHidden/>
          </w:rPr>
          <w:fldChar w:fldCharType="separate"/>
        </w:r>
        <w:r w:rsidR="00071C00">
          <w:rPr>
            <w:webHidden/>
          </w:rPr>
          <w:t>6</w:t>
        </w:r>
        <w:r w:rsidR="00071C00">
          <w:rPr>
            <w:webHidden/>
          </w:rPr>
          <w:fldChar w:fldCharType="end"/>
        </w:r>
      </w:hyperlink>
    </w:p>
    <w:p w:rsidR="00071C00" w:rsidRDefault="004C6577" w:rsidP="00071C00">
      <w:pPr>
        <w:pStyle w:val="TM2"/>
        <w:tabs>
          <w:tab w:val="left" w:pos="800"/>
          <w:tab w:val="right" w:leader="dot" w:pos="10195"/>
        </w:tabs>
        <w:rPr>
          <w:rFonts w:eastAsiaTheme="minorEastAsia"/>
          <w:lang w:eastAsia="fr-FR"/>
        </w:rPr>
      </w:pPr>
      <w:hyperlink w:anchor="_Toc473735877" w:history="1">
        <w:r w:rsidR="00071C00" w:rsidRPr="009B7C36">
          <w:rPr>
            <w:rStyle w:val="Lienhypertexte"/>
            <w14:scene3d>
              <w14:camera w14:prst="orthographicFront"/>
              <w14:lightRig w14:rig="threePt" w14:dir="t">
                <w14:rot w14:lat="0" w14:lon="0" w14:rev="0"/>
              </w14:lightRig>
            </w14:scene3d>
          </w:rPr>
          <w:t>4.1</w:t>
        </w:r>
        <w:r w:rsidR="00071C00">
          <w:rPr>
            <w:rFonts w:eastAsiaTheme="minorEastAsia"/>
            <w:lang w:eastAsia="fr-FR"/>
          </w:rPr>
          <w:tab/>
        </w:r>
        <w:r w:rsidR="00071C00" w:rsidRPr="009B7C36">
          <w:rPr>
            <w:rStyle w:val="Lienhypertexte"/>
          </w:rPr>
          <w:t>Liste de Composants</w:t>
        </w:r>
        <w:r w:rsidR="00071C00">
          <w:rPr>
            <w:webHidden/>
          </w:rPr>
          <w:tab/>
        </w:r>
        <w:r w:rsidR="00071C00">
          <w:rPr>
            <w:webHidden/>
          </w:rPr>
          <w:fldChar w:fldCharType="begin"/>
        </w:r>
        <w:r w:rsidR="00071C00">
          <w:rPr>
            <w:webHidden/>
          </w:rPr>
          <w:instrText xml:space="preserve"> PAGEREF _Toc473735877 \h </w:instrText>
        </w:r>
        <w:r w:rsidR="00071C00">
          <w:rPr>
            <w:webHidden/>
          </w:rPr>
        </w:r>
        <w:r w:rsidR="00071C00">
          <w:rPr>
            <w:webHidden/>
          </w:rPr>
          <w:fldChar w:fldCharType="separate"/>
        </w:r>
        <w:r w:rsidR="00071C00">
          <w:rPr>
            <w:webHidden/>
          </w:rPr>
          <w:t>6</w:t>
        </w:r>
        <w:r w:rsidR="00071C00">
          <w:rPr>
            <w:webHidden/>
          </w:rPr>
          <w:fldChar w:fldCharType="end"/>
        </w:r>
      </w:hyperlink>
    </w:p>
    <w:p w:rsidR="00071C00" w:rsidRDefault="004C6577" w:rsidP="00071C00">
      <w:pPr>
        <w:pStyle w:val="TM1"/>
        <w:tabs>
          <w:tab w:val="left" w:pos="400"/>
          <w:tab w:val="right" w:leader="dot" w:pos="10195"/>
        </w:tabs>
      </w:pPr>
      <w:hyperlink w:anchor="_Toc473735878" w:history="1">
        <w:r w:rsidR="00071C00" w:rsidRPr="009B7C36">
          <w:rPr>
            <w:rStyle w:val="Lienhypertexte"/>
          </w:rPr>
          <w:t>5</w:t>
        </w:r>
        <w:r w:rsidR="00071C00">
          <w:tab/>
        </w:r>
        <w:r w:rsidR="00071C00" w:rsidRPr="009B7C36">
          <w:rPr>
            <w:rStyle w:val="Lienhypertexte"/>
          </w:rPr>
          <w:t>Procédures d’installation</w:t>
        </w:r>
        <w:r w:rsidR="00071C00">
          <w:rPr>
            <w:webHidden/>
          </w:rPr>
          <w:tab/>
        </w:r>
        <w:r w:rsidR="00071C00">
          <w:rPr>
            <w:webHidden/>
          </w:rPr>
          <w:fldChar w:fldCharType="begin"/>
        </w:r>
        <w:r w:rsidR="00071C00">
          <w:rPr>
            <w:webHidden/>
          </w:rPr>
          <w:instrText xml:space="preserve"> PAGEREF _Toc473735878 \h </w:instrText>
        </w:r>
        <w:r w:rsidR="00071C00">
          <w:rPr>
            <w:webHidden/>
          </w:rPr>
        </w:r>
        <w:r w:rsidR="00071C00">
          <w:rPr>
            <w:webHidden/>
          </w:rPr>
          <w:fldChar w:fldCharType="separate"/>
        </w:r>
        <w:r w:rsidR="00071C00">
          <w:rPr>
            <w:webHidden/>
          </w:rPr>
          <w:t>7</w:t>
        </w:r>
        <w:r w:rsidR="00071C00">
          <w:rPr>
            <w:webHidden/>
          </w:rPr>
          <w:fldChar w:fldCharType="end"/>
        </w:r>
      </w:hyperlink>
    </w:p>
    <w:p w:rsidR="00071C00" w:rsidRDefault="004C6577" w:rsidP="00071C00">
      <w:pPr>
        <w:pStyle w:val="TM2"/>
        <w:tabs>
          <w:tab w:val="left" w:pos="800"/>
          <w:tab w:val="right" w:leader="dot" w:pos="10195"/>
        </w:tabs>
        <w:rPr>
          <w:rFonts w:eastAsiaTheme="minorEastAsia"/>
          <w:lang w:eastAsia="fr-FR"/>
        </w:rPr>
      </w:pPr>
      <w:hyperlink w:anchor="_Toc473735879" w:history="1">
        <w:r w:rsidR="00071C00" w:rsidRPr="009B7C36">
          <w:rPr>
            <w:rStyle w:val="Lienhypertexte"/>
            <w14:scene3d>
              <w14:camera w14:prst="orthographicFront"/>
              <w14:lightRig w14:rig="threePt" w14:dir="t">
                <w14:rot w14:lat="0" w14:lon="0" w14:rev="0"/>
              </w14:lightRig>
            </w14:scene3d>
          </w:rPr>
          <w:t>5.1</w:t>
        </w:r>
        <w:r w:rsidR="00071C00">
          <w:rPr>
            <w:rFonts w:eastAsiaTheme="minorEastAsia"/>
            <w:lang w:eastAsia="fr-FR"/>
          </w:rPr>
          <w:tab/>
        </w:r>
        <w:r w:rsidR="00071C00" w:rsidRPr="009B7C36">
          <w:rPr>
            <w:rStyle w:val="Lienhypertexte"/>
          </w:rPr>
          <w:t>Logger</w:t>
        </w:r>
        <w:r w:rsidR="00071C00">
          <w:rPr>
            <w:webHidden/>
          </w:rPr>
          <w:tab/>
        </w:r>
        <w:r w:rsidR="00071C00">
          <w:rPr>
            <w:webHidden/>
          </w:rPr>
          <w:fldChar w:fldCharType="begin"/>
        </w:r>
        <w:r w:rsidR="00071C00">
          <w:rPr>
            <w:webHidden/>
          </w:rPr>
          <w:instrText xml:space="preserve"> PAGEREF _Toc473735879 \h </w:instrText>
        </w:r>
        <w:r w:rsidR="00071C00">
          <w:rPr>
            <w:webHidden/>
          </w:rPr>
        </w:r>
        <w:r w:rsidR="00071C00">
          <w:rPr>
            <w:webHidden/>
          </w:rPr>
          <w:fldChar w:fldCharType="separate"/>
        </w:r>
        <w:r w:rsidR="00071C00">
          <w:rPr>
            <w:webHidden/>
          </w:rPr>
          <w:t>7</w:t>
        </w:r>
        <w:r w:rsidR="00071C00">
          <w:rPr>
            <w:webHidden/>
          </w:rPr>
          <w:fldChar w:fldCharType="end"/>
        </w:r>
      </w:hyperlink>
    </w:p>
    <w:p w:rsidR="00071C00" w:rsidRDefault="004C6577" w:rsidP="00071C00">
      <w:pPr>
        <w:pStyle w:val="TM3"/>
        <w:tabs>
          <w:tab w:val="left" w:pos="1200"/>
          <w:tab w:val="right" w:leader="dot" w:pos="10195"/>
        </w:tabs>
        <w:rPr>
          <w:rFonts w:eastAsiaTheme="minorEastAsia"/>
          <w:lang w:eastAsia="fr-FR"/>
        </w:rPr>
      </w:pPr>
      <w:hyperlink w:anchor="_Toc473735880" w:history="1">
        <w:r w:rsidR="00071C00" w:rsidRPr="009B7C36">
          <w:rPr>
            <w:rStyle w:val="Lienhypertexte"/>
          </w:rPr>
          <w:t>5.1.1</w:t>
        </w:r>
        <w:r w:rsidR="00071C00">
          <w:rPr>
            <w:rFonts w:eastAsiaTheme="minorEastAsia"/>
            <w:lang w:eastAsia="fr-FR"/>
          </w:rPr>
          <w:tab/>
        </w:r>
        <w:r w:rsidR="00071C00" w:rsidRPr="009B7C36">
          <w:rPr>
            <w:rStyle w:val="Lienhypertexte"/>
          </w:rPr>
          <w:t>Pré-requis</w:t>
        </w:r>
        <w:r w:rsidR="00071C00">
          <w:rPr>
            <w:webHidden/>
          </w:rPr>
          <w:tab/>
        </w:r>
        <w:r w:rsidR="00071C00">
          <w:rPr>
            <w:webHidden/>
          </w:rPr>
          <w:fldChar w:fldCharType="begin"/>
        </w:r>
        <w:r w:rsidR="00071C00">
          <w:rPr>
            <w:webHidden/>
          </w:rPr>
          <w:instrText xml:space="preserve"> PAGEREF _Toc473735880 \h </w:instrText>
        </w:r>
        <w:r w:rsidR="00071C00">
          <w:rPr>
            <w:webHidden/>
          </w:rPr>
        </w:r>
        <w:r w:rsidR="00071C00">
          <w:rPr>
            <w:webHidden/>
          </w:rPr>
          <w:fldChar w:fldCharType="separate"/>
        </w:r>
        <w:r w:rsidR="00071C00">
          <w:rPr>
            <w:webHidden/>
          </w:rPr>
          <w:t>7</w:t>
        </w:r>
        <w:r w:rsidR="00071C00">
          <w:rPr>
            <w:webHidden/>
          </w:rPr>
          <w:fldChar w:fldCharType="end"/>
        </w:r>
      </w:hyperlink>
    </w:p>
    <w:p w:rsidR="00071C00" w:rsidRDefault="004C6577" w:rsidP="00071C00">
      <w:pPr>
        <w:pStyle w:val="TM3"/>
        <w:tabs>
          <w:tab w:val="left" w:pos="1200"/>
          <w:tab w:val="right" w:leader="dot" w:pos="10195"/>
        </w:tabs>
        <w:rPr>
          <w:rFonts w:eastAsiaTheme="minorEastAsia"/>
          <w:lang w:eastAsia="fr-FR"/>
        </w:rPr>
      </w:pPr>
      <w:hyperlink w:anchor="_Toc473735881" w:history="1">
        <w:r w:rsidR="00071C00" w:rsidRPr="009B7C36">
          <w:rPr>
            <w:rStyle w:val="Lienhypertexte"/>
          </w:rPr>
          <w:t>5.1.2</w:t>
        </w:r>
        <w:r w:rsidR="00071C00">
          <w:rPr>
            <w:rFonts w:eastAsiaTheme="minorEastAsia"/>
            <w:lang w:eastAsia="fr-FR"/>
          </w:rPr>
          <w:tab/>
        </w:r>
        <w:r w:rsidR="00071C00" w:rsidRPr="009B7C36">
          <w:rPr>
            <w:rStyle w:val="Lienhypertexte"/>
          </w:rPr>
          <w:t>Processus d’installation manuel : Logger</w:t>
        </w:r>
        <w:r w:rsidR="00071C00">
          <w:rPr>
            <w:webHidden/>
          </w:rPr>
          <w:tab/>
        </w:r>
        <w:r w:rsidR="00071C00">
          <w:rPr>
            <w:webHidden/>
          </w:rPr>
          <w:fldChar w:fldCharType="begin"/>
        </w:r>
        <w:r w:rsidR="00071C00">
          <w:rPr>
            <w:webHidden/>
          </w:rPr>
          <w:instrText xml:space="preserve"> PAGEREF _Toc473735881 \h </w:instrText>
        </w:r>
        <w:r w:rsidR="00071C00">
          <w:rPr>
            <w:webHidden/>
          </w:rPr>
        </w:r>
        <w:r w:rsidR="00071C00">
          <w:rPr>
            <w:webHidden/>
          </w:rPr>
          <w:fldChar w:fldCharType="separate"/>
        </w:r>
        <w:r w:rsidR="00071C00">
          <w:rPr>
            <w:webHidden/>
          </w:rPr>
          <w:t>7</w:t>
        </w:r>
        <w:r w:rsidR="00071C00">
          <w:rPr>
            <w:webHidden/>
          </w:rPr>
          <w:fldChar w:fldCharType="end"/>
        </w:r>
      </w:hyperlink>
    </w:p>
    <w:p w:rsidR="00071C00" w:rsidRDefault="004C6577" w:rsidP="00071C00">
      <w:pPr>
        <w:pStyle w:val="TM4"/>
        <w:tabs>
          <w:tab w:val="left" w:pos="1600"/>
          <w:tab w:val="right" w:leader="dot" w:pos="10195"/>
        </w:tabs>
        <w:rPr>
          <w:rFonts w:eastAsiaTheme="minorEastAsia" w:cstheme="minorBidi"/>
        </w:rPr>
      </w:pPr>
      <w:hyperlink w:anchor="_Toc473735882" w:history="1">
        <w:r w:rsidR="00071C00" w:rsidRPr="009B7C36">
          <w:rPr>
            <w:rStyle w:val="Lienhypertexte"/>
            <w14:scene3d>
              <w14:camera w14:prst="orthographicFront"/>
              <w14:lightRig w14:rig="threePt" w14:dir="t">
                <w14:rot w14:lat="0" w14:lon="0" w14:rev="0"/>
              </w14:lightRig>
            </w14:scene3d>
          </w:rPr>
          <w:t>5.1.2.1</w:t>
        </w:r>
        <w:r w:rsidR="00071C00">
          <w:rPr>
            <w:rFonts w:eastAsiaTheme="minorEastAsia" w:cstheme="minorBidi"/>
          </w:rPr>
          <w:tab/>
        </w:r>
        <w:r w:rsidR="00071C00" w:rsidRPr="009B7C36">
          <w:rPr>
            <w:rStyle w:val="Lienhypertexte"/>
          </w:rPr>
          <w:t>Création répertoire &amp; ajout user</w:t>
        </w:r>
        <w:r w:rsidR="00071C00">
          <w:rPr>
            <w:webHidden/>
          </w:rPr>
          <w:tab/>
        </w:r>
        <w:r w:rsidR="00071C00">
          <w:rPr>
            <w:webHidden/>
          </w:rPr>
          <w:fldChar w:fldCharType="begin"/>
        </w:r>
        <w:r w:rsidR="00071C00">
          <w:rPr>
            <w:webHidden/>
          </w:rPr>
          <w:instrText xml:space="preserve"> PAGEREF _Toc473735882 \h </w:instrText>
        </w:r>
        <w:r w:rsidR="00071C00">
          <w:rPr>
            <w:webHidden/>
          </w:rPr>
        </w:r>
        <w:r w:rsidR="00071C00">
          <w:rPr>
            <w:webHidden/>
          </w:rPr>
          <w:fldChar w:fldCharType="separate"/>
        </w:r>
        <w:r w:rsidR="00071C00">
          <w:rPr>
            <w:webHidden/>
          </w:rPr>
          <w:t>7</w:t>
        </w:r>
        <w:r w:rsidR="00071C00">
          <w:rPr>
            <w:webHidden/>
          </w:rPr>
          <w:fldChar w:fldCharType="end"/>
        </w:r>
      </w:hyperlink>
    </w:p>
    <w:p w:rsidR="00071C00" w:rsidRDefault="004C6577" w:rsidP="00071C00">
      <w:pPr>
        <w:pStyle w:val="TM4"/>
        <w:tabs>
          <w:tab w:val="left" w:pos="1600"/>
          <w:tab w:val="right" w:leader="dot" w:pos="10195"/>
        </w:tabs>
        <w:rPr>
          <w:rFonts w:eastAsiaTheme="minorEastAsia" w:cstheme="minorBidi"/>
        </w:rPr>
      </w:pPr>
      <w:hyperlink w:anchor="_Toc473735883" w:history="1">
        <w:r w:rsidR="00071C00" w:rsidRPr="009B7C36">
          <w:rPr>
            <w:rStyle w:val="Lienhypertexte"/>
            <w14:scene3d>
              <w14:camera w14:prst="orthographicFront"/>
              <w14:lightRig w14:rig="threePt" w14:dir="t">
                <w14:rot w14:lat="0" w14:lon="0" w14:rev="0"/>
              </w14:lightRig>
            </w14:scene3d>
          </w:rPr>
          <w:t>5.1.2.2</w:t>
        </w:r>
        <w:r w:rsidR="00071C00">
          <w:rPr>
            <w:rFonts w:eastAsiaTheme="minorEastAsia" w:cstheme="minorBidi"/>
          </w:rPr>
          <w:tab/>
        </w:r>
        <w:r w:rsidR="00071C00" w:rsidRPr="009B7C36">
          <w:rPr>
            <w:rStyle w:val="Lienhypertexte"/>
          </w:rPr>
          <w:t>Limites du processeur</w:t>
        </w:r>
        <w:r w:rsidR="00071C00">
          <w:rPr>
            <w:webHidden/>
          </w:rPr>
          <w:tab/>
        </w:r>
        <w:r w:rsidR="00071C00">
          <w:rPr>
            <w:webHidden/>
          </w:rPr>
          <w:fldChar w:fldCharType="begin"/>
        </w:r>
        <w:r w:rsidR="00071C00">
          <w:rPr>
            <w:webHidden/>
          </w:rPr>
          <w:instrText xml:space="preserve"> PAGEREF _Toc473735883 \h </w:instrText>
        </w:r>
        <w:r w:rsidR="00071C00">
          <w:rPr>
            <w:webHidden/>
          </w:rPr>
        </w:r>
        <w:r w:rsidR="00071C00">
          <w:rPr>
            <w:webHidden/>
          </w:rPr>
          <w:fldChar w:fldCharType="separate"/>
        </w:r>
        <w:r w:rsidR="00071C00">
          <w:rPr>
            <w:webHidden/>
          </w:rPr>
          <w:t>7</w:t>
        </w:r>
        <w:r w:rsidR="00071C00">
          <w:rPr>
            <w:webHidden/>
          </w:rPr>
          <w:fldChar w:fldCharType="end"/>
        </w:r>
      </w:hyperlink>
    </w:p>
    <w:p w:rsidR="00071C00" w:rsidRDefault="004C6577" w:rsidP="00071C00">
      <w:pPr>
        <w:pStyle w:val="TM4"/>
        <w:tabs>
          <w:tab w:val="left" w:pos="1600"/>
          <w:tab w:val="right" w:leader="dot" w:pos="10195"/>
        </w:tabs>
        <w:rPr>
          <w:rFonts w:eastAsiaTheme="minorEastAsia" w:cstheme="minorBidi"/>
        </w:rPr>
      </w:pPr>
      <w:hyperlink w:anchor="_Toc473735884" w:history="1">
        <w:r w:rsidR="00071C00" w:rsidRPr="009B7C36">
          <w:rPr>
            <w:rStyle w:val="Lienhypertexte"/>
            <w14:scene3d>
              <w14:camera w14:prst="orthographicFront"/>
              <w14:lightRig w14:rig="threePt" w14:dir="t">
                <w14:rot w14:lat="0" w14:lon="0" w14:rev="0"/>
              </w14:lightRig>
            </w14:scene3d>
          </w:rPr>
          <w:t>5.1.2.3</w:t>
        </w:r>
        <w:r w:rsidR="00071C00">
          <w:rPr>
            <w:rFonts w:eastAsiaTheme="minorEastAsia" w:cstheme="minorBidi"/>
          </w:rPr>
          <w:tab/>
        </w:r>
        <w:r w:rsidR="00071C00" w:rsidRPr="009B7C36">
          <w:rPr>
            <w:rStyle w:val="Lienhypertexte"/>
          </w:rPr>
          <w:t>Lancement de l’Installation</w:t>
        </w:r>
        <w:r w:rsidR="00071C00">
          <w:rPr>
            <w:webHidden/>
          </w:rPr>
          <w:tab/>
        </w:r>
        <w:r w:rsidR="00071C00">
          <w:rPr>
            <w:webHidden/>
          </w:rPr>
          <w:fldChar w:fldCharType="begin"/>
        </w:r>
        <w:r w:rsidR="00071C00">
          <w:rPr>
            <w:webHidden/>
          </w:rPr>
          <w:instrText xml:space="preserve"> PAGEREF _Toc473735884 \h </w:instrText>
        </w:r>
        <w:r w:rsidR="00071C00">
          <w:rPr>
            <w:webHidden/>
          </w:rPr>
        </w:r>
        <w:r w:rsidR="00071C00">
          <w:rPr>
            <w:webHidden/>
          </w:rPr>
          <w:fldChar w:fldCharType="separate"/>
        </w:r>
        <w:r w:rsidR="00071C00">
          <w:rPr>
            <w:webHidden/>
          </w:rPr>
          <w:t>7</w:t>
        </w:r>
        <w:r w:rsidR="00071C00">
          <w:rPr>
            <w:webHidden/>
          </w:rPr>
          <w:fldChar w:fldCharType="end"/>
        </w:r>
      </w:hyperlink>
    </w:p>
    <w:p w:rsidR="00071C00" w:rsidRDefault="004C6577" w:rsidP="00071C00">
      <w:pPr>
        <w:pStyle w:val="TM4"/>
        <w:tabs>
          <w:tab w:val="left" w:pos="1600"/>
          <w:tab w:val="right" w:leader="dot" w:pos="10195"/>
        </w:tabs>
        <w:rPr>
          <w:rFonts w:eastAsiaTheme="minorEastAsia" w:cstheme="minorBidi"/>
        </w:rPr>
      </w:pPr>
      <w:hyperlink w:anchor="_Toc473735885" w:history="1">
        <w:r w:rsidR="00071C00" w:rsidRPr="009B7C36">
          <w:rPr>
            <w:rStyle w:val="Lienhypertexte"/>
            <w:lang w:val="en-US"/>
            <w14:scene3d>
              <w14:camera w14:prst="orthographicFront"/>
              <w14:lightRig w14:rig="threePt" w14:dir="t">
                <w14:rot w14:lat="0" w14:lon="0" w14:rev="0"/>
              </w14:lightRig>
            </w14:scene3d>
          </w:rPr>
          <w:t>5.1.2.4</w:t>
        </w:r>
        <w:r w:rsidR="00071C00">
          <w:rPr>
            <w:rFonts w:eastAsiaTheme="minorEastAsia" w:cstheme="minorBidi"/>
          </w:rPr>
          <w:tab/>
        </w:r>
        <w:r w:rsidR="00071C00" w:rsidRPr="009B7C36">
          <w:rPr>
            <w:rStyle w:val="Lienhypertexte"/>
            <w:lang w:val="en-US"/>
          </w:rPr>
          <w:t>Définition du répertoire d’installation</w:t>
        </w:r>
        <w:r w:rsidR="00071C00">
          <w:rPr>
            <w:webHidden/>
          </w:rPr>
          <w:tab/>
        </w:r>
        <w:r w:rsidR="00071C00">
          <w:rPr>
            <w:webHidden/>
          </w:rPr>
          <w:fldChar w:fldCharType="begin"/>
        </w:r>
        <w:r w:rsidR="00071C00">
          <w:rPr>
            <w:webHidden/>
          </w:rPr>
          <w:instrText xml:space="preserve"> PAGEREF _Toc473735885 \h </w:instrText>
        </w:r>
        <w:r w:rsidR="00071C00">
          <w:rPr>
            <w:webHidden/>
          </w:rPr>
        </w:r>
        <w:r w:rsidR="00071C00">
          <w:rPr>
            <w:webHidden/>
          </w:rPr>
          <w:fldChar w:fldCharType="separate"/>
        </w:r>
        <w:r w:rsidR="00071C00">
          <w:rPr>
            <w:webHidden/>
          </w:rPr>
          <w:t>8</w:t>
        </w:r>
        <w:r w:rsidR="00071C00">
          <w:rPr>
            <w:webHidden/>
          </w:rPr>
          <w:fldChar w:fldCharType="end"/>
        </w:r>
      </w:hyperlink>
    </w:p>
    <w:p w:rsidR="00071C00" w:rsidRDefault="004C6577" w:rsidP="00071C00">
      <w:pPr>
        <w:pStyle w:val="TM4"/>
        <w:tabs>
          <w:tab w:val="left" w:pos="1600"/>
          <w:tab w:val="right" w:leader="dot" w:pos="10195"/>
        </w:tabs>
        <w:rPr>
          <w:rFonts w:eastAsiaTheme="minorEastAsia" w:cstheme="minorBidi"/>
        </w:rPr>
      </w:pPr>
      <w:hyperlink w:anchor="_Toc473735886" w:history="1">
        <w:r w:rsidR="00071C00" w:rsidRPr="009B7C36">
          <w:rPr>
            <w:rStyle w:val="Lienhypertexte"/>
            <w14:scene3d>
              <w14:camera w14:prst="orthographicFront"/>
              <w14:lightRig w14:rig="threePt" w14:dir="t">
                <w14:rot w14:lat="0" w14:lon="0" w14:rev="0"/>
              </w14:lightRig>
            </w14:scene3d>
          </w:rPr>
          <w:t>5.1.2.5</w:t>
        </w:r>
        <w:r w:rsidR="00071C00">
          <w:rPr>
            <w:rFonts w:eastAsiaTheme="minorEastAsia" w:cstheme="minorBidi"/>
          </w:rPr>
          <w:tab/>
        </w:r>
        <w:r w:rsidR="00071C00" w:rsidRPr="009B7C36">
          <w:rPr>
            <w:rStyle w:val="Lienhypertexte"/>
          </w:rPr>
          <w:t>Configurer arcsight en tant que service</w:t>
        </w:r>
        <w:r w:rsidR="00071C00">
          <w:rPr>
            <w:webHidden/>
          </w:rPr>
          <w:tab/>
        </w:r>
        <w:r w:rsidR="00071C00">
          <w:rPr>
            <w:webHidden/>
          </w:rPr>
          <w:fldChar w:fldCharType="begin"/>
        </w:r>
        <w:r w:rsidR="00071C00">
          <w:rPr>
            <w:webHidden/>
          </w:rPr>
          <w:instrText xml:space="preserve"> PAGEREF _Toc473735886 \h </w:instrText>
        </w:r>
        <w:r w:rsidR="00071C00">
          <w:rPr>
            <w:webHidden/>
          </w:rPr>
        </w:r>
        <w:r w:rsidR="00071C00">
          <w:rPr>
            <w:webHidden/>
          </w:rPr>
          <w:fldChar w:fldCharType="separate"/>
        </w:r>
        <w:r w:rsidR="00071C00">
          <w:rPr>
            <w:webHidden/>
          </w:rPr>
          <w:t>9</w:t>
        </w:r>
        <w:r w:rsidR="00071C00">
          <w:rPr>
            <w:webHidden/>
          </w:rPr>
          <w:fldChar w:fldCharType="end"/>
        </w:r>
      </w:hyperlink>
    </w:p>
    <w:p w:rsidR="00071C00" w:rsidRDefault="004C6577" w:rsidP="00071C00">
      <w:pPr>
        <w:pStyle w:val="TM4"/>
        <w:tabs>
          <w:tab w:val="left" w:pos="1600"/>
          <w:tab w:val="right" w:leader="dot" w:pos="10195"/>
        </w:tabs>
        <w:rPr>
          <w:rFonts w:eastAsiaTheme="minorEastAsia" w:cstheme="minorBidi"/>
        </w:rPr>
      </w:pPr>
      <w:hyperlink w:anchor="_Toc473735887" w:history="1">
        <w:r w:rsidR="00071C00" w:rsidRPr="009B7C36">
          <w:rPr>
            <w:rStyle w:val="Lienhypertexte"/>
            <w14:scene3d>
              <w14:camera w14:prst="orthographicFront"/>
              <w14:lightRig w14:rig="threePt" w14:dir="t">
                <w14:rot w14:lat="0" w14:lon="0" w14:rev="0"/>
              </w14:lightRig>
            </w14:scene3d>
          </w:rPr>
          <w:t>5.1.2.6</w:t>
        </w:r>
        <w:r w:rsidR="00071C00">
          <w:rPr>
            <w:rFonts w:eastAsiaTheme="minorEastAsia" w:cstheme="minorBidi"/>
          </w:rPr>
          <w:tab/>
        </w:r>
        <w:r w:rsidR="00071C00" w:rsidRPr="009B7C36">
          <w:rPr>
            <w:rStyle w:val="Lienhypertexte"/>
          </w:rPr>
          <w:t>Choix de la langue</w:t>
        </w:r>
        <w:r w:rsidR="00071C00">
          <w:rPr>
            <w:webHidden/>
          </w:rPr>
          <w:tab/>
        </w:r>
        <w:r w:rsidR="00071C00">
          <w:rPr>
            <w:webHidden/>
          </w:rPr>
          <w:fldChar w:fldCharType="begin"/>
        </w:r>
        <w:r w:rsidR="00071C00">
          <w:rPr>
            <w:webHidden/>
          </w:rPr>
          <w:instrText xml:space="preserve"> PAGEREF _Toc473735887 \h </w:instrText>
        </w:r>
        <w:r w:rsidR="00071C00">
          <w:rPr>
            <w:webHidden/>
          </w:rPr>
        </w:r>
        <w:r w:rsidR="00071C00">
          <w:rPr>
            <w:webHidden/>
          </w:rPr>
          <w:fldChar w:fldCharType="separate"/>
        </w:r>
        <w:r w:rsidR="00071C00">
          <w:rPr>
            <w:webHidden/>
          </w:rPr>
          <w:t>9</w:t>
        </w:r>
        <w:r w:rsidR="00071C00">
          <w:rPr>
            <w:webHidden/>
          </w:rPr>
          <w:fldChar w:fldCharType="end"/>
        </w:r>
      </w:hyperlink>
    </w:p>
    <w:p w:rsidR="00071C00" w:rsidRDefault="004C6577" w:rsidP="00071C00">
      <w:pPr>
        <w:pStyle w:val="TM4"/>
        <w:tabs>
          <w:tab w:val="left" w:pos="1600"/>
          <w:tab w:val="right" w:leader="dot" w:pos="10195"/>
        </w:tabs>
        <w:rPr>
          <w:rFonts w:eastAsiaTheme="minorEastAsia" w:cstheme="minorBidi"/>
        </w:rPr>
      </w:pPr>
      <w:hyperlink w:anchor="_Toc473735888" w:history="1">
        <w:r w:rsidR="00071C00" w:rsidRPr="009B7C36">
          <w:rPr>
            <w:rStyle w:val="Lienhypertexte"/>
            <w14:scene3d>
              <w14:camera w14:prst="orthographicFront"/>
              <w14:lightRig w14:rig="threePt" w14:dir="t">
                <w14:rot w14:lat="0" w14:lon="0" w14:rev="0"/>
              </w14:lightRig>
            </w14:scene3d>
          </w:rPr>
          <w:t>5.1.2.7</w:t>
        </w:r>
        <w:r w:rsidR="00071C00">
          <w:rPr>
            <w:rFonts w:eastAsiaTheme="minorEastAsia" w:cstheme="minorBidi"/>
          </w:rPr>
          <w:tab/>
        </w:r>
        <w:r w:rsidR="00071C00" w:rsidRPr="009B7C36">
          <w:rPr>
            <w:rStyle w:val="Lienhypertexte"/>
          </w:rPr>
          <w:t>Licence</w:t>
        </w:r>
        <w:r w:rsidR="00071C00">
          <w:rPr>
            <w:webHidden/>
          </w:rPr>
          <w:tab/>
        </w:r>
        <w:r w:rsidR="00071C00">
          <w:rPr>
            <w:webHidden/>
          </w:rPr>
          <w:fldChar w:fldCharType="begin"/>
        </w:r>
        <w:r w:rsidR="00071C00">
          <w:rPr>
            <w:webHidden/>
          </w:rPr>
          <w:instrText xml:space="preserve"> PAGEREF _Toc473735888 \h </w:instrText>
        </w:r>
        <w:r w:rsidR="00071C00">
          <w:rPr>
            <w:webHidden/>
          </w:rPr>
        </w:r>
        <w:r w:rsidR="00071C00">
          <w:rPr>
            <w:webHidden/>
          </w:rPr>
          <w:fldChar w:fldCharType="separate"/>
        </w:r>
        <w:r w:rsidR="00071C00">
          <w:rPr>
            <w:webHidden/>
          </w:rPr>
          <w:t>10</w:t>
        </w:r>
        <w:r w:rsidR="00071C00">
          <w:rPr>
            <w:webHidden/>
          </w:rPr>
          <w:fldChar w:fldCharType="end"/>
        </w:r>
      </w:hyperlink>
    </w:p>
    <w:p w:rsidR="00071C00" w:rsidRDefault="004C6577" w:rsidP="00071C00">
      <w:pPr>
        <w:pStyle w:val="TM4"/>
        <w:tabs>
          <w:tab w:val="left" w:pos="1600"/>
          <w:tab w:val="right" w:leader="dot" w:pos="10195"/>
        </w:tabs>
        <w:rPr>
          <w:rFonts w:eastAsiaTheme="minorEastAsia" w:cstheme="minorBidi"/>
        </w:rPr>
      </w:pPr>
      <w:hyperlink w:anchor="_Toc473735889" w:history="1">
        <w:r w:rsidR="00071C00" w:rsidRPr="009B7C36">
          <w:rPr>
            <w:rStyle w:val="Lienhypertexte"/>
            <w14:scene3d>
              <w14:camera w14:prst="orthographicFront"/>
              <w14:lightRig w14:rig="threePt" w14:dir="t">
                <w14:rot w14:lat="0" w14:lon="0" w14:rev="0"/>
              </w14:lightRig>
            </w14:scene3d>
          </w:rPr>
          <w:t>5.1.2.8</w:t>
        </w:r>
        <w:r w:rsidR="00071C00">
          <w:rPr>
            <w:rFonts w:eastAsiaTheme="minorEastAsia" w:cstheme="minorBidi"/>
          </w:rPr>
          <w:tab/>
        </w:r>
        <w:r w:rsidR="00071C00" w:rsidRPr="009B7C36">
          <w:rPr>
            <w:rStyle w:val="Lienhypertexte"/>
          </w:rPr>
          <w:t>Installation &amp; Configuration</w:t>
        </w:r>
        <w:r w:rsidR="00071C00">
          <w:rPr>
            <w:webHidden/>
          </w:rPr>
          <w:tab/>
        </w:r>
        <w:r w:rsidR="00071C00">
          <w:rPr>
            <w:webHidden/>
          </w:rPr>
          <w:fldChar w:fldCharType="begin"/>
        </w:r>
        <w:r w:rsidR="00071C00">
          <w:rPr>
            <w:webHidden/>
          </w:rPr>
          <w:instrText xml:space="preserve"> PAGEREF _Toc473735889 \h </w:instrText>
        </w:r>
        <w:r w:rsidR="00071C00">
          <w:rPr>
            <w:webHidden/>
          </w:rPr>
        </w:r>
        <w:r w:rsidR="00071C00">
          <w:rPr>
            <w:webHidden/>
          </w:rPr>
          <w:fldChar w:fldCharType="separate"/>
        </w:r>
        <w:r w:rsidR="00071C00">
          <w:rPr>
            <w:webHidden/>
          </w:rPr>
          <w:t>10</w:t>
        </w:r>
        <w:r w:rsidR="00071C00">
          <w:rPr>
            <w:webHidden/>
          </w:rPr>
          <w:fldChar w:fldCharType="end"/>
        </w:r>
      </w:hyperlink>
    </w:p>
    <w:p w:rsidR="00071C00" w:rsidRDefault="004C6577" w:rsidP="00071C00">
      <w:pPr>
        <w:pStyle w:val="TM4"/>
        <w:tabs>
          <w:tab w:val="left" w:pos="1600"/>
          <w:tab w:val="right" w:leader="dot" w:pos="10195"/>
        </w:tabs>
        <w:rPr>
          <w:rFonts w:eastAsiaTheme="minorEastAsia" w:cstheme="minorBidi"/>
        </w:rPr>
      </w:pPr>
      <w:hyperlink w:anchor="_Toc473735890" w:history="1">
        <w:r w:rsidR="00071C00" w:rsidRPr="009B7C36">
          <w:rPr>
            <w:rStyle w:val="Lienhypertexte"/>
            <w14:scene3d>
              <w14:camera w14:prst="orthographicFront"/>
              <w14:lightRig w14:rig="threePt" w14:dir="t">
                <w14:rot w14:lat="0" w14:lon="0" w14:rev="0"/>
              </w14:lightRig>
            </w14:scene3d>
          </w:rPr>
          <w:t>5.1.2.9</w:t>
        </w:r>
        <w:r w:rsidR="00071C00">
          <w:rPr>
            <w:rFonts w:eastAsiaTheme="minorEastAsia" w:cstheme="minorBidi"/>
          </w:rPr>
          <w:tab/>
        </w:r>
        <w:r w:rsidR="00071C00" w:rsidRPr="009B7C36">
          <w:rPr>
            <w:rStyle w:val="Lienhypertexte"/>
          </w:rPr>
          <w:t>Vérification de l’installation</w:t>
        </w:r>
        <w:r w:rsidR="00071C00">
          <w:rPr>
            <w:webHidden/>
          </w:rPr>
          <w:tab/>
        </w:r>
        <w:r w:rsidR="00071C00">
          <w:rPr>
            <w:webHidden/>
          </w:rPr>
          <w:fldChar w:fldCharType="begin"/>
        </w:r>
        <w:r w:rsidR="00071C00">
          <w:rPr>
            <w:webHidden/>
          </w:rPr>
          <w:instrText xml:space="preserve"> PAGEREF _Toc473735890 \h </w:instrText>
        </w:r>
        <w:r w:rsidR="00071C00">
          <w:rPr>
            <w:webHidden/>
          </w:rPr>
        </w:r>
        <w:r w:rsidR="00071C00">
          <w:rPr>
            <w:webHidden/>
          </w:rPr>
          <w:fldChar w:fldCharType="separate"/>
        </w:r>
        <w:r w:rsidR="00071C00">
          <w:rPr>
            <w:webHidden/>
          </w:rPr>
          <w:t>10</w:t>
        </w:r>
        <w:r w:rsidR="00071C00">
          <w:rPr>
            <w:webHidden/>
          </w:rPr>
          <w:fldChar w:fldCharType="end"/>
        </w:r>
      </w:hyperlink>
    </w:p>
    <w:p w:rsidR="00071C00" w:rsidRDefault="004C6577" w:rsidP="00071C00">
      <w:pPr>
        <w:pStyle w:val="TM2"/>
        <w:tabs>
          <w:tab w:val="left" w:pos="800"/>
          <w:tab w:val="right" w:leader="dot" w:pos="10195"/>
        </w:tabs>
        <w:rPr>
          <w:rFonts w:eastAsiaTheme="minorEastAsia"/>
          <w:lang w:eastAsia="fr-FR"/>
        </w:rPr>
      </w:pPr>
      <w:hyperlink w:anchor="_Toc473735891" w:history="1">
        <w:r w:rsidR="00071C00" w:rsidRPr="009B7C36">
          <w:rPr>
            <w:rStyle w:val="Lienhypertexte"/>
            <w14:scene3d>
              <w14:camera w14:prst="orthographicFront"/>
              <w14:lightRig w14:rig="threePt" w14:dir="t">
                <w14:rot w14:lat="0" w14:lon="0" w14:rev="0"/>
              </w14:lightRig>
            </w14:scene3d>
          </w:rPr>
          <w:t>5.2</w:t>
        </w:r>
        <w:r w:rsidR="00071C00">
          <w:rPr>
            <w:rFonts w:eastAsiaTheme="minorEastAsia"/>
            <w:lang w:eastAsia="fr-FR"/>
          </w:rPr>
          <w:tab/>
        </w:r>
        <w:r w:rsidR="00071C00" w:rsidRPr="009B7C36">
          <w:rPr>
            <w:rStyle w:val="Lienhypertexte"/>
          </w:rPr>
          <w:t>ArcMc</w:t>
        </w:r>
        <w:r w:rsidR="00071C00">
          <w:rPr>
            <w:webHidden/>
          </w:rPr>
          <w:tab/>
        </w:r>
        <w:r w:rsidR="00071C00">
          <w:rPr>
            <w:webHidden/>
          </w:rPr>
          <w:fldChar w:fldCharType="begin"/>
        </w:r>
        <w:r w:rsidR="00071C00">
          <w:rPr>
            <w:webHidden/>
          </w:rPr>
          <w:instrText xml:space="preserve"> PAGEREF _Toc473735891 \h </w:instrText>
        </w:r>
        <w:r w:rsidR="00071C00">
          <w:rPr>
            <w:webHidden/>
          </w:rPr>
        </w:r>
        <w:r w:rsidR="00071C00">
          <w:rPr>
            <w:webHidden/>
          </w:rPr>
          <w:fldChar w:fldCharType="separate"/>
        </w:r>
        <w:r w:rsidR="00071C00">
          <w:rPr>
            <w:webHidden/>
          </w:rPr>
          <w:t>11</w:t>
        </w:r>
        <w:r w:rsidR="00071C00">
          <w:rPr>
            <w:webHidden/>
          </w:rPr>
          <w:fldChar w:fldCharType="end"/>
        </w:r>
      </w:hyperlink>
    </w:p>
    <w:p w:rsidR="00071C00" w:rsidRDefault="004C6577" w:rsidP="00071C00">
      <w:pPr>
        <w:pStyle w:val="TM3"/>
        <w:tabs>
          <w:tab w:val="left" w:pos="1200"/>
          <w:tab w:val="right" w:leader="dot" w:pos="10195"/>
        </w:tabs>
        <w:rPr>
          <w:rFonts w:eastAsiaTheme="minorEastAsia"/>
          <w:lang w:eastAsia="fr-FR"/>
        </w:rPr>
      </w:pPr>
      <w:hyperlink w:anchor="_Toc473735892" w:history="1">
        <w:r w:rsidR="00071C00" w:rsidRPr="009B7C36">
          <w:rPr>
            <w:rStyle w:val="Lienhypertexte"/>
          </w:rPr>
          <w:t>5.2.1</w:t>
        </w:r>
        <w:r w:rsidR="00071C00">
          <w:rPr>
            <w:rFonts w:eastAsiaTheme="minorEastAsia"/>
            <w:lang w:eastAsia="fr-FR"/>
          </w:rPr>
          <w:tab/>
        </w:r>
        <w:r w:rsidR="00071C00" w:rsidRPr="009B7C36">
          <w:rPr>
            <w:rStyle w:val="Lienhypertexte"/>
          </w:rPr>
          <w:t>Pré-requis</w:t>
        </w:r>
        <w:r w:rsidR="00071C00">
          <w:rPr>
            <w:webHidden/>
          </w:rPr>
          <w:tab/>
        </w:r>
        <w:r w:rsidR="00071C00">
          <w:rPr>
            <w:webHidden/>
          </w:rPr>
          <w:fldChar w:fldCharType="begin"/>
        </w:r>
        <w:r w:rsidR="00071C00">
          <w:rPr>
            <w:webHidden/>
          </w:rPr>
          <w:instrText xml:space="preserve"> PAGEREF _Toc473735892 \h </w:instrText>
        </w:r>
        <w:r w:rsidR="00071C00">
          <w:rPr>
            <w:webHidden/>
          </w:rPr>
        </w:r>
        <w:r w:rsidR="00071C00">
          <w:rPr>
            <w:webHidden/>
          </w:rPr>
          <w:fldChar w:fldCharType="separate"/>
        </w:r>
        <w:r w:rsidR="00071C00">
          <w:rPr>
            <w:webHidden/>
          </w:rPr>
          <w:t>11</w:t>
        </w:r>
        <w:r w:rsidR="00071C00">
          <w:rPr>
            <w:webHidden/>
          </w:rPr>
          <w:fldChar w:fldCharType="end"/>
        </w:r>
      </w:hyperlink>
    </w:p>
    <w:p w:rsidR="00071C00" w:rsidRDefault="004C6577" w:rsidP="00071C00">
      <w:pPr>
        <w:pStyle w:val="TM3"/>
        <w:tabs>
          <w:tab w:val="left" w:pos="1200"/>
          <w:tab w:val="right" w:leader="dot" w:pos="10195"/>
        </w:tabs>
        <w:rPr>
          <w:rFonts w:eastAsiaTheme="minorEastAsia"/>
          <w:lang w:eastAsia="fr-FR"/>
        </w:rPr>
      </w:pPr>
      <w:hyperlink w:anchor="_Toc473735893" w:history="1">
        <w:r w:rsidR="00071C00" w:rsidRPr="009B7C36">
          <w:rPr>
            <w:rStyle w:val="Lienhypertexte"/>
          </w:rPr>
          <w:t>5.2.2</w:t>
        </w:r>
        <w:r w:rsidR="00071C00">
          <w:rPr>
            <w:rFonts w:eastAsiaTheme="minorEastAsia"/>
            <w:lang w:eastAsia="fr-FR"/>
          </w:rPr>
          <w:tab/>
        </w:r>
        <w:r w:rsidR="00071C00" w:rsidRPr="009B7C36">
          <w:rPr>
            <w:rStyle w:val="Lienhypertexte"/>
          </w:rPr>
          <w:t>Processus d’installation manuel : ArcMC</w:t>
        </w:r>
        <w:r w:rsidR="00071C00">
          <w:rPr>
            <w:webHidden/>
          </w:rPr>
          <w:tab/>
        </w:r>
        <w:r w:rsidR="00071C00">
          <w:rPr>
            <w:webHidden/>
          </w:rPr>
          <w:fldChar w:fldCharType="begin"/>
        </w:r>
        <w:r w:rsidR="00071C00">
          <w:rPr>
            <w:webHidden/>
          </w:rPr>
          <w:instrText xml:space="preserve"> PAGEREF _Toc473735893 \h </w:instrText>
        </w:r>
        <w:r w:rsidR="00071C00">
          <w:rPr>
            <w:webHidden/>
          </w:rPr>
        </w:r>
        <w:r w:rsidR="00071C00">
          <w:rPr>
            <w:webHidden/>
          </w:rPr>
          <w:fldChar w:fldCharType="separate"/>
        </w:r>
        <w:r w:rsidR="00071C00">
          <w:rPr>
            <w:webHidden/>
          </w:rPr>
          <w:t>11</w:t>
        </w:r>
        <w:r w:rsidR="00071C00">
          <w:rPr>
            <w:webHidden/>
          </w:rPr>
          <w:fldChar w:fldCharType="end"/>
        </w:r>
      </w:hyperlink>
    </w:p>
    <w:p w:rsidR="00071C00" w:rsidRDefault="004C6577" w:rsidP="00071C00">
      <w:pPr>
        <w:pStyle w:val="TM4"/>
        <w:tabs>
          <w:tab w:val="left" w:pos="1600"/>
          <w:tab w:val="right" w:leader="dot" w:pos="10195"/>
        </w:tabs>
        <w:rPr>
          <w:rFonts w:eastAsiaTheme="minorEastAsia" w:cstheme="minorBidi"/>
        </w:rPr>
      </w:pPr>
      <w:hyperlink w:anchor="_Toc473735894" w:history="1">
        <w:r w:rsidR="00071C00" w:rsidRPr="009B7C36">
          <w:rPr>
            <w:rStyle w:val="Lienhypertexte"/>
            <w14:scene3d>
              <w14:camera w14:prst="orthographicFront"/>
              <w14:lightRig w14:rig="threePt" w14:dir="t">
                <w14:rot w14:lat="0" w14:lon="0" w14:rev="0"/>
              </w14:lightRig>
            </w14:scene3d>
          </w:rPr>
          <w:t>5.2.2.1</w:t>
        </w:r>
        <w:r w:rsidR="00071C00">
          <w:rPr>
            <w:rFonts w:eastAsiaTheme="minorEastAsia" w:cstheme="minorBidi"/>
          </w:rPr>
          <w:tab/>
        </w:r>
        <w:r w:rsidR="00071C00" w:rsidRPr="009B7C36">
          <w:rPr>
            <w:rStyle w:val="Lienhypertexte"/>
          </w:rPr>
          <w:t>Création répertoire &amp; ajout user</w:t>
        </w:r>
        <w:r w:rsidR="00071C00">
          <w:rPr>
            <w:webHidden/>
          </w:rPr>
          <w:tab/>
        </w:r>
        <w:r w:rsidR="00071C00">
          <w:rPr>
            <w:webHidden/>
          </w:rPr>
          <w:fldChar w:fldCharType="begin"/>
        </w:r>
        <w:r w:rsidR="00071C00">
          <w:rPr>
            <w:webHidden/>
          </w:rPr>
          <w:instrText xml:space="preserve"> PAGEREF _Toc473735894 \h </w:instrText>
        </w:r>
        <w:r w:rsidR="00071C00">
          <w:rPr>
            <w:webHidden/>
          </w:rPr>
        </w:r>
        <w:r w:rsidR="00071C00">
          <w:rPr>
            <w:webHidden/>
          </w:rPr>
          <w:fldChar w:fldCharType="separate"/>
        </w:r>
        <w:r w:rsidR="00071C00">
          <w:rPr>
            <w:webHidden/>
          </w:rPr>
          <w:t>11</w:t>
        </w:r>
        <w:r w:rsidR="00071C00">
          <w:rPr>
            <w:webHidden/>
          </w:rPr>
          <w:fldChar w:fldCharType="end"/>
        </w:r>
      </w:hyperlink>
    </w:p>
    <w:p w:rsidR="00071C00" w:rsidRDefault="004C6577" w:rsidP="00071C00">
      <w:pPr>
        <w:pStyle w:val="TM4"/>
        <w:tabs>
          <w:tab w:val="left" w:pos="1600"/>
          <w:tab w:val="right" w:leader="dot" w:pos="10195"/>
        </w:tabs>
        <w:rPr>
          <w:rFonts w:eastAsiaTheme="minorEastAsia" w:cstheme="minorBidi"/>
        </w:rPr>
      </w:pPr>
      <w:hyperlink w:anchor="_Toc473735895" w:history="1">
        <w:r w:rsidR="00071C00" w:rsidRPr="009B7C36">
          <w:rPr>
            <w:rStyle w:val="Lienhypertexte"/>
            <w14:scene3d>
              <w14:camera w14:prst="orthographicFront"/>
              <w14:lightRig w14:rig="threePt" w14:dir="t">
                <w14:rot w14:lat="0" w14:lon="0" w14:rev="0"/>
              </w14:lightRig>
            </w14:scene3d>
          </w:rPr>
          <w:t>5.2.2.2</w:t>
        </w:r>
        <w:r w:rsidR="00071C00">
          <w:rPr>
            <w:rFonts w:eastAsiaTheme="minorEastAsia" w:cstheme="minorBidi"/>
          </w:rPr>
          <w:tab/>
        </w:r>
        <w:r w:rsidR="00071C00" w:rsidRPr="009B7C36">
          <w:rPr>
            <w:rStyle w:val="Lienhypertexte"/>
          </w:rPr>
          <w:t>Limites du processeur</w:t>
        </w:r>
        <w:r w:rsidR="00071C00">
          <w:rPr>
            <w:webHidden/>
          </w:rPr>
          <w:tab/>
        </w:r>
        <w:r w:rsidR="00071C00">
          <w:rPr>
            <w:webHidden/>
          </w:rPr>
          <w:fldChar w:fldCharType="begin"/>
        </w:r>
        <w:r w:rsidR="00071C00">
          <w:rPr>
            <w:webHidden/>
          </w:rPr>
          <w:instrText xml:space="preserve"> PAGEREF _Toc473735895 \h </w:instrText>
        </w:r>
        <w:r w:rsidR="00071C00">
          <w:rPr>
            <w:webHidden/>
          </w:rPr>
        </w:r>
        <w:r w:rsidR="00071C00">
          <w:rPr>
            <w:webHidden/>
          </w:rPr>
          <w:fldChar w:fldCharType="separate"/>
        </w:r>
        <w:r w:rsidR="00071C00">
          <w:rPr>
            <w:webHidden/>
          </w:rPr>
          <w:t>11</w:t>
        </w:r>
        <w:r w:rsidR="00071C00">
          <w:rPr>
            <w:webHidden/>
          </w:rPr>
          <w:fldChar w:fldCharType="end"/>
        </w:r>
      </w:hyperlink>
    </w:p>
    <w:p w:rsidR="00071C00" w:rsidRDefault="004C6577" w:rsidP="00071C00">
      <w:pPr>
        <w:pStyle w:val="TM4"/>
        <w:tabs>
          <w:tab w:val="left" w:pos="1600"/>
          <w:tab w:val="right" w:leader="dot" w:pos="10195"/>
        </w:tabs>
        <w:rPr>
          <w:rFonts w:eastAsiaTheme="minorEastAsia" w:cstheme="minorBidi"/>
        </w:rPr>
      </w:pPr>
      <w:hyperlink w:anchor="_Toc473735896" w:history="1">
        <w:r w:rsidR="00071C00" w:rsidRPr="009B7C36">
          <w:rPr>
            <w:rStyle w:val="Lienhypertexte"/>
            <w14:scene3d>
              <w14:camera w14:prst="orthographicFront"/>
              <w14:lightRig w14:rig="threePt" w14:dir="t">
                <w14:rot w14:lat="0" w14:lon="0" w14:rev="0"/>
              </w14:lightRig>
            </w14:scene3d>
          </w:rPr>
          <w:t>5.2.2.3</w:t>
        </w:r>
        <w:r w:rsidR="00071C00">
          <w:rPr>
            <w:rFonts w:eastAsiaTheme="minorEastAsia" w:cstheme="minorBidi"/>
          </w:rPr>
          <w:tab/>
        </w:r>
        <w:r w:rsidR="00071C00" w:rsidRPr="009B7C36">
          <w:rPr>
            <w:rStyle w:val="Lienhypertexte"/>
          </w:rPr>
          <w:t>Lancement de l’Installation</w:t>
        </w:r>
        <w:r w:rsidR="00071C00">
          <w:rPr>
            <w:webHidden/>
          </w:rPr>
          <w:tab/>
        </w:r>
        <w:r w:rsidR="00071C00">
          <w:rPr>
            <w:webHidden/>
          </w:rPr>
          <w:fldChar w:fldCharType="begin"/>
        </w:r>
        <w:r w:rsidR="00071C00">
          <w:rPr>
            <w:webHidden/>
          </w:rPr>
          <w:instrText xml:space="preserve"> PAGEREF _Toc473735896 \h </w:instrText>
        </w:r>
        <w:r w:rsidR="00071C00">
          <w:rPr>
            <w:webHidden/>
          </w:rPr>
        </w:r>
        <w:r w:rsidR="00071C00">
          <w:rPr>
            <w:webHidden/>
          </w:rPr>
          <w:fldChar w:fldCharType="separate"/>
        </w:r>
        <w:r w:rsidR="00071C00">
          <w:rPr>
            <w:webHidden/>
          </w:rPr>
          <w:t>11</w:t>
        </w:r>
        <w:r w:rsidR="00071C00">
          <w:rPr>
            <w:webHidden/>
          </w:rPr>
          <w:fldChar w:fldCharType="end"/>
        </w:r>
      </w:hyperlink>
    </w:p>
    <w:p w:rsidR="00071C00" w:rsidRDefault="004C6577" w:rsidP="00071C00">
      <w:pPr>
        <w:pStyle w:val="TM4"/>
        <w:tabs>
          <w:tab w:val="left" w:pos="1600"/>
          <w:tab w:val="right" w:leader="dot" w:pos="10195"/>
        </w:tabs>
        <w:rPr>
          <w:rFonts w:eastAsiaTheme="minorEastAsia" w:cstheme="minorBidi"/>
        </w:rPr>
      </w:pPr>
      <w:hyperlink w:anchor="_Toc473735897" w:history="1">
        <w:r w:rsidR="00071C00" w:rsidRPr="009B7C36">
          <w:rPr>
            <w:rStyle w:val="Lienhypertexte"/>
            <w:lang w:val="en-US"/>
            <w14:scene3d>
              <w14:camera w14:prst="orthographicFront"/>
              <w14:lightRig w14:rig="threePt" w14:dir="t">
                <w14:rot w14:lat="0" w14:lon="0" w14:rev="0"/>
              </w14:lightRig>
            </w14:scene3d>
          </w:rPr>
          <w:t>5.2.2.4</w:t>
        </w:r>
        <w:r w:rsidR="00071C00">
          <w:rPr>
            <w:rFonts w:eastAsiaTheme="minorEastAsia" w:cstheme="minorBidi"/>
          </w:rPr>
          <w:tab/>
        </w:r>
        <w:r w:rsidR="00071C00" w:rsidRPr="009B7C36">
          <w:rPr>
            <w:rStyle w:val="Lienhypertexte"/>
            <w:lang w:val="en-US"/>
          </w:rPr>
          <w:t>Définition du répertoire d’installation</w:t>
        </w:r>
        <w:r w:rsidR="00071C00">
          <w:rPr>
            <w:webHidden/>
          </w:rPr>
          <w:tab/>
        </w:r>
        <w:r w:rsidR="00071C00">
          <w:rPr>
            <w:webHidden/>
          </w:rPr>
          <w:fldChar w:fldCharType="begin"/>
        </w:r>
        <w:r w:rsidR="00071C00">
          <w:rPr>
            <w:webHidden/>
          </w:rPr>
          <w:instrText xml:space="preserve"> PAGEREF _Toc473735897 \h </w:instrText>
        </w:r>
        <w:r w:rsidR="00071C00">
          <w:rPr>
            <w:webHidden/>
          </w:rPr>
        </w:r>
        <w:r w:rsidR="00071C00">
          <w:rPr>
            <w:webHidden/>
          </w:rPr>
          <w:fldChar w:fldCharType="separate"/>
        </w:r>
        <w:r w:rsidR="00071C00">
          <w:rPr>
            <w:webHidden/>
          </w:rPr>
          <w:t>12</w:t>
        </w:r>
        <w:r w:rsidR="00071C00">
          <w:rPr>
            <w:webHidden/>
          </w:rPr>
          <w:fldChar w:fldCharType="end"/>
        </w:r>
      </w:hyperlink>
    </w:p>
    <w:p w:rsidR="00071C00" w:rsidRDefault="004C6577" w:rsidP="00071C00">
      <w:pPr>
        <w:pStyle w:val="TM4"/>
        <w:tabs>
          <w:tab w:val="left" w:pos="1600"/>
          <w:tab w:val="right" w:leader="dot" w:pos="10195"/>
        </w:tabs>
        <w:rPr>
          <w:rFonts w:eastAsiaTheme="minorEastAsia" w:cstheme="minorBidi"/>
        </w:rPr>
      </w:pPr>
      <w:hyperlink w:anchor="_Toc473735898" w:history="1">
        <w:r w:rsidR="00071C00" w:rsidRPr="009B7C36">
          <w:rPr>
            <w:rStyle w:val="Lienhypertexte"/>
            <w14:scene3d>
              <w14:camera w14:prst="orthographicFront"/>
              <w14:lightRig w14:rig="threePt" w14:dir="t">
                <w14:rot w14:lat="0" w14:lon="0" w14:rev="0"/>
              </w14:lightRig>
            </w14:scene3d>
          </w:rPr>
          <w:t>5.2.2.5</w:t>
        </w:r>
        <w:r w:rsidR="00071C00">
          <w:rPr>
            <w:rFonts w:eastAsiaTheme="minorEastAsia" w:cstheme="minorBidi"/>
          </w:rPr>
          <w:tab/>
        </w:r>
        <w:r w:rsidR="00071C00" w:rsidRPr="009B7C36">
          <w:rPr>
            <w:rStyle w:val="Lienhypertexte"/>
          </w:rPr>
          <w:t>Définition utilisateur &amp; port HTTPS</w:t>
        </w:r>
        <w:r w:rsidR="00071C00">
          <w:rPr>
            <w:webHidden/>
          </w:rPr>
          <w:tab/>
        </w:r>
        <w:r w:rsidR="00071C00">
          <w:rPr>
            <w:webHidden/>
          </w:rPr>
          <w:fldChar w:fldCharType="begin"/>
        </w:r>
        <w:r w:rsidR="00071C00">
          <w:rPr>
            <w:webHidden/>
          </w:rPr>
          <w:instrText xml:space="preserve"> PAGEREF _Toc473735898 \h </w:instrText>
        </w:r>
        <w:r w:rsidR="00071C00">
          <w:rPr>
            <w:webHidden/>
          </w:rPr>
        </w:r>
        <w:r w:rsidR="00071C00">
          <w:rPr>
            <w:webHidden/>
          </w:rPr>
          <w:fldChar w:fldCharType="separate"/>
        </w:r>
        <w:r w:rsidR="00071C00">
          <w:rPr>
            <w:webHidden/>
          </w:rPr>
          <w:t>13</w:t>
        </w:r>
        <w:r w:rsidR="00071C00">
          <w:rPr>
            <w:webHidden/>
          </w:rPr>
          <w:fldChar w:fldCharType="end"/>
        </w:r>
      </w:hyperlink>
    </w:p>
    <w:p w:rsidR="00071C00" w:rsidRDefault="004C6577" w:rsidP="00071C00">
      <w:pPr>
        <w:pStyle w:val="TM4"/>
        <w:tabs>
          <w:tab w:val="left" w:pos="1600"/>
          <w:tab w:val="right" w:leader="dot" w:pos="10195"/>
        </w:tabs>
        <w:rPr>
          <w:rFonts w:eastAsiaTheme="minorEastAsia" w:cstheme="minorBidi"/>
        </w:rPr>
      </w:pPr>
      <w:hyperlink w:anchor="_Toc473735899" w:history="1">
        <w:r w:rsidR="00071C00" w:rsidRPr="009B7C36">
          <w:rPr>
            <w:rStyle w:val="Lienhypertexte"/>
            <w14:scene3d>
              <w14:camera w14:prst="orthographicFront"/>
              <w14:lightRig w14:rig="threePt" w14:dir="t">
                <w14:rot w14:lat="0" w14:lon="0" w14:rev="0"/>
              </w14:lightRig>
            </w14:scene3d>
          </w:rPr>
          <w:t>5.2.2.6</w:t>
        </w:r>
        <w:r w:rsidR="00071C00">
          <w:rPr>
            <w:rFonts w:eastAsiaTheme="minorEastAsia" w:cstheme="minorBidi"/>
          </w:rPr>
          <w:tab/>
        </w:r>
        <w:r w:rsidR="00071C00" w:rsidRPr="009B7C36">
          <w:rPr>
            <w:rStyle w:val="Lienhypertexte"/>
          </w:rPr>
          <w:t>Configurer arcsight en tant que service</w:t>
        </w:r>
        <w:r w:rsidR="00071C00">
          <w:rPr>
            <w:webHidden/>
          </w:rPr>
          <w:tab/>
        </w:r>
        <w:r w:rsidR="00071C00">
          <w:rPr>
            <w:webHidden/>
          </w:rPr>
          <w:fldChar w:fldCharType="begin"/>
        </w:r>
        <w:r w:rsidR="00071C00">
          <w:rPr>
            <w:webHidden/>
          </w:rPr>
          <w:instrText xml:space="preserve"> PAGEREF _Toc473735899 \h </w:instrText>
        </w:r>
        <w:r w:rsidR="00071C00">
          <w:rPr>
            <w:webHidden/>
          </w:rPr>
        </w:r>
        <w:r w:rsidR="00071C00">
          <w:rPr>
            <w:webHidden/>
          </w:rPr>
          <w:fldChar w:fldCharType="separate"/>
        </w:r>
        <w:r w:rsidR="00071C00">
          <w:rPr>
            <w:webHidden/>
          </w:rPr>
          <w:t>13</w:t>
        </w:r>
        <w:r w:rsidR="00071C00">
          <w:rPr>
            <w:webHidden/>
          </w:rPr>
          <w:fldChar w:fldCharType="end"/>
        </w:r>
      </w:hyperlink>
    </w:p>
    <w:p w:rsidR="00071C00" w:rsidRDefault="004C6577" w:rsidP="00071C00">
      <w:pPr>
        <w:pStyle w:val="TM4"/>
        <w:tabs>
          <w:tab w:val="left" w:pos="1600"/>
          <w:tab w:val="right" w:leader="dot" w:pos="10195"/>
        </w:tabs>
        <w:rPr>
          <w:rFonts w:eastAsiaTheme="minorEastAsia" w:cstheme="minorBidi"/>
        </w:rPr>
      </w:pPr>
      <w:hyperlink w:anchor="_Toc473735900" w:history="1">
        <w:r w:rsidR="00071C00" w:rsidRPr="009B7C36">
          <w:rPr>
            <w:rStyle w:val="Lienhypertexte"/>
            <w14:scene3d>
              <w14:camera w14:prst="orthographicFront"/>
              <w14:lightRig w14:rig="threePt" w14:dir="t">
                <w14:rot w14:lat="0" w14:lon="0" w14:rev="0"/>
              </w14:lightRig>
            </w14:scene3d>
          </w:rPr>
          <w:t>5.2.2.7</w:t>
        </w:r>
        <w:r w:rsidR="00071C00">
          <w:rPr>
            <w:rFonts w:eastAsiaTheme="minorEastAsia" w:cstheme="minorBidi"/>
          </w:rPr>
          <w:tab/>
        </w:r>
        <w:r w:rsidR="00071C00" w:rsidRPr="009B7C36">
          <w:rPr>
            <w:rStyle w:val="Lienhypertexte"/>
          </w:rPr>
          <w:t>Vérification de l’installation</w:t>
        </w:r>
        <w:r w:rsidR="00071C00">
          <w:rPr>
            <w:webHidden/>
          </w:rPr>
          <w:tab/>
        </w:r>
        <w:r w:rsidR="00071C00">
          <w:rPr>
            <w:webHidden/>
          </w:rPr>
          <w:fldChar w:fldCharType="begin"/>
        </w:r>
        <w:r w:rsidR="00071C00">
          <w:rPr>
            <w:webHidden/>
          </w:rPr>
          <w:instrText xml:space="preserve"> PAGEREF _Toc473735900 \h </w:instrText>
        </w:r>
        <w:r w:rsidR="00071C00">
          <w:rPr>
            <w:webHidden/>
          </w:rPr>
        </w:r>
        <w:r w:rsidR="00071C00">
          <w:rPr>
            <w:webHidden/>
          </w:rPr>
          <w:fldChar w:fldCharType="separate"/>
        </w:r>
        <w:r w:rsidR="00071C00">
          <w:rPr>
            <w:webHidden/>
          </w:rPr>
          <w:t>14</w:t>
        </w:r>
        <w:r w:rsidR="00071C00">
          <w:rPr>
            <w:webHidden/>
          </w:rPr>
          <w:fldChar w:fldCharType="end"/>
        </w:r>
      </w:hyperlink>
    </w:p>
    <w:p w:rsidR="00071C00" w:rsidRDefault="004C6577" w:rsidP="00071C00">
      <w:pPr>
        <w:pStyle w:val="TM3"/>
        <w:tabs>
          <w:tab w:val="left" w:pos="1200"/>
          <w:tab w:val="right" w:leader="dot" w:pos="10195"/>
        </w:tabs>
        <w:rPr>
          <w:rFonts w:eastAsiaTheme="minorEastAsia"/>
          <w:lang w:eastAsia="fr-FR"/>
        </w:rPr>
      </w:pPr>
      <w:hyperlink w:anchor="_Toc473735901" w:history="1">
        <w:r w:rsidR="00071C00" w:rsidRPr="009B7C36">
          <w:rPr>
            <w:rStyle w:val="Lienhypertexte"/>
          </w:rPr>
          <w:t>5.2.3</w:t>
        </w:r>
        <w:r w:rsidR="00071C00">
          <w:rPr>
            <w:rFonts w:eastAsiaTheme="minorEastAsia"/>
            <w:lang w:eastAsia="fr-FR"/>
          </w:rPr>
          <w:tab/>
        </w:r>
        <w:r w:rsidR="00071C00" w:rsidRPr="009B7C36">
          <w:rPr>
            <w:rStyle w:val="Lienhypertexte"/>
          </w:rPr>
          <w:t>Processus d’installation manuel : SmartConnector</w:t>
        </w:r>
        <w:r w:rsidR="00071C00">
          <w:rPr>
            <w:webHidden/>
          </w:rPr>
          <w:tab/>
        </w:r>
        <w:r w:rsidR="00071C00">
          <w:rPr>
            <w:webHidden/>
          </w:rPr>
          <w:fldChar w:fldCharType="begin"/>
        </w:r>
        <w:r w:rsidR="00071C00">
          <w:rPr>
            <w:webHidden/>
          </w:rPr>
          <w:instrText xml:space="preserve"> PAGEREF _Toc473735901 \h </w:instrText>
        </w:r>
        <w:r w:rsidR="00071C00">
          <w:rPr>
            <w:webHidden/>
          </w:rPr>
        </w:r>
        <w:r w:rsidR="00071C00">
          <w:rPr>
            <w:webHidden/>
          </w:rPr>
          <w:fldChar w:fldCharType="separate"/>
        </w:r>
        <w:r w:rsidR="00071C00">
          <w:rPr>
            <w:webHidden/>
          </w:rPr>
          <w:t>14</w:t>
        </w:r>
        <w:r w:rsidR="00071C00">
          <w:rPr>
            <w:webHidden/>
          </w:rPr>
          <w:fldChar w:fldCharType="end"/>
        </w:r>
      </w:hyperlink>
    </w:p>
    <w:p w:rsidR="00071C00" w:rsidRDefault="004C6577" w:rsidP="00071C00">
      <w:pPr>
        <w:pStyle w:val="TM4"/>
        <w:tabs>
          <w:tab w:val="left" w:pos="1600"/>
          <w:tab w:val="right" w:leader="dot" w:pos="10195"/>
        </w:tabs>
        <w:rPr>
          <w:rFonts w:eastAsiaTheme="minorEastAsia" w:cstheme="minorBidi"/>
        </w:rPr>
      </w:pPr>
      <w:hyperlink w:anchor="_Toc473735902" w:history="1">
        <w:r w:rsidR="00071C00" w:rsidRPr="009B7C36">
          <w:rPr>
            <w:rStyle w:val="Lienhypertexte"/>
            <w14:scene3d>
              <w14:camera w14:prst="orthographicFront"/>
              <w14:lightRig w14:rig="threePt" w14:dir="t">
                <w14:rot w14:lat="0" w14:lon="0" w14:rev="0"/>
              </w14:lightRig>
            </w14:scene3d>
          </w:rPr>
          <w:t>5.2.3.1</w:t>
        </w:r>
        <w:r w:rsidR="00071C00">
          <w:rPr>
            <w:rFonts w:eastAsiaTheme="minorEastAsia" w:cstheme="minorBidi"/>
          </w:rPr>
          <w:tab/>
        </w:r>
        <w:r w:rsidR="00071C00" w:rsidRPr="009B7C36">
          <w:rPr>
            <w:rStyle w:val="Lienhypertexte"/>
          </w:rPr>
          <w:t>Lancement de l’installation</w:t>
        </w:r>
        <w:r w:rsidR="00071C00">
          <w:rPr>
            <w:webHidden/>
          </w:rPr>
          <w:tab/>
        </w:r>
        <w:r w:rsidR="00071C00">
          <w:rPr>
            <w:webHidden/>
          </w:rPr>
          <w:fldChar w:fldCharType="begin"/>
        </w:r>
        <w:r w:rsidR="00071C00">
          <w:rPr>
            <w:webHidden/>
          </w:rPr>
          <w:instrText xml:space="preserve"> PAGEREF _Toc473735902 \h </w:instrText>
        </w:r>
        <w:r w:rsidR="00071C00">
          <w:rPr>
            <w:webHidden/>
          </w:rPr>
        </w:r>
        <w:r w:rsidR="00071C00">
          <w:rPr>
            <w:webHidden/>
          </w:rPr>
          <w:fldChar w:fldCharType="separate"/>
        </w:r>
        <w:r w:rsidR="00071C00">
          <w:rPr>
            <w:webHidden/>
          </w:rPr>
          <w:t>14</w:t>
        </w:r>
        <w:r w:rsidR="00071C00">
          <w:rPr>
            <w:webHidden/>
          </w:rPr>
          <w:fldChar w:fldCharType="end"/>
        </w:r>
      </w:hyperlink>
    </w:p>
    <w:p w:rsidR="00071C00" w:rsidRDefault="004C6577" w:rsidP="00071C00">
      <w:pPr>
        <w:pStyle w:val="TM4"/>
        <w:tabs>
          <w:tab w:val="left" w:pos="1600"/>
          <w:tab w:val="right" w:leader="dot" w:pos="10195"/>
        </w:tabs>
        <w:rPr>
          <w:rFonts w:eastAsiaTheme="minorEastAsia" w:cstheme="minorBidi"/>
        </w:rPr>
      </w:pPr>
      <w:hyperlink w:anchor="_Toc473735903" w:history="1">
        <w:r w:rsidR="00071C00" w:rsidRPr="009B7C36">
          <w:rPr>
            <w:rStyle w:val="Lienhypertexte"/>
            <w14:scene3d>
              <w14:camera w14:prst="orthographicFront"/>
              <w14:lightRig w14:rig="threePt" w14:dir="t">
                <w14:rot w14:lat="0" w14:lon="0" w14:rev="0"/>
              </w14:lightRig>
            </w14:scene3d>
          </w:rPr>
          <w:t>5.2.3.2</w:t>
        </w:r>
        <w:r w:rsidR="00071C00">
          <w:rPr>
            <w:rFonts w:eastAsiaTheme="minorEastAsia" w:cstheme="minorBidi"/>
          </w:rPr>
          <w:tab/>
        </w:r>
        <w:r w:rsidR="00071C00" w:rsidRPr="009B7C36">
          <w:rPr>
            <w:rStyle w:val="Lienhypertexte"/>
          </w:rPr>
          <w:t>Introduction</w:t>
        </w:r>
        <w:r w:rsidR="00071C00">
          <w:rPr>
            <w:webHidden/>
          </w:rPr>
          <w:tab/>
        </w:r>
        <w:r w:rsidR="00071C00">
          <w:rPr>
            <w:webHidden/>
          </w:rPr>
          <w:fldChar w:fldCharType="begin"/>
        </w:r>
        <w:r w:rsidR="00071C00">
          <w:rPr>
            <w:webHidden/>
          </w:rPr>
          <w:instrText xml:space="preserve"> PAGEREF _Toc473735903 \h </w:instrText>
        </w:r>
        <w:r w:rsidR="00071C00">
          <w:rPr>
            <w:webHidden/>
          </w:rPr>
        </w:r>
        <w:r w:rsidR="00071C00">
          <w:rPr>
            <w:webHidden/>
          </w:rPr>
          <w:fldChar w:fldCharType="separate"/>
        </w:r>
        <w:r w:rsidR="00071C00">
          <w:rPr>
            <w:webHidden/>
          </w:rPr>
          <w:t>14</w:t>
        </w:r>
        <w:r w:rsidR="00071C00">
          <w:rPr>
            <w:webHidden/>
          </w:rPr>
          <w:fldChar w:fldCharType="end"/>
        </w:r>
      </w:hyperlink>
    </w:p>
    <w:p w:rsidR="00071C00" w:rsidRDefault="004C6577" w:rsidP="00071C00">
      <w:pPr>
        <w:pStyle w:val="TM4"/>
        <w:tabs>
          <w:tab w:val="left" w:pos="1600"/>
          <w:tab w:val="right" w:leader="dot" w:pos="10195"/>
        </w:tabs>
        <w:rPr>
          <w:rFonts w:eastAsiaTheme="minorEastAsia" w:cstheme="minorBidi"/>
        </w:rPr>
      </w:pPr>
      <w:hyperlink w:anchor="_Toc473735904" w:history="1">
        <w:r w:rsidR="00071C00" w:rsidRPr="009B7C36">
          <w:rPr>
            <w:rStyle w:val="Lienhypertexte"/>
            <w14:scene3d>
              <w14:camera w14:prst="orthographicFront"/>
              <w14:lightRig w14:rig="threePt" w14:dir="t">
                <w14:rot w14:lat="0" w14:lon="0" w14:rev="0"/>
              </w14:lightRig>
            </w14:scene3d>
          </w:rPr>
          <w:t>5.2.3.3</w:t>
        </w:r>
        <w:r w:rsidR="00071C00">
          <w:rPr>
            <w:rFonts w:eastAsiaTheme="minorEastAsia" w:cstheme="minorBidi"/>
          </w:rPr>
          <w:tab/>
        </w:r>
        <w:r w:rsidR="00071C00" w:rsidRPr="009B7C36">
          <w:rPr>
            <w:rStyle w:val="Lienhypertexte"/>
          </w:rPr>
          <w:t>Install Folder</w:t>
        </w:r>
        <w:r w:rsidR="00071C00">
          <w:rPr>
            <w:webHidden/>
          </w:rPr>
          <w:tab/>
        </w:r>
        <w:r w:rsidR="00071C00">
          <w:rPr>
            <w:webHidden/>
          </w:rPr>
          <w:fldChar w:fldCharType="begin"/>
        </w:r>
        <w:r w:rsidR="00071C00">
          <w:rPr>
            <w:webHidden/>
          </w:rPr>
          <w:instrText xml:space="preserve"> PAGEREF _Toc473735904 \h </w:instrText>
        </w:r>
        <w:r w:rsidR="00071C00">
          <w:rPr>
            <w:webHidden/>
          </w:rPr>
        </w:r>
        <w:r w:rsidR="00071C00">
          <w:rPr>
            <w:webHidden/>
          </w:rPr>
          <w:fldChar w:fldCharType="separate"/>
        </w:r>
        <w:r w:rsidR="00071C00">
          <w:rPr>
            <w:webHidden/>
          </w:rPr>
          <w:t>15</w:t>
        </w:r>
        <w:r w:rsidR="00071C00">
          <w:rPr>
            <w:webHidden/>
          </w:rPr>
          <w:fldChar w:fldCharType="end"/>
        </w:r>
      </w:hyperlink>
    </w:p>
    <w:p w:rsidR="00071C00" w:rsidRDefault="004C6577" w:rsidP="00071C00">
      <w:pPr>
        <w:pStyle w:val="TM4"/>
        <w:tabs>
          <w:tab w:val="left" w:pos="1600"/>
          <w:tab w:val="right" w:leader="dot" w:pos="10195"/>
        </w:tabs>
        <w:rPr>
          <w:rFonts w:eastAsiaTheme="minorEastAsia" w:cstheme="minorBidi"/>
        </w:rPr>
      </w:pPr>
      <w:hyperlink w:anchor="_Toc473735905" w:history="1">
        <w:r w:rsidR="00071C00" w:rsidRPr="009B7C36">
          <w:rPr>
            <w:rStyle w:val="Lienhypertexte"/>
            <w14:scene3d>
              <w14:camera w14:prst="orthographicFront"/>
              <w14:lightRig w14:rig="threePt" w14:dir="t">
                <w14:rot w14:lat="0" w14:lon="0" w14:rev="0"/>
              </w14:lightRig>
            </w14:scene3d>
          </w:rPr>
          <w:t>5.2.3.4</w:t>
        </w:r>
        <w:r w:rsidR="00071C00">
          <w:rPr>
            <w:rFonts w:eastAsiaTheme="minorEastAsia" w:cstheme="minorBidi"/>
          </w:rPr>
          <w:tab/>
        </w:r>
        <w:r w:rsidR="00071C00" w:rsidRPr="009B7C36">
          <w:rPr>
            <w:rStyle w:val="Lienhypertexte"/>
          </w:rPr>
          <w:t>Install Set</w:t>
        </w:r>
        <w:r w:rsidR="00071C00">
          <w:rPr>
            <w:webHidden/>
          </w:rPr>
          <w:tab/>
        </w:r>
        <w:r w:rsidR="00071C00">
          <w:rPr>
            <w:webHidden/>
          </w:rPr>
          <w:fldChar w:fldCharType="begin"/>
        </w:r>
        <w:r w:rsidR="00071C00">
          <w:rPr>
            <w:webHidden/>
          </w:rPr>
          <w:instrText xml:space="preserve"> PAGEREF _Toc473735905 \h </w:instrText>
        </w:r>
        <w:r w:rsidR="00071C00">
          <w:rPr>
            <w:webHidden/>
          </w:rPr>
        </w:r>
        <w:r w:rsidR="00071C00">
          <w:rPr>
            <w:webHidden/>
          </w:rPr>
          <w:fldChar w:fldCharType="separate"/>
        </w:r>
        <w:r w:rsidR="00071C00">
          <w:rPr>
            <w:webHidden/>
          </w:rPr>
          <w:t>16</w:t>
        </w:r>
        <w:r w:rsidR="00071C00">
          <w:rPr>
            <w:webHidden/>
          </w:rPr>
          <w:fldChar w:fldCharType="end"/>
        </w:r>
      </w:hyperlink>
    </w:p>
    <w:p w:rsidR="00071C00" w:rsidRDefault="004C6577" w:rsidP="00071C00">
      <w:pPr>
        <w:pStyle w:val="TM4"/>
        <w:tabs>
          <w:tab w:val="left" w:pos="1600"/>
          <w:tab w:val="right" w:leader="dot" w:pos="10195"/>
        </w:tabs>
        <w:rPr>
          <w:rFonts w:eastAsiaTheme="minorEastAsia" w:cstheme="minorBidi"/>
        </w:rPr>
      </w:pPr>
      <w:hyperlink w:anchor="_Toc473735906" w:history="1">
        <w:r w:rsidR="00071C00" w:rsidRPr="009B7C36">
          <w:rPr>
            <w:rStyle w:val="Lienhypertexte"/>
            <w14:scene3d>
              <w14:camera w14:prst="orthographicFront"/>
              <w14:lightRig w14:rig="threePt" w14:dir="t">
                <w14:rot w14:lat="0" w14:lon="0" w14:rev="0"/>
              </w14:lightRig>
            </w14:scene3d>
          </w:rPr>
          <w:t>5.2.3.5</w:t>
        </w:r>
        <w:r w:rsidR="00071C00">
          <w:rPr>
            <w:rFonts w:eastAsiaTheme="minorEastAsia" w:cstheme="minorBidi"/>
          </w:rPr>
          <w:tab/>
        </w:r>
        <w:r w:rsidR="00071C00" w:rsidRPr="009B7C36">
          <w:rPr>
            <w:rStyle w:val="Lienhypertexte"/>
          </w:rPr>
          <w:t>Link Location</w:t>
        </w:r>
        <w:r w:rsidR="00071C00">
          <w:rPr>
            <w:webHidden/>
          </w:rPr>
          <w:tab/>
        </w:r>
        <w:r w:rsidR="00071C00">
          <w:rPr>
            <w:webHidden/>
          </w:rPr>
          <w:fldChar w:fldCharType="begin"/>
        </w:r>
        <w:r w:rsidR="00071C00">
          <w:rPr>
            <w:webHidden/>
          </w:rPr>
          <w:instrText xml:space="preserve"> PAGEREF _Toc473735906 \h </w:instrText>
        </w:r>
        <w:r w:rsidR="00071C00">
          <w:rPr>
            <w:webHidden/>
          </w:rPr>
        </w:r>
        <w:r w:rsidR="00071C00">
          <w:rPr>
            <w:webHidden/>
          </w:rPr>
          <w:fldChar w:fldCharType="separate"/>
        </w:r>
        <w:r w:rsidR="00071C00">
          <w:rPr>
            <w:webHidden/>
          </w:rPr>
          <w:t>16</w:t>
        </w:r>
        <w:r w:rsidR="00071C00">
          <w:rPr>
            <w:webHidden/>
          </w:rPr>
          <w:fldChar w:fldCharType="end"/>
        </w:r>
      </w:hyperlink>
    </w:p>
    <w:p w:rsidR="00071C00" w:rsidRDefault="004C6577" w:rsidP="00071C00">
      <w:pPr>
        <w:pStyle w:val="TM4"/>
        <w:tabs>
          <w:tab w:val="left" w:pos="1600"/>
          <w:tab w:val="right" w:leader="dot" w:pos="10195"/>
        </w:tabs>
        <w:rPr>
          <w:rFonts w:eastAsiaTheme="minorEastAsia" w:cstheme="minorBidi"/>
        </w:rPr>
      </w:pPr>
      <w:hyperlink w:anchor="_Toc473735907" w:history="1">
        <w:r w:rsidR="00071C00" w:rsidRPr="009B7C36">
          <w:rPr>
            <w:rStyle w:val="Lienhypertexte"/>
            <w14:scene3d>
              <w14:camera w14:prst="orthographicFront"/>
              <w14:lightRig w14:rig="threePt" w14:dir="t">
                <w14:rot w14:lat="0" w14:lon="0" w14:rev="0"/>
              </w14:lightRig>
            </w14:scene3d>
          </w:rPr>
          <w:t>5.2.3.6</w:t>
        </w:r>
        <w:r w:rsidR="00071C00">
          <w:rPr>
            <w:rFonts w:eastAsiaTheme="minorEastAsia" w:cstheme="minorBidi"/>
          </w:rPr>
          <w:tab/>
        </w:r>
        <w:r w:rsidR="00071C00" w:rsidRPr="009B7C36">
          <w:rPr>
            <w:rStyle w:val="Lienhypertexte"/>
          </w:rPr>
          <w:t>Pre-installation Summary</w:t>
        </w:r>
        <w:r w:rsidR="00071C00">
          <w:rPr>
            <w:webHidden/>
          </w:rPr>
          <w:tab/>
        </w:r>
        <w:r w:rsidR="00071C00">
          <w:rPr>
            <w:webHidden/>
          </w:rPr>
          <w:fldChar w:fldCharType="begin"/>
        </w:r>
        <w:r w:rsidR="00071C00">
          <w:rPr>
            <w:webHidden/>
          </w:rPr>
          <w:instrText xml:space="preserve"> PAGEREF _Toc473735907 \h </w:instrText>
        </w:r>
        <w:r w:rsidR="00071C00">
          <w:rPr>
            <w:webHidden/>
          </w:rPr>
        </w:r>
        <w:r w:rsidR="00071C00">
          <w:rPr>
            <w:webHidden/>
          </w:rPr>
          <w:fldChar w:fldCharType="separate"/>
        </w:r>
        <w:r w:rsidR="00071C00">
          <w:rPr>
            <w:webHidden/>
          </w:rPr>
          <w:t>17</w:t>
        </w:r>
        <w:r w:rsidR="00071C00">
          <w:rPr>
            <w:webHidden/>
          </w:rPr>
          <w:fldChar w:fldCharType="end"/>
        </w:r>
      </w:hyperlink>
    </w:p>
    <w:p w:rsidR="00071C00" w:rsidRDefault="004C6577" w:rsidP="00071C00">
      <w:pPr>
        <w:pStyle w:val="TM4"/>
        <w:tabs>
          <w:tab w:val="left" w:pos="1600"/>
          <w:tab w:val="right" w:leader="dot" w:pos="10195"/>
        </w:tabs>
        <w:rPr>
          <w:rFonts w:eastAsiaTheme="minorEastAsia" w:cstheme="minorBidi"/>
        </w:rPr>
      </w:pPr>
      <w:hyperlink w:anchor="_Toc473735908" w:history="1">
        <w:r w:rsidR="00071C00" w:rsidRPr="009B7C36">
          <w:rPr>
            <w:rStyle w:val="Lienhypertexte"/>
            <w14:scene3d>
              <w14:camera w14:prst="orthographicFront"/>
              <w14:lightRig w14:rig="threePt" w14:dir="t">
                <w14:rot w14:lat="0" w14:lon="0" w14:rev="0"/>
              </w14:lightRig>
            </w14:scene3d>
          </w:rPr>
          <w:t>5.2.3.7</w:t>
        </w:r>
        <w:r w:rsidR="00071C00">
          <w:rPr>
            <w:rFonts w:eastAsiaTheme="minorEastAsia" w:cstheme="minorBidi"/>
          </w:rPr>
          <w:tab/>
        </w:r>
        <w:r w:rsidR="00071C00" w:rsidRPr="009B7C36">
          <w:rPr>
            <w:rStyle w:val="Lienhypertexte"/>
          </w:rPr>
          <w:t>Installation</w:t>
        </w:r>
        <w:r w:rsidR="00071C00">
          <w:rPr>
            <w:webHidden/>
          </w:rPr>
          <w:tab/>
        </w:r>
        <w:r w:rsidR="00071C00">
          <w:rPr>
            <w:webHidden/>
          </w:rPr>
          <w:fldChar w:fldCharType="begin"/>
        </w:r>
        <w:r w:rsidR="00071C00">
          <w:rPr>
            <w:webHidden/>
          </w:rPr>
          <w:instrText xml:space="preserve"> PAGEREF _Toc473735908 \h </w:instrText>
        </w:r>
        <w:r w:rsidR="00071C00">
          <w:rPr>
            <w:webHidden/>
          </w:rPr>
        </w:r>
        <w:r w:rsidR="00071C00">
          <w:rPr>
            <w:webHidden/>
          </w:rPr>
          <w:fldChar w:fldCharType="separate"/>
        </w:r>
        <w:r w:rsidR="00071C00">
          <w:rPr>
            <w:webHidden/>
          </w:rPr>
          <w:t>17</w:t>
        </w:r>
        <w:r w:rsidR="00071C00">
          <w:rPr>
            <w:webHidden/>
          </w:rPr>
          <w:fldChar w:fldCharType="end"/>
        </w:r>
      </w:hyperlink>
    </w:p>
    <w:p w:rsidR="00071C00" w:rsidRDefault="004C6577" w:rsidP="00071C00">
      <w:pPr>
        <w:pStyle w:val="TM4"/>
        <w:tabs>
          <w:tab w:val="left" w:pos="1600"/>
          <w:tab w:val="right" w:leader="dot" w:pos="10195"/>
        </w:tabs>
        <w:rPr>
          <w:rFonts w:eastAsiaTheme="minorEastAsia" w:cstheme="minorBidi"/>
        </w:rPr>
      </w:pPr>
      <w:hyperlink w:anchor="_Toc473735909" w:history="1">
        <w:r w:rsidR="00071C00" w:rsidRPr="009B7C36">
          <w:rPr>
            <w:rStyle w:val="Lienhypertexte"/>
            <w14:scene3d>
              <w14:camera w14:prst="orthographicFront"/>
              <w14:lightRig w14:rig="threePt" w14:dir="t">
                <w14:rot w14:lat="0" w14:lon="0" w14:rev="0"/>
              </w14:lightRig>
            </w14:scene3d>
          </w:rPr>
          <w:t>5.2.3.8</w:t>
        </w:r>
        <w:r w:rsidR="00071C00">
          <w:rPr>
            <w:rFonts w:eastAsiaTheme="minorEastAsia" w:cstheme="minorBidi"/>
          </w:rPr>
          <w:tab/>
        </w:r>
        <w:r w:rsidR="00071C00" w:rsidRPr="009B7C36">
          <w:rPr>
            <w:rStyle w:val="Lienhypertexte"/>
          </w:rPr>
          <w:t>Configuration de l’agent du SmartConnector</w:t>
        </w:r>
        <w:r w:rsidR="00071C00">
          <w:rPr>
            <w:webHidden/>
          </w:rPr>
          <w:tab/>
        </w:r>
        <w:r w:rsidR="00071C00">
          <w:rPr>
            <w:webHidden/>
          </w:rPr>
          <w:fldChar w:fldCharType="begin"/>
        </w:r>
        <w:r w:rsidR="00071C00">
          <w:rPr>
            <w:webHidden/>
          </w:rPr>
          <w:instrText xml:space="preserve"> PAGEREF _Toc473735909 \h </w:instrText>
        </w:r>
        <w:r w:rsidR="00071C00">
          <w:rPr>
            <w:webHidden/>
          </w:rPr>
        </w:r>
        <w:r w:rsidR="00071C00">
          <w:rPr>
            <w:webHidden/>
          </w:rPr>
          <w:fldChar w:fldCharType="separate"/>
        </w:r>
        <w:r w:rsidR="00071C00">
          <w:rPr>
            <w:webHidden/>
          </w:rPr>
          <w:t>18</w:t>
        </w:r>
        <w:r w:rsidR="00071C00">
          <w:rPr>
            <w:webHidden/>
          </w:rPr>
          <w:fldChar w:fldCharType="end"/>
        </w:r>
      </w:hyperlink>
    </w:p>
    <w:p w:rsidR="00071C00" w:rsidRDefault="004C6577" w:rsidP="00071C00">
      <w:pPr>
        <w:pStyle w:val="TM4"/>
        <w:tabs>
          <w:tab w:val="left" w:pos="1600"/>
          <w:tab w:val="right" w:leader="dot" w:pos="10195"/>
        </w:tabs>
        <w:rPr>
          <w:rFonts w:eastAsiaTheme="minorEastAsia" w:cstheme="minorBidi"/>
        </w:rPr>
      </w:pPr>
      <w:hyperlink w:anchor="_Toc473735910" w:history="1">
        <w:r w:rsidR="00071C00" w:rsidRPr="009B7C36">
          <w:rPr>
            <w:rStyle w:val="Lienhypertexte"/>
            <w14:scene3d>
              <w14:camera w14:prst="orthographicFront"/>
              <w14:lightRig w14:rig="threePt" w14:dir="t">
                <w14:rot w14:lat="0" w14:lon="0" w14:rev="0"/>
              </w14:lightRig>
            </w14:scene3d>
          </w:rPr>
          <w:t>5.2.3.9</w:t>
        </w:r>
        <w:r w:rsidR="00071C00">
          <w:rPr>
            <w:rFonts w:eastAsiaTheme="minorEastAsia" w:cstheme="minorBidi"/>
          </w:rPr>
          <w:tab/>
        </w:r>
        <w:r w:rsidR="00071C00" w:rsidRPr="009B7C36">
          <w:rPr>
            <w:rStyle w:val="Lienhypertexte"/>
          </w:rPr>
          <w:t>Installer l’agent et lancer le service</w:t>
        </w:r>
        <w:r w:rsidR="00071C00">
          <w:rPr>
            <w:webHidden/>
          </w:rPr>
          <w:tab/>
        </w:r>
        <w:r w:rsidR="00071C00">
          <w:rPr>
            <w:webHidden/>
          </w:rPr>
          <w:fldChar w:fldCharType="begin"/>
        </w:r>
        <w:r w:rsidR="00071C00">
          <w:rPr>
            <w:webHidden/>
          </w:rPr>
          <w:instrText xml:space="preserve"> PAGEREF _Toc473735910 \h </w:instrText>
        </w:r>
        <w:r w:rsidR="00071C00">
          <w:rPr>
            <w:webHidden/>
          </w:rPr>
        </w:r>
        <w:r w:rsidR="00071C00">
          <w:rPr>
            <w:webHidden/>
          </w:rPr>
          <w:fldChar w:fldCharType="separate"/>
        </w:r>
        <w:r w:rsidR="00071C00">
          <w:rPr>
            <w:webHidden/>
          </w:rPr>
          <w:t>20</w:t>
        </w:r>
        <w:r w:rsidR="00071C00">
          <w:rPr>
            <w:webHidden/>
          </w:rPr>
          <w:fldChar w:fldCharType="end"/>
        </w:r>
      </w:hyperlink>
    </w:p>
    <w:p w:rsidR="00071C00" w:rsidRDefault="004C6577" w:rsidP="00071C00">
      <w:pPr>
        <w:pStyle w:val="TM2"/>
        <w:tabs>
          <w:tab w:val="left" w:pos="800"/>
          <w:tab w:val="right" w:leader="dot" w:pos="10195"/>
        </w:tabs>
        <w:rPr>
          <w:rFonts w:eastAsiaTheme="minorEastAsia"/>
          <w:lang w:eastAsia="fr-FR"/>
        </w:rPr>
      </w:pPr>
      <w:hyperlink w:anchor="_Toc473735911" w:history="1">
        <w:r w:rsidR="00071C00" w:rsidRPr="009B7C36">
          <w:rPr>
            <w:rStyle w:val="Lienhypertexte"/>
            <w14:scene3d>
              <w14:camera w14:prst="orthographicFront"/>
              <w14:lightRig w14:rig="threePt" w14:dir="t">
                <w14:rot w14:lat="0" w14:lon="0" w14:rev="0"/>
              </w14:lightRig>
            </w14:scene3d>
          </w:rPr>
          <w:t>5.3</w:t>
        </w:r>
        <w:r w:rsidR="00071C00">
          <w:rPr>
            <w:rFonts w:eastAsiaTheme="minorEastAsia"/>
            <w:lang w:eastAsia="fr-FR"/>
          </w:rPr>
          <w:tab/>
        </w:r>
        <w:r w:rsidR="00071C00" w:rsidRPr="009B7C36">
          <w:rPr>
            <w:rStyle w:val="Lienhypertexte"/>
          </w:rPr>
          <w:t>Configuration des machines</w:t>
        </w:r>
        <w:r w:rsidR="00071C00">
          <w:rPr>
            <w:webHidden/>
          </w:rPr>
          <w:tab/>
        </w:r>
        <w:r w:rsidR="00071C00">
          <w:rPr>
            <w:webHidden/>
          </w:rPr>
          <w:fldChar w:fldCharType="begin"/>
        </w:r>
        <w:r w:rsidR="00071C00">
          <w:rPr>
            <w:webHidden/>
          </w:rPr>
          <w:instrText xml:space="preserve"> PAGEREF _Toc473735911 \h </w:instrText>
        </w:r>
        <w:r w:rsidR="00071C00">
          <w:rPr>
            <w:webHidden/>
          </w:rPr>
        </w:r>
        <w:r w:rsidR="00071C00">
          <w:rPr>
            <w:webHidden/>
          </w:rPr>
          <w:fldChar w:fldCharType="separate"/>
        </w:r>
        <w:r w:rsidR="00071C00">
          <w:rPr>
            <w:webHidden/>
          </w:rPr>
          <w:t>20</w:t>
        </w:r>
        <w:r w:rsidR="00071C00">
          <w:rPr>
            <w:webHidden/>
          </w:rPr>
          <w:fldChar w:fldCharType="end"/>
        </w:r>
      </w:hyperlink>
    </w:p>
    <w:p w:rsidR="00071C00" w:rsidRDefault="004C6577" w:rsidP="00071C00">
      <w:pPr>
        <w:pStyle w:val="TM3"/>
        <w:tabs>
          <w:tab w:val="left" w:pos="1200"/>
          <w:tab w:val="right" w:leader="dot" w:pos="10195"/>
        </w:tabs>
        <w:rPr>
          <w:rFonts w:eastAsiaTheme="minorEastAsia"/>
          <w:lang w:eastAsia="fr-FR"/>
        </w:rPr>
      </w:pPr>
      <w:hyperlink w:anchor="_Toc473735912" w:history="1">
        <w:r w:rsidR="00071C00" w:rsidRPr="009B7C36">
          <w:rPr>
            <w:rStyle w:val="Lienhypertexte"/>
          </w:rPr>
          <w:t>5.3.1</w:t>
        </w:r>
        <w:r w:rsidR="00071C00">
          <w:rPr>
            <w:rFonts w:eastAsiaTheme="minorEastAsia"/>
            <w:lang w:eastAsia="fr-FR"/>
          </w:rPr>
          <w:tab/>
        </w:r>
        <w:r w:rsidR="00071C00" w:rsidRPr="009B7C36">
          <w:rPr>
            <w:rStyle w:val="Lienhypertexte"/>
          </w:rPr>
          <w:t>Ajout des licences</w:t>
        </w:r>
        <w:r w:rsidR="00071C00">
          <w:rPr>
            <w:webHidden/>
          </w:rPr>
          <w:tab/>
        </w:r>
        <w:r w:rsidR="00071C00">
          <w:rPr>
            <w:webHidden/>
          </w:rPr>
          <w:fldChar w:fldCharType="begin"/>
        </w:r>
        <w:r w:rsidR="00071C00">
          <w:rPr>
            <w:webHidden/>
          </w:rPr>
          <w:instrText xml:space="preserve"> PAGEREF _Toc473735912 \h </w:instrText>
        </w:r>
        <w:r w:rsidR="00071C00">
          <w:rPr>
            <w:webHidden/>
          </w:rPr>
        </w:r>
        <w:r w:rsidR="00071C00">
          <w:rPr>
            <w:webHidden/>
          </w:rPr>
          <w:fldChar w:fldCharType="separate"/>
        </w:r>
        <w:r w:rsidR="00071C00">
          <w:rPr>
            <w:webHidden/>
          </w:rPr>
          <w:t>20</w:t>
        </w:r>
        <w:r w:rsidR="00071C00">
          <w:rPr>
            <w:webHidden/>
          </w:rPr>
          <w:fldChar w:fldCharType="end"/>
        </w:r>
      </w:hyperlink>
    </w:p>
    <w:p w:rsidR="00071C00" w:rsidRDefault="004C6577" w:rsidP="00071C00">
      <w:pPr>
        <w:pStyle w:val="TM3"/>
        <w:tabs>
          <w:tab w:val="left" w:pos="1200"/>
          <w:tab w:val="right" w:leader="dot" w:pos="10195"/>
        </w:tabs>
        <w:rPr>
          <w:rFonts w:eastAsiaTheme="minorEastAsia"/>
          <w:lang w:eastAsia="fr-FR"/>
        </w:rPr>
      </w:pPr>
      <w:hyperlink w:anchor="_Toc473735913" w:history="1">
        <w:r w:rsidR="00071C00" w:rsidRPr="009B7C36">
          <w:rPr>
            <w:rStyle w:val="Lienhypertexte"/>
          </w:rPr>
          <w:t>5.3.2</w:t>
        </w:r>
        <w:r w:rsidR="00071C00">
          <w:rPr>
            <w:rFonts w:eastAsiaTheme="minorEastAsia"/>
            <w:lang w:eastAsia="fr-FR"/>
          </w:rPr>
          <w:tab/>
        </w:r>
        <w:r w:rsidR="00071C00" w:rsidRPr="009B7C36">
          <w:rPr>
            <w:rStyle w:val="Lienhypertexte"/>
          </w:rPr>
          <w:t>Ajout des certificats</w:t>
        </w:r>
        <w:r w:rsidR="00071C00">
          <w:rPr>
            <w:webHidden/>
          </w:rPr>
          <w:tab/>
        </w:r>
        <w:r w:rsidR="00071C00">
          <w:rPr>
            <w:webHidden/>
          </w:rPr>
          <w:fldChar w:fldCharType="begin"/>
        </w:r>
        <w:r w:rsidR="00071C00">
          <w:rPr>
            <w:webHidden/>
          </w:rPr>
          <w:instrText xml:space="preserve"> PAGEREF _Toc473735913 \h </w:instrText>
        </w:r>
        <w:r w:rsidR="00071C00">
          <w:rPr>
            <w:webHidden/>
          </w:rPr>
        </w:r>
        <w:r w:rsidR="00071C00">
          <w:rPr>
            <w:webHidden/>
          </w:rPr>
          <w:fldChar w:fldCharType="separate"/>
        </w:r>
        <w:r w:rsidR="00071C00">
          <w:rPr>
            <w:webHidden/>
          </w:rPr>
          <w:t>21</w:t>
        </w:r>
        <w:r w:rsidR="00071C00">
          <w:rPr>
            <w:webHidden/>
          </w:rPr>
          <w:fldChar w:fldCharType="end"/>
        </w:r>
      </w:hyperlink>
    </w:p>
    <w:p w:rsidR="00071C00" w:rsidRDefault="004C6577" w:rsidP="00071C00">
      <w:pPr>
        <w:pStyle w:val="TM4"/>
        <w:tabs>
          <w:tab w:val="left" w:pos="1600"/>
          <w:tab w:val="right" w:leader="dot" w:pos="10195"/>
        </w:tabs>
        <w:rPr>
          <w:rFonts w:eastAsiaTheme="minorEastAsia" w:cstheme="minorBidi"/>
        </w:rPr>
      </w:pPr>
      <w:hyperlink w:anchor="_Toc473735914" w:history="1">
        <w:r w:rsidR="00071C00" w:rsidRPr="009B7C36">
          <w:rPr>
            <w:rStyle w:val="Lienhypertexte"/>
            <w14:scene3d>
              <w14:camera w14:prst="orthographicFront"/>
              <w14:lightRig w14:rig="threePt" w14:dir="t">
                <w14:rot w14:lat="0" w14:lon="0" w14:rev="0"/>
              </w14:lightRig>
            </w14:scene3d>
          </w:rPr>
          <w:t>5.3.2.1</w:t>
        </w:r>
        <w:r w:rsidR="00071C00">
          <w:rPr>
            <w:rFonts w:eastAsiaTheme="minorEastAsia" w:cstheme="minorBidi"/>
          </w:rPr>
          <w:tab/>
        </w:r>
        <w:r w:rsidR="00071C00" w:rsidRPr="009B7C36">
          <w:rPr>
            <w:rStyle w:val="Lienhypertexte"/>
          </w:rPr>
          <w:t>Génération d’un CSR</w:t>
        </w:r>
        <w:r w:rsidR="00071C00">
          <w:rPr>
            <w:webHidden/>
          </w:rPr>
          <w:tab/>
        </w:r>
        <w:r w:rsidR="00071C00">
          <w:rPr>
            <w:webHidden/>
          </w:rPr>
          <w:fldChar w:fldCharType="begin"/>
        </w:r>
        <w:r w:rsidR="00071C00">
          <w:rPr>
            <w:webHidden/>
          </w:rPr>
          <w:instrText xml:space="preserve"> PAGEREF _Toc473735914 \h </w:instrText>
        </w:r>
        <w:r w:rsidR="00071C00">
          <w:rPr>
            <w:webHidden/>
          </w:rPr>
        </w:r>
        <w:r w:rsidR="00071C00">
          <w:rPr>
            <w:webHidden/>
          </w:rPr>
          <w:fldChar w:fldCharType="separate"/>
        </w:r>
        <w:r w:rsidR="00071C00">
          <w:rPr>
            <w:webHidden/>
          </w:rPr>
          <w:t>21</w:t>
        </w:r>
        <w:r w:rsidR="00071C00">
          <w:rPr>
            <w:webHidden/>
          </w:rPr>
          <w:fldChar w:fldCharType="end"/>
        </w:r>
      </w:hyperlink>
    </w:p>
    <w:p w:rsidR="00071C00" w:rsidRDefault="004C6577" w:rsidP="00071C00">
      <w:pPr>
        <w:pStyle w:val="TM4"/>
        <w:tabs>
          <w:tab w:val="left" w:pos="1600"/>
          <w:tab w:val="right" w:leader="dot" w:pos="10195"/>
        </w:tabs>
        <w:rPr>
          <w:rFonts w:eastAsiaTheme="minorEastAsia" w:cstheme="minorBidi"/>
        </w:rPr>
      </w:pPr>
      <w:hyperlink w:anchor="_Toc473735915" w:history="1">
        <w:r w:rsidR="00071C00" w:rsidRPr="009B7C36">
          <w:rPr>
            <w:rStyle w:val="Lienhypertexte"/>
            <w14:scene3d>
              <w14:camera w14:prst="orthographicFront"/>
              <w14:lightRig w14:rig="threePt" w14:dir="t">
                <w14:rot w14:lat="0" w14:lon="0" w14:rev="0"/>
              </w14:lightRig>
            </w14:scene3d>
          </w:rPr>
          <w:t>5.3.2.2</w:t>
        </w:r>
        <w:r w:rsidR="00071C00">
          <w:rPr>
            <w:rFonts w:eastAsiaTheme="minorEastAsia" w:cstheme="minorBidi"/>
          </w:rPr>
          <w:tab/>
        </w:r>
        <w:r w:rsidR="00071C00" w:rsidRPr="009B7C36">
          <w:rPr>
            <w:rStyle w:val="Lienhypertexte"/>
          </w:rPr>
          <w:t>Téléchargement du certificat</w:t>
        </w:r>
        <w:r w:rsidR="00071C00">
          <w:rPr>
            <w:webHidden/>
          </w:rPr>
          <w:tab/>
        </w:r>
        <w:r w:rsidR="00071C00">
          <w:rPr>
            <w:webHidden/>
          </w:rPr>
          <w:fldChar w:fldCharType="begin"/>
        </w:r>
        <w:r w:rsidR="00071C00">
          <w:rPr>
            <w:webHidden/>
          </w:rPr>
          <w:instrText xml:space="preserve"> PAGEREF _Toc473735915 \h </w:instrText>
        </w:r>
        <w:r w:rsidR="00071C00">
          <w:rPr>
            <w:webHidden/>
          </w:rPr>
        </w:r>
        <w:r w:rsidR="00071C00">
          <w:rPr>
            <w:webHidden/>
          </w:rPr>
          <w:fldChar w:fldCharType="separate"/>
        </w:r>
        <w:r w:rsidR="00071C00">
          <w:rPr>
            <w:webHidden/>
          </w:rPr>
          <w:t>23</w:t>
        </w:r>
        <w:r w:rsidR="00071C00">
          <w:rPr>
            <w:webHidden/>
          </w:rPr>
          <w:fldChar w:fldCharType="end"/>
        </w:r>
      </w:hyperlink>
    </w:p>
    <w:p w:rsidR="00071C00" w:rsidRDefault="004C6577" w:rsidP="00071C00">
      <w:pPr>
        <w:pStyle w:val="TM3"/>
        <w:tabs>
          <w:tab w:val="left" w:pos="1200"/>
          <w:tab w:val="right" w:leader="dot" w:pos="10195"/>
        </w:tabs>
        <w:rPr>
          <w:rFonts w:eastAsiaTheme="minorEastAsia"/>
          <w:lang w:eastAsia="fr-FR"/>
        </w:rPr>
      </w:pPr>
      <w:hyperlink w:anchor="_Toc473735916" w:history="1">
        <w:r w:rsidR="00071C00" w:rsidRPr="009B7C36">
          <w:rPr>
            <w:rStyle w:val="Lienhypertexte"/>
          </w:rPr>
          <w:t>5.3.3</w:t>
        </w:r>
        <w:r w:rsidR="00071C00">
          <w:rPr>
            <w:rFonts w:eastAsiaTheme="minorEastAsia"/>
            <w:lang w:eastAsia="fr-FR"/>
          </w:rPr>
          <w:tab/>
        </w:r>
        <w:r w:rsidR="00071C00" w:rsidRPr="009B7C36">
          <w:rPr>
            <w:rStyle w:val="Lienhypertexte"/>
          </w:rPr>
          <w:t>Connexion aux ArcMc</w:t>
        </w:r>
        <w:r w:rsidR="00071C00">
          <w:rPr>
            <w:webHidden/>
          </w:rPr>
          <w:tab/>
        </w:r>
        <w:r w:rsidR="00071C00">
          <w:rPr>
            <w:webHidden/>
          </w:rPr>
          <w:fldChar w:fldCharType="begin"/>
        </w:r>
        <w:r w:rsidR="00071C00">
          <w:rPr>
            <w:webHidden/>
          </w:rPr>
          <w:instrText xml:space="preserve"> PAGEREF _Toc473735916 \h </w:instrText>
        </w:r>
        <w:r w:rsidR="00071C00">
          <w:rPr>
            <w:webHidden/>
          </w:rPr>
        </w:r>
        <w:r w:rsidR="00071C00">
          <w:rPr>
            <w:webHidden/>
          </w:rPr>
          <w:fldChar w:fldCharType="separate"/>
        </w:r>
        <w:r w:rsidR="00071C00">
          <w:rPr>
            <w:webHidden/>
          </w:rPr>
          <w:t>23</w:t>
        </w:r>
        <w:r w:rsidR="00071C00">
          <w:rPr>
            <w:webHidden/>
          </w:rPr>
          <w:fldChar w:fldCharType="end"/>
        </w:r>
      </w:hyperlink>
    </w:p>
    <w:p w:rsidR="00071C00" w:rsidRDefault="004C6577" w:rsidP="00071C00">
      <w:pPr>
        <w:pStyle w:val="TM4"/>
        <w:tabs>
          <w:tab w:val="left" w:pos="1600"/>
          <w:tab w:val="right" w:leader="dot" w:pos="10195"/>
        </w:tabs>
        <w:rPr>
          <w:rFonts w:eastAsiaTheme="minorEastAsia" w:cstheme="minorBidi"/>
        </w:rPr>
      </w:pPr>
      <w:hyperlink w:anchor="_Toc473735917" w:history="1">
        <w:r w:rsidR="00071C00" w:rsidRPr="009B7C36">
          <w:rPr>
            <w:rStyle w:val="Lienhypertexte"/>
            <w14:scene3d>
              <w14:camera w14:prst="orthographicFront"/>
              <w14:lightRig w14:rig="threePt" w14:dir="t">
                <w14:rot w14:lat="0" w14:lon="0" w14:rev="0"/>
              </w14:lightRig>
            </w14:scene3d>
          </w:rPr>
          <w:t>5.3.3.1</w:t>
        </w:r>
        <w:r w:rsidR="00071C00">
          <w:rPr>
            <w:rFonts w:eastAsiaTheme="minorEastAsia" w:cstheme="minorBidi"/>
          </w:rPr>
          <w:tab/>
        </w:r>
        <w:r w:rsidR="00071C00" w:rsidRPr="009B7C36">
          <w:rPr>
            <w:rStyle w:val="Lienhypertexte"/>
          </w:rPr>
          <w:t>Résolution des hostnames</w:t>
        </w:r>
        <w:r w:rsidR="00071C00">
          <w:rPr>
            <w:webHidden/>
          </w:rPr>
          <w:tab/>
        </w:r>
        <w:r w:rsidR="00071C00">
          <w:rPr>
            <w:webHidden/>
          </w:rPr>
          <w:fldChar w:fldCharType="begin"/>
        </w:r>
        <w:r w:rsidR="00071C00">
          <w:rPr>
            <w:webHidden/>
          </w:rPr>
          <w:instrText xml:space="preserve"> PAGEREF _Toc473735917 \h </w:instrText>
        </w:r>
        <w:r w:rsidR="00071C00">
          <w:rPr>
            <w:webHidden/>
          </w:rPr>
        </w:r>
        <w:r w:rsidR="00071C00">
          <w:rPr>
            <w:webHidden/>
          </w:rPr>
          <w:fldChar w:fldCharType="separate"/>
        </w:r>
        <w:r w:rsidR="00071C00">
          <w:rPr>
            <w:webHidden/>
          </w:rPr>
          <w:t>23</w:t>
        </w:r>
        <w:r w:rsidR="00071C00">
          <w:rPr>
            <w:webHidden/>
          </w:rPr>
          <w:fldChar w:fldCharType="end"/>
        </w:r>
      </w:hyperlink>
    </w:p>
    <w:p w:rsidR="00071C00" w:rsidRDefault="004C6577" w:rsidP="00071C00">
      <w:pPr>
        <w:pStyle w:val="TM4"/>
        <w:tabs>
          <w:tab w:val="left" w:pos="1600"/>
          <w:tab w:val="right" w:leader="dot" w:pos="10195"/>
        </w:tabs>
        <w:rPr>
          <w:rFonts w:eastAsiaTheme="minorEastAsia" w:cstheme="minorBidi"/>
        </w:rPr>
      </w:pPr>
      <w:hyperlink w:anchor="_Toc473735918" w:history="1">
        <w:r w:rsidR="00071C00" w:rsidRPr="009B7C36">
          <w:rPr>
            <w:rStyle w:val="Lienhypertexte"/>
            <w14:scene3d>
              <w14:camera w14:prst="orthographicFront"/>
              <w14:lightRig w14:rig="threePt" w14:dir="t">
                <w14:rot w14:lat="0" w14:lon="0" w14:rev="0"/>
              </w14:lightRig>
            </w14:scene3d>
          </w:rPr>
          <w:t>5.3.3.2</w:t>
        </w:r>
        <w:r w:rsidR="00071C00">
          <w:rPr>
            <w:rFonts w:eastAsiaTheme="minorEastAsia" w:cstheme="minorBidi"/>
          </w:rPr>
          <w:tab/>
        </w:r>
        <w:r w:rsidR="00071C00" w:rsidRPr="009B7C36">
          <w:rPr>
            <w:rStyle w:val="Lienhypertexte"/>
          </w:rPr>
          <w:t>Ajout des locations</w:t>
        </w:r>
        <w:r w:rsidR="00071C00">
          <w:rPr>
            <w:webHidden/>
          </w:rPr>
          <w:tab/>
        </w:r>
        <w:r w:rsidR="00071C00">
          <w:rPr>
            <w:webHidden/>
          </w:rPr>
          <w:fldChar w:fldCharType="begin"/>
        </w:r>
        <w:r w:rsidR="00071C00">
          <w:rPr>
            <w:webHidden/>
          </w:rPr>
          <w:instrText xml:space="preserve"> PAGEREF _Toc473735918 \h </w:instrText>
        </w:r>
        <w:r w:rsidR="00071C00">
          <w:rPr>
            <w:webHidden/>
          </w:rPr>
        </w:r>
        <w:r w:rsidR="00071C00">
          <w:rPr>
            <w:webHidden/>
          </w:rPr>
          <w:fldChar w:fldCharType="separate"/>
        </w:r>
        <w:r w:rsidR="00071C00">
          <w:rPr>
            <w:webHidden/>
          </w:rPr>
          <w:t>23</w:t>
        </w:r>
        <w:r w:rsidR="00071C00">
          <w:rPr>
            <w:webHidden/>
          </w:rPr>
          <w:fldChar w:fldCharType="end"/>
        </w:r>
      </w:hyperlink>
    </w:p>
    <w:p w:rsidR="00071C00" w:rsidRDefault="004C6577" w:rsidP="00071C00">
      <w:pPr>
        <w:pStyle w:val="TM4"/>
        <w:tabs>
          <w:tab w:val="left" w:pos="1600"/>
          <w:tab w:val="right" w:leader="dot" w:pos="10195"/>
        </w:tabs>
        <w:rPr>
          <w:rFonts w:eastAsiaTheme="minorEastAsia" w:cstheme="minorBidi"/>
        </w:rPr>
      </w:pPr>
      <w:hyperlink w:anchor="_Toc473735919" w:history="1">
        <w:r w:rsidR="00071C00" w:rsidRPr="009B7C36">
          <w:rPr>
            <w:rStyle w:val="Lienhypertexte"/>
            <w14:scene3d>
              <w14:camera w14:prst="orthographicFront"/>
              <w14:lightRig w14:rig="threePt" w14:dir="t">
                <w14:rot w14:lat="0" w14:lon="0" w14:rev="0"/>
              </w14:lightRig>
            </w14:scene3d>
          </w:rPr>
          <w:t>5.3.3.3</w:t>
        </w:r>
        <w:r w:rsidR="00071C00">
          <w:rPr>
            <w:rFonts w:eastAsiaTheme="minorEastAsia" w:cstheme="minorBidi"/>
          </w:rPr>
          <w:tab/>
        </w:r>
        <w:r w:rsidR="00071C00" w:rsidRPr="009B7C36">
          <w:rPr>
            <w:rStyle w:val="Lienhypertexte"/>
          </w:rPr>
          <w:t>Ajout des loggers / ArcMc slave</w:t>
        </w:r>
        <w:r w:rsidR="00071C00">
          <w:rPr>
            <w:webHidden/>
          </w:rPr>
          <w:tab/>
        </w:r>
        <w:r w:rsidR="00071C00">
          <w:rPr>
            <w:webHidden/>
          </w:rPr>
          <w:fldChar w:fldCharType="begin"/>
        </w:r>
        <w:r w:rsidR="00071C00">
          <w:rPr>
            <w:webHidden/>
          </w:rPr>
          <w:instrText xml:space="preserve"> PAGEREF _Toc473735919 \h </w:instrText>
        </w:r>
        <w:r w:rsidR="00071C00">
          <w:rPr>
            <w:webHidden/>
          </w:rPr>
        </w:r>
        <w:r w:rsidR="00071C00">
          <w:rPr>
            <w:webHidden/>
          </w:rPr>
          <w:fldChar w:fldCharType="separate"/>
        </w:r>
        <w:r w:rsidR="00071C00">
          <w:rPr>
            <w:webHidden/>
          </w:rPr>
          <w:t>24</w:t>
        </w:r>
        <w:r w:rsidR="00071C00">
          <w:rPr>
            <w:webHidden/>
          </w:rPr>
          <w:fldChar w:fldCharType="end"/>
        </w:r>
      </w:hyperlink>
    </w:p>
    <w:p w:rsidR="00071C00" w:rsidRPr="00E7276A" w:rsidRDefault="00071C00" w:rsidP="00071C00">
      <w:r w:rsidRPr="00E7276A">
        <w:fldChar w:fldCharType="end"/>
      </w:r>
    </w:p>
    <w:p w:rsidR="003B1335" w:rsidRPr="003B1335" w:rsidRDefault="003B1335" w:rsidP="003B1335">
      <w:pPr>
        <w:tabs>
          <w:tab w:val="left" w:pos="2171"/>
        </w:tabs>
        <w:rPr>
          <w:lang w:eastAsia="fr-FR"/>
        </w:rPr>
      </w:pPr>
    </w:p>
    <w:sectPr w:rsidR="003B1335" w:rsidRPr="003B1335" w:rsidSect="003B1335">
      <w:headerReference w:type="first" r:id="rId28"/>
      <w:footerReference w:type="first" r:id="rId29"/>
      <w:pgSz w:w="11906" w:h="16838"/>
      <w:pgMar w:top="434" w:right="1417" w:bottom="1417" w:left="1417" w:header="567" w:footer="113"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62DF" w:rsidRDefault="003662DF" w:rsidP="00025F07">
      <w:pPr>
        <w:spacing w:line="240" w:lineRule="auto"/>
      </w:pPr>
      <w:r>
        <w:separator/>
      </w:r>
    </w:p>
  </w:endnote>
  <w:endnote w:type="continuationSeparator" w:id="0">
    <w:p w:rsidR="003662DF" w:rsidRDefault="003662DF" w:rsidP="00025F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TheMixOffice">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Monotype Sorts">
    <w:altName w:val="Symbol"/>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ZapfDingbats">
    <w:panose1 w:val="00000000000000000000"/>
    <w:charset w:val="02"/>
    <w:family w:val="decorative"/>
    <w:notTrueTyp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ista Sans Book">
    <w:altName w:val="Vista Sans Book"/>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Allumi Ptf ExtraLight">
    <w:altName w:val="Allumi Ptf ExtraLight"/>
    <w:panose1 w:val="00000000000000000000"/>
    <w:charset w:val="00"/>
    <w:family w:val="swiss"/>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Gras">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Palatino">
    <w:panose1 w:val="00000000000000000000"/>
    <w:charset w:val="00"/>
    <w:family w:val="auto"/>
    <w:notTrueType/>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BerkeleyOldEFOP-Book">
    <w:altName w:val="Bell MT"/>
    <w:panose1 w:val="00000000000000000000"/>
    <w:charset w:val="00"/>
    <w:family w:val="modern"/>
    <w:notTrueType/>
    <w:pitch w:val="variable"/>
    <w:sig w:usb0="00000003" w:usb1="4000204A" w:usb2="00000000" w:usb3="00000000" w:csb0="00000001" w:csb1="00000000"/>
  </w:font>
  <w:font w:name="Cambria">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Franklin Gothic Medium Cond">
    <w:panose1 w:val="020B0606030402020204"/>
    <w:charset w:val="00"/>
    <w:family w:val="swiss"/>
    <w:pitch w:val="variable"/>
    <w:sig w:usb0="00000287" w:usb1="000000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Helvetica-Bold">
    <w:altName w:val="Arial"/>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Times-Roman">
    <w:altName w:val="Times New Roman"/>
    <w:panose1 w:val="00000000000000000000"/>
    <w:charset w:val="00"/>
    <w:family w:val="auto"/>
    <w:notTrueType/>
    <w:pitch w:val="default"/>
    <w:sig w:usb0="00000003" w:usb1="00000000" w:usb2="00000000" w:usb3="00000000" w:csb0="00000001" w:csb1="00000000"/>
  </w:font>
  <w:font w:name="Times-Bold">
    <w:altName w:val="Times New Roman"/>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0" w:type="dxa"/>
        <w:right w:w="0" w:type="dxa"/>
      </w:tblCellMar>
      <w:tblLook w:val="04A0" w:firstRow="1" w:lastRow="0" w:firstColumn="1" w:lastColumn="0" w:noHBand="0" w:noVBand="1"/>
    </w:tblPr>
    <w:tblGrid>
      <w:gridCol w:w="924"/>
      <w:gridCol w:w="8153"/>
    </w:tblGrid>
    <w:tr w:rsidR="004C6577" w:rsidTr="00D42FD5">
      <w:tc>
        <w:tcPr>
          <w:tcW w:w="9077" w:type="dxa"/>
          <w:gridSpan w:val="2"/>
          <w:vAlign w:val="bottom"/>
        </w:tcPr>
        <w:p w:rsidR="004C6577" w:rsidRPr="00333B57" w:rsidRDefault="004C6577" w:rsidP="00D42FD5">
          <w:pPr>
            <w:pStyle w:val="Titreetnompieddepage"/>
            <w:framePr w:w="0" w:hRule="auto" w:wrap="auto" w:vAnchor="margin" w:hAnchor="text" w:xAlign="left" w:yAlign="inline"/>
            <w:pBdr>
              <w:top w:val="single" w:sz="6" w:space="7" w:color="737373" w:themeColor="background2"/>
            </w:pBdr>
          </w:pPr>
          <w:fldSimple w:instr=" STYLEREF &quot;O-Couverture1&quot; \* MERGEFORMAT ">
            <w:r>
              <w:rPr>
                <w:noProof/>
              </w:rPr>
              <w:t>SNCF</w:t>
            </w:r>
          </w:fldSimple>
          <w:r w:rsidRPr="00333B57">
            <w:t xml:space="preserve"> </w:t>
          </w:r>
          <w:r w:rsidRPr="00333B57">
            <w:rPr>
              <w:szCs w:val="24"/>
            </w:rPr>
            <w:t xml:space="preserve">• </w:t>
          </w:r>
          <w:fldSimple w:instr=" STYLEREF &quot;O-Couverture2&quot; \* MERGEFORMAT ">
            <w:r>
              <w:rPr>
                <w:noProof/>
              </w:rPr>
              <w:t>ANNEXE - Livret de Curriculum Vitae LOT 1</w:t>
            </w:r>
          </w:fldSimple>
        </w:p>
        <w:p w:rsidR="004C6577" w:rsidRPr="004218C5" w:rsidRDefault="004C6577" w:rsidP="005F2387">
          <w:pPr>
            <w:pStyle w:val="Sous-titrepieddepage"/>
            <w:framePr w:w="0" w:hRule="auto" w:wrap="auto" w:vAnchor="margin" w:hAnchor="text" w:xAlign="left" w:yAlign="inline"/>
            <w:rPr>
              <w:color w:val="737373" w:themeColor="background2"/>
            </w:rPr>
          </w:pPr>
          <w:r w:rsidRPr="004218C5">
            <w:rPr>
              <w:color w:val="737373" w:themeColor="background2"/>
            </w:rPr>
            <w:fldChar w:fldCharType="begin"/>
          </w:r>
          <w:r w:rsidRPr="004218C5">
            <w:rPr>
              <w:color w:val="737373" w:themeColor="background2"/>
            </w:rPr>
            <w:instrText xml:space="preserve"> STYLEREF "O-Couverture3" \* MERGEFORMAT </w:instrText>
          </w:r>
          <w:r w:rsidRPr="004218C5">
            <w:rPr>
              <w:color w:val="737373" w:themeColor="background2"/>
            </w:rPr>
            <w:fldChar w:fldCharType="end"/>
          </w:r>
        </w:p>
        <w:p w:rsidR="004C6577" w:rsidRPr="00810231" w:rsidRDefault="004C6577" w:rsidP="005F2387">
          <w:pPr>
            <w:pStyle w:val="Sous-titrepieddepage"/>
            <w:framePr w:w="0" w:hRule="auto" w:wrap="auto" w:vAnchor="margin" w:hAnchor="text" w:xAlign="left" w:yAlign="inline"/>
            <w:rPr>
              <w:color w:val="737373" w:themeColor="background2"/>
            </w:rPr>
          </w:pPr>
        </w:p>
      </w:tc>
    </w:tr>
    <w:tr w:rsidR="004C6577" w:rsidTr="00D42FD5">
      <w:tc>
        <w:tcPr>
          <w:tcW w:w="924" w:type="dxa"/>
          <w:vAlign w:val="bottom"/>
        </w:tcPr>
        <w:p w:rsidR="004C6577" w:rsidRPr="00684E1C" w:rsidRDefault="004C6577" w:rsidP="007D4A74">
          <w:pPr>
            <w:pStyle w:val="Pagepieddepage"/>
            <w:framePr w:w="0" w:hRule="auto" w:wrap="auto" w:vAnchor="margin" w:hAnchor="text" w:xAlign="left" w:yAlign="inline"/>
            <w:rPr>
              <w:b w:val="0"/>
              <w:noProof/>
              <w:color w:val="737373" w:themeColor="background2"/>
            </w:rPr>
          </w:pPr>
          <w:r w:rsidRPr="00684E1C">
            <w:rPr>
              <w:b w:val="0"/>
              <w:noProof/>
              <w:color w:val="737373" w:themeColor="background2"/>
            </w:rPr>
            <w:fldChar w:fldCharType="begin"/>
          </w:r>
          <w:r w:rsidRPr="00684E1C">
            <w:rPr>
              <w:b w:val="0"/>
              <w:noProof/>
              <w:color w:val="737373" w:themeColor="background2"/>
            </w:rPr>
            <w:instrText xml:space="preserve"> PAGE  \* Arabic </w:instrText>
          </w:r>
          <w:r w:rsidRPr="00684E1C">
            <w:rPr>
              <w:b w:val="0"/>
              <w:noProof/>
              <w:color w:val="737373" w:themeColor="background2"/>
            </w:rPr>
            <w:fldChar w:fldCharType="separate"/>
          </w:r>
          <w:r>
            <w:rPr>
              <w:b w:val="0"/>
              <w:noProof/>
              <w:color w:val="737373" w:themeColor="background2"/>
            </w:rPr>
            <w:t>110</w:t>
          </w:r>
          <w:r w:rsidRPr="00684E1C">
            <w:rPr>
              <w:b w:val="0"/>
              <w:noProof/>
              <w:color w:val="737373" w:themeColor="background2"/>
            </w:rPr>
            <w:fldChar w:fldCharType="end"/>
          </w:r>
          <w:r w:rsidRPr="00684E1C">
            <w:rPr>
              <w:b w:val="0"/>
              <w:noProof/>
              <w:color w:val="737373" w:themeColor="background2"/>
            </w:rPr>
            <w:t>/</w:t>
          </w:r>
          <w:r w:rsidRPr="00684E1C">
            <w:rPr>
              <w:b w:val="0"/>
              <w:noProof/>
              <w:color w:val="737373" w:themeColor="background2"/>
            </w:rPr>
            <w:fldChar w:fldCharType="begin"/>
          </w:r>
          <w:r w:rsidRPr="00684E1C">
            <w:rPr>
              <w:b w:val="0"/>
              <w:noProof/>
              <w:color w:val="737373" w:themeColor="background2"/>
            </w:rPr>
            <w:instrText xml:space="preserve"> NUMPAGES  \* MERGEFORMAT </w:instrText>
          </w:r>
          <w:r w:rsidRPr="00684E1C">
            <w:rPr>
              <w:b w:val="0"/>
              <w:noProof/>
              <w:color w:val="737373" w:themeColor="background2"/>
            </w:rPr>
            <w:fldChar w:fldCharType="separate"/>
          </w:r>
          <w:r>
            <w:rPr>
              <w:b w:val="0"/>
              <w:noProof/>
              <w:color w:val="737373" w:themeColor="background2"/>
            </w:rPr>
            <w:t>110</w:t>
          </w:r>
          <w:r w:rsidRPr="00684E1C">
            <w:rPr>
              <w:b w:val="0"/>
              <w:noProof/>
              <w:color w:val="737373" w:themeColor="background2"/>
            </w:rPr>
            <w:fldChar w:fldCharType="end"/>
          </w:r>
        </w:p>
      </w:tc>
      <w:tc>
        <w:tcPr>
          <w:tcW w:w="8153" w:type="dxa"/>
        </w:tcPr>
        <w:p w:rsidR="004C6577" w:rsidRPr="00810231" w:rsidRDefault="004C6577" w:rsidP="007D4A74">
          <w:pPr>
            <w:pStyle w:val="Refversionetdatepieddepage"/>
            <w:framePr w:w="0" w:hRule="auto" w:wrap="auto" w:vAnchor="margin" w:hAnchor="text" w:xAlign="left" w:yAlign="inline"/>
            <w:rPr>
              <w:noProof/>
              <w:color w:val="737373" w:themeColor="background2"/>
            </w:rPr>
          </w:pPr>
          <w:r w:rsidRPr="00684E1C">
            <w:rPr>
              <w:noProof/>
              <w:color w:val="737373" w:themeColor="background2"/>
            </w:rPr>
            <w:fldChar w:fldCharType="begin"/>
          </w:r>
          <w:r w:rsidRPr="00684E1C">
            <w:rPr>
              <w:noProof/>
              <w:color w:val="737373" w:themeColor="background2"/>
            </w:rPr>
            <w:instrText xml:space="preserve"> STYLEREF "O-Couverture5" \* MERGEFORMAT </w:instrText>
          </w:r>
          <w:r w:rsidRPr="00684E1C">
            <w:rPr>
              <w:noProof/>
              <w:color w:val="737373" w:themeColor="background2"/>
            </w:rPr>
            <w:fldChar w:fldCharType="separate"/>
          </w:r>
          <w:r>
            <w:rPr>
              <w:noProof/>
              <w:color w:val="737373" w:themeColor="background2"/>
            </w:rPr>
            <w:t>Référence : MCH-06092016 – V01</w:t>
          </w:r>
          <w:r w:rsidRPr="00684E1C">
            <w:rPr>
              <w:noProof/>
              <w:color w:val="737373" w:themeColor="background2"/>
            </w:rPr>
            <w:fldChar w:fldCharType="end"/>
          </w:r>
          <w:r w:rsidRPr="00684E1C">
            <w:rPr>
              <w:noProof/>
              <w:color w:val="737373" w:themeColor="background2"/>
            </w:rPr>
            <w:t xml:space="preserve"> •</w:t>
          </w:r>
          <w:r w:rsidRPr="004218C5">
            <w:rPr>
              <w:noProof/>
              <w:color w:val="737373" w:themeColor="background2"/>
            </w:rPr>
            <w:t xml:space="preserve"> </w:t>
          </w:r>
          <w:r>
            <w:rPr>
              <w:noProof/>
              <w:color w:val="737373" w:themeColor="background2"/>
            </w:rPr>
            <w:fldChar w:fldCharType="begin"/>
          </w:r>
          <w:r w:rsidRPr="00684E1C">
            <w:rPr>
              <w:noProof/>
              <w:color w:val="737373" w:themeColor="background2"/>
            </w:rPr>
            <w:instrText xml:space="preserve"> STYLEREF "O-Couverture6" \* MERGEFORMAT </w:instrText>
          </w:r>
          <w:r>
            <w:rPr>
              <w:noProof/>
              <w:color w:val="737373" w:themeColor="background2"/>
            </w:rPr>
            <w:fldChar w:fldCharType="separate"/>
          </w:r>
          <w:r>
            <w:rPr>
              <w:noProof/>
              <w:color w:val="737373" w:themeColor="background2"/>
            </w:rPr>
            <w:t>Version du document : 01-J</w:t>
          </w:r>
          <w:r>
            <w:rPr>
              <w:noProof/>
              <w:color w:val="737373" w:themeColor="background2"/>
            </w:rPr>
            <w:fldChar w:fldCharType="end"/>
          </w:r>
          <w:r w:rsidRPr="004218C5">
            <w:rPr>
              <w:noProof/>
              <w:color w:val="737373" w:themeColor="background2"/>
            </w:rPr>
            <w:t xml:space="preserve"> </w:t>
          </w:r>
          <w:r w:rsidRPr="00684E1C">
            <w:rPr>
              <w:noProof/>
              <w:color w:val="737373" w:themeColor="background2"/>
            </w:rPr>
            <w:t>•</w:t>
          </w:r>
          <w:r w:rsidRPr="004218C5">
            <w:rPr>
              <w:noProof/>
              <w:color w:val="737373" w:themeColor="background2"/>
            </w:rPr>
            <w:t xml:space="preserve"> </w:t>
          </w:r>
          <w:r>
            <w:rPr>
              <w:noProof/>
              <w:color w:val="737373" w:themeColor="background2"/>
            </w:rPr>
            <w:fldChar w:fldCharType="begin"/>
          </w:r>
          <w:r w:rsidRPr="00684E1C">
            <w:rPr>
              <w:noProof/>
              <w:color w:val="737373" w:themeColor="background2"/>
            </w:rPr>
            <w:instrText xml:space="preserve"> STYLEREF "O-Couverture4" \* MERGEFORMAT </w:instrText>
          </w:r>
          <w:r>
            <w:rPr>
              <w:noProof/>
              <w:color w:val="737373" w:themeColor="background2"/>
            </w:rPr>
            <w:fldChar w:fldCharType="separate"/>
          </w:r>
          <w:r>
            <w:rPr>
              <w:noProof/>
              <w:color w:val="737373" w:themeColor="background2"/>
            </w:rPr>
            <w:t>06 09 2016</w:t>
          </w:r>
          <w:r>
            <w:rPr>
              <w:noProof/>
              <w:color w:val="737373" w:themeColor="background2"/>
            </w:rPr>
            <w:fldChar w:fldCharType="end"/>
          </w:r>
        </w:p>
      </w:tc>
    </w:tr>
  </w:tbl>
  <w:p w:rsidR="004C6577" w:rsidRDefault="004C6577" w:rsidP="005F2387">
    <w:pPr>
      <w:pStyle w:val="Pieddepage"/>
    </w:pPr>
  </w:p>
  <w:p w:rsidR="004C6577" w:rsidRDefault="004C6577"/>
  <w:p w:rsidR="004C6577" w:rsidRDefault="004C6577"/>
  <w:p w:rsidR="004C6577" w:rsidRDefault="004C65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62DF" w:rsidRDefault="003662DF" w:rsidP="00025F07">
      <w:pPr>
        <w:spacing w:line="240" w:lineRule="auto"/>
      </w:pPr>
      <w:r>
        <w:separator/>
      </w:r>
    </w:p>
  </w:footnote>
  <w:footnote w:type="continuationSeparator" w:id="0">
    <w:p w:rsidR="003662DF" w:rsidRDefault="003662DF" w:rsidP="00025F0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6577" w:rsidRDefault="004C6577" w:rsidP="00A22CF8">
    <w:pPr>
      <w:pStyle w:val="En-tte"/>
    </w:pPr>
    <w:r>
      <w:rPr>
        <w:noProof/>
        <w:color w:val="737373" w:themeColor="background2"/>
        <w:lang w:eastAsia="fr-FR"/>
      </w:rPr>
      <w:drawing>
        <wp:anchor distT="0" distB="0" distL="114300" distR="114300" simplePos="0" relativeHeight="251656704" behindDoc="0" locked="0" layoutInCell="1" allowOverlap="1" wp14:anchorId="6854E259" wp14:editId="1B7C6359">
          <wp:simplePos x="0" y="0"/>
          <wp:positionH relativeFrom="column">
            <wp:posOffset>4436584</wp:posOffset>
          </wp:positionH>
          <wp:positionV relativeFrom="paragraph">
            <wp:posOffset>-239275</wp:posOffset>
          </wp:positionV>
          <wp:extent cx="1985795" cy="569343"/>
          <wp:effectExtent l="0" t="0" r="0" b="254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YBER_SECURITY_ECONOCOM_CMJN_H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0511" cy="576429"/>
                  </a:xfrm>
                  <a:prstGeom prst="rect">
                    <a:avLst/>
                  </a:prstGeom>
                </pic:spPr>
              </pic:pic>
            </a:graphicData>
          </a:graphic>
          <wp14:sizeRelH relativeFrom="page">
            <wp14:pctWidth>0</wp14:pctWidth>
          </wp14:sizeRelH>
          <wp14:sizeRelV relativeFrom="page">
            <wp14:pctHeight>0</wp14:pctHeight>
          </wp14:sizeRelV>
        </wp:anchor>
      </w:drawing>
    </w:r>
    <w:r>
      <w:t>Mémoire technique</w:t>
    </w:r>
    <w:r w:rsidRPr="009A5AB3">
      <w:rPr>
        <w:noProof/>
        <w:color w:val="737373" w:themeColor="background2"/>
        <w:lang w:eastAsia="fr-FR"/>
      </w:rPr>
      <w:t xml:space="preserve"> </w:t>
    </w:r>
  </w:p>
  <w:p w:rsidR="004C6577" w:rsidRDefault="004C6577"/>
  <w:p w:rsidR="004C6577" w:rsidRDefault="004C6577"/>
  <w:p w:rsidR="004C6577" w:rsidRDefault="004C6577"/>
  <w:p w:rsidR="004C6577" w:rsidRDefault="004C65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7.25pt;height:42.75pt" o:bullet="t">
        <v:imagedata r:id="rId1" o:title="PUCE2"/>
      </v:shape>
    </w:pict>
  </w:numPicBullet>
  <w:numPicBullet w:numPicBulletId="1">
    <w:pict>
      <v:shape id="_x0000_i1031" type="#_x0000_t75" style="width:9pt;height:9pt" o:bullet="t">
        <v:imagedata r:id="rId2" o:title="BD10266_"/>
      </v:shape>
    </w:pict>
  </w:numPicBullet>
  <w:abstractNum w:abstractNumId="0" w15:restartNumberingAfterBreak="0">
    <w:nsid w:val="FFFFFF81"/>
    <w:multiLevelType w:val="singleLevel"/>
    <w:tmpl w:val="F39A00E4"/>
    <w:lvl w:ilvl="0">
      <w:start w:val="1"/>
      <w:numFmt w:val="bullet"/>
      <w:pStyle w:val="Listepuces4"/>
      <w:lvlText w:val=""/>
      <w:lvlJc w:val="left"/>
      <w:pPr>
        <w:tabs>
          <w:tab w:val="num" w:pos="1209"/>
        </w:tabs>
        <w:ind w:left="1209" w:hanging="360"/>
      </w:pPr>
      <w:rPr>
        <w:rFonts w:ascii="Symbol" w:hAnsi="Symbol" w:hint="default"/>
      </w:rPr>
    </w:lvl>
  </w:abstractNum>
  <w:abstractNum w:abstractNumId="1" w15:restartNumberingAfterBreak="0">
    <w:nsid w:val="FFFFFF82"/>
    <w:multiLevelType w:val="singleLevel"/>
    <w:tmpl w:val="8376E544"/>
    <w:lvl w:ilvl="0">
      <w:start w:val="1"/>
      <w:numFmt w:val="bullet"/>
      <w:pStyle w:val="Listepuces3"/>
      <w:lvlText w:val=""/>
      <w:lvlJc w:val="left"/>
      <w:pPr>
        <w:tabs>
          <w:tab w:val="num" w:pos="926"/>
        </w:tabs>
        <w:ind w:left="926" w:hanging="360"/>
      </w:pPr>
      <w:rPr>
        <w:rFonts w:ascii="Symbol" w:hAnsi="Symbol" w:hint="default"/>
      </w:rPr>
    </w:lvl>
  </w:abstractNum>
  <w:abstractNum w:abstractNumId="2" w15:restartNumberingAfterBreak="0">
    <w:nsid w:val="FFFFFF83"/>
    <w:multiLevelType w:val="singleLevel"/>
    <w:tmpl w:val="6408E3E2"/>
    <w:lvl w:ilvl="0">
      <w:start w:val="1"/>
      <w:numFmt w:val="bullet"/>
      <w:pStyle w:val="Listepuces2"/>
      <w:lvlText w:val=""/>
      <w:lvlJc w:val="left"/>
      <w:pPr>
        <w:tabs>
          <w:tab w:val="num" w:pos="643"/>
        </w:tabs>
        <w:ind w:left="643" w:hanging="360"/>
      </w:pPr>
      <w:rPr>
        <w:rFonts w:ascii="Symbol" w:hAnsi="Symbol" w:hint="default"/>
      </w:rPr>
    </w:lvl>
  </w:abstractNum>
  <w:abstractNum w:abstractNumId="3" w15:restartNumberingAfterBreak="0">
    <w:nsid w:val="FFFFFF89"/>
    <w:multiLevelType w:val="singleLevel"/>
    <w:tmpl w:val="92F64E76"/>
    <w:lvl w:ilvl="0">
      <w:start w:val="1"/>
      <w:numFmt w:val="bullet"/>
      <w:pStyle w:val="Listepuces"/>
      <w:lvlText w:val=""/>
      <w:lvlJc w:val="left"/>
      <w:pPr>
        <w:tabs>
          <w:tab w:val="num" w:pos="360"/>
        </w:tabs>
        <w:ind w:left="360" w:hanging="360"/>
      </w:pPr>
      <w:rPr>
        <w:rFonts w:ascii="Symbol" w:hAnsi="Symbol" w:hint="default"/>
      </w:rPr>
    </w:lvl>
  </w:abstractNum>
  <w:abstractNum w:abstractNumId="4" w15:restartNumberingAfterBreak="0">
    <w:nsid w:val="FFFFFFFE"/>
    <w:multiLevelType w:val="singleLevel"/>
    <w:tmpl w:val="25022356"/>
    <w:lvl w:ilvl="0">
      <w:numFmt w:val="decimal"/>
      <w:pStyle w:val="Lb2"/>
      <w:lvlText w:val="*"/>
      <w:lvlJc w:val="left"/>
      <w:rPr>
        <w:rFonts w:cs="Times New Roman"/>
      </w:rPr>
    </w:lvl>
  </w:abstractNum>
  <w:abstractNum w:abstractNumId="5" w15:restartNumberingAfterBreak="0">
    <w:nsid w:val="00000001"/>
    <w:multiLevelType w:val="singleLevel"/>
    <w:tmpl w:val="00000001"/>
    <w:name w:val="WW8Num1"/>
    <w:lvl w:ilvl="0">
      <w:numFmt w:val="bullet"/>
      <w:lvlText w:val="n"/>
      <w:lvlJc w:val="left"/>
      <w:pPr>
        <w:tabs>
          <w:tab w:val="num" w:pos="240"/>
        </w:tabs>
      </w:pPr>
      <w:rPr>
        <w:rFonts w:ascii="Wingdings" w:hAnsi="Wingdings" w:cs="Wingdings"/>
        <w:sz w:val="14"/>
        <w:szCs w:val="14"/>
      </w:rPr>
    </w:lvl>
  </w:abstractNum>
  <w:abstractNum w:abstractNumId="6" w15:restartNumberingAfterBreak="0">
    <w:nsid w:val="00000002"/>
    <w:multiLevelType w:val="multilevel"/>
    <w:tmpl w:val="00000002"/>
    <w:name w:val="WW8Num2"/>
    <w:lvl w:ilvl="0">
      <w:start w:val="1"/>
      <w:numFmt w:val="none"/>
      <w:lvlText w:val=""/>
      <w:lvlJc w:val="left"/>
      <w:pPr>
        <w:tabs>
          <w:tab w:val="num" w:pos="240"/>
        </w:tabs>
      </w:pPr>
    </w:lvl>
    <w:lvl w:ilvl="1">
      <w:start w:val="1"/>
      <w:numFmt w:val="decimal"/>
      <w:lvlText w:val=".%2"/>
      <w:lvlJc w:val="left"/>
      <w:pPr>
        <w:tabs>
          <w:tab w:val="num" w:pos="567"/>
        </w:tabs>
      </w:pPr>
    </w:lvl>
    <w:lvl w:ilvl="2">
      <w:start w:val="1"/>
      <w:numFmt w:val="decimal"/>
      <w:lvlText w:val=".%3"/>
      <w:lvlJc w:val="left"/>
      <w:pPr>
        <w:tabs>
          <w:tab w:val="num" w:pos="850"/>
        </w:tabs>
      </w:pPr>
    </w:lvl>
    <w:lvl w:ilvl="3">
      <w:start w:val="1"/>
      <w:numFmt w:val="decimal"/>
      <w:lvlText w:val=".%4"/>
      <w:lvlJc w:val="left"/>
      <w:pPr>
        <w:tabs>
          <w:tab w:val="num" w:pos="1134"/>
        </w:tabs>
      </w:pPr>
    </w:lvl>
    <w:lvl w:ilvl="4">
      <w:start w:val="1"/>
      <w:numFmt w:val="decimal"/>
      <w:lvlText w:val=".%5"/>
      <w:lvlJc w:val="left"/>
      <w:pPr>
        <w:tabs>
          <w:tab w:val="num" w:pos="1417"/>
        </w:tabs>
      </w:pPr>
    </w:lvl>
    <w:lvl w:ilvl="5">
      <w:start w:val="1"/>
      <w:numFmt w:val="decimal"/>
      <w:lvlText w:val=".%6"/>
      <w:lvlJc w:val="left"/>
      <w:pPr>
        <w:tabs>
          <w:tab w:val="num" w:pos="1701"/>
        </w:tabs>
      </w:pPr>
    </w:lvl>
    <w:lvl w:ilvl="6">
      <w:start w:val="1"/>
      <w:numFmt w:val="decimal"/>
      <w:lvlText w:val=".%7"/>
      <w:lvlJc w:val="left"/>
      <w:pPr>
        <w:tabs>
          <w:tab w:val="num" w:pos="1984"/>
        </w:tabs>
      </w:pPr>
    </w:lvl>
    <w:lvl w:ilvl="7">
      <w:start w:val="1"/>
      <w:numFmt w:val="decimal"/>
      <w:lvlText w:val=".%8"/>
      <w:lvlJc w:val="left"/>
      <w:pPr>
        <w:tabs>
          <w:tab w:val="num" w:pos="2268"/>
        </w:tabs>
      </w:pPr>
    </w:lvl>
    <w:lvl w:ilvl="8">
      <w:start w:val="1"/>
      <w:numFmt w:val="decimal"/>
      <w:lvlText w:val=".%9"/>
      <w:lvlJc w:val="left"/>
      <w:pPr>
        <w:tabs>
          <w:tab w:val="num" w:pos="2551"/>
        </w:tabs>
      </w:pPr>
    </w:lvl>
  </w:abstractNum>
  <w:abstractNum w:abstractNumId="7" w15:restartNumberingAfterBreak="0">
    <w:nsid w:val="00000003"/>
    <w:multiLevelType w:val="multilevel"/>
    <w:tmpl w:val="00000003"/>
    <w:name w:val="WW8Num27"/>
    <w:lvl w:ilvl="0">
      <w:start w:val="1"/>
      <w:numFmt w:val="bullet"/>
      <w:lvlText w:val="-"/>
      <w:lvlJc w:val="left"/>
      <w:pPr>
        <w:tabs>
          <w:tab w:val="num" w:pos="1437"/>
        </w:tabs>
        <w:ind w:left="1437" w:hanging="360"/>
      </w:pPr>
      <w:rPr>
        <w:rFonts w:ascii="Times New Roman" w:hAnsi="Times New Roman" w:cs="Times New Roman"/>
      </w:rPr>
    </w:lvl>
    <w:lvl w:ilvl="1">
      <w:start w:val="1"/>
      <w:numFmt w:val="bullet"/>
      <w:lvlText w:val="o"/>
      <w:lvlJc w:val="left"/>
      <w:pPr>
        <w:tabs>
          <w:tab w:val="num" w:pos="2157"/>
        </w:tabs>
        <w:ind w:left="2157" w:hanging="360"/>
      </w:pPr>
      <w:rPr>
        <w:rFonts w:ascii="Courier New" w:hAnsi="Courier New" w:cs="Courier New"/>
      </w:rPr>
    </w:lvl>
    <w:lvl w:ilvl="2">
      <w:start w:val="1"/>
      <w:numFmt w:val="bullet"/>
      <w:lvlText w:val=""/>
      <w:lvlJc w:val="left"/>
      <w:pPr>
        <w:tabs>
          <w:tab w:val="num" w:pos="2877"/>
        </w:tabs>
        <w:ind w:left="2877" w:hanging="360"/>
      </w:pPr>
      <w:rPr>
        <w:rFonts w:ascii="Wingdings" w:hAnsi="Wingdings" w:cs="Wingdings"/>
      </w:rPr>
    </w:lvl>
    <w:lvl w:ilvl="3">
      <w:start w:val="1"/>
      <w:numFmt w:val="bullet"/>
      <w:lvlText w:val=""/>
      <w:lvlJc w:val="left"/>
      <w:pPr>
        <w:tabs>
          <w:tab w:val="num" w:pos="3597"/>
        </w:tabs>
        <w:ind w:left="3597" w:hanging="360"/>
      </w:pPr>
      <w:rPr>
        <w:rFonts w:ascii="Symbol" w:hAnsi="Symbol" w:cs="Symbol"/>
      </w:rPr>
    </w:lvl>
    <w:lvl w:ilvl="4">
      <w:start w:val="1"/>
      <w:numFmt w:val="bullet"/>
      <w:lvlText w:val="o"/>
      <w:lvlJc w:val="left"/>
      <w:pPr>
        <w:tabs>
          <w:tab w:val="num" w:pos="4317"/>
        </w:tabs>
        <w:ind w:left="4317" w:hanging="360"/>
      </w:pPr>
      <w:rPr>
        <w:rFonts w:ascii="Courier New" w:hAnsi="Courier New" w:cs="Courier New"/>
      </w:rPr>
    </w:lvl>
    <w:lvl w:ilvl="5">
      <w:start w:val="1"/>
      <w:numFmt w:val="bullet"/>
      <w:lvlText w:val=""/>
      <w:lvlJc w:val="left"/>
      <w:pPr>
        <w:tabs>
          <w:tab w:val="num" w:pos="5037"/>
        </w:tabs>
        <w:ind w:left="5037" w:hanging="360"/>
      </w:pPr>
      <w:rPr>
        <w:rFonts w:ascii="Wingdings" w:hAnsi="Wingdings" w:cs="Wingdings"/>
      </w:rPr>
    </w:lvl>
    <w:lvl w:ilvl="6">
      <w:start w:val="1"/>
      <w:numFmt w:val="bullet"/>
      <w:lvlText w:val=""/>
      <w:lvlJc w:val="left"/>
      <w:pPr>
        <w:tabs>
          <w:tab w:val="num" w:pos="5757"/>
        </w:tabs>
        <w:ind w:left="5757" w:hanging="360"/>
      </w:pPr>
      <w:rPr>
        <w:rFonts w:ascii="Symbol" w:hAnsi="Symbol" w:cs="Symbol"/>
      </w:rPr>
    </w:lvl>
    <w:lvl w:ilvl="7">
      <w:start w:val="1"/>
      <w:numFmt w:val="bullet"/>
      <w:lvlText w:val="o"/>
      <w:lvlJc w:val="left"/>
      <w:pPr>
        <w:tabs>
          <w:tab w:val="num" w:pos="6477"/>
        </w:tabs>
        <w:ind w:left="6477" w:hanging="360"/>
      </w:pPr>
      <w:rPr>
        <w:rFonts w:ascii="Courier New" w:hAnsi="Courier New" w:cs="Courier New"/>
      </w:rPr>
    </w:lvl>
    <w:lvl w:ilvl="8">
      <w:start w:val="1"/>
      <w:numFmt w:val="bullet"/>
      <w:lvlText w:val=""/>
      <w:lvlJc w:val="left"/>
      <w:pPr>
        <w:tabs>
          <w:tab w:val="num" w:pos="7197"/>
        </w:tabs>
        <w:ind w:left="7197" w:hanging="360"/>
      </w:pPr>
      <w:rPr>
        <w:rFonts w:ascii="Wingdings" w:hAnsi="Wingdings" w:cs="Wingdings"/>
      </w:rPr>
    </w:lvl>
  </w:abstractNum>
  <w:abstractNum w:abstractNumId="8" w15:restartNumberingAfterBreak="0">
    <w:nsid w:val="0000000B"/>
    <w:multiLevelType w:val="multilevel"/>
    <w:tmpl w:val="0000000B"/>
    <w:name w:val="WW8Num12"/>
    <w:lvl w:ilvl="0">
      <w:start w:val="1"/>
      <w:numFmt w:val="decimal"/>
      <w:suff w:val="space"/>
      <w:lvlText w:val="Chapitre %1"/>
      <w:lvlJc w:val="left"/>
      <w:pPr>
        <w:tabs>
          <w:tab w:val="num" w:pos="0"/>
        </w:tabs>
        <w:ind w:left="0" w:firstLine="0"/>
      </w:pPr>
      <w:rPr>
        <w:rFonts w:cs="Times New Roman"/>
      </w:rPr>
    </w:lvl>
    <w:lvl w:ilvl="1">
      <w:start w:val="1"/>
      <w:numFmt w:val="none"/>
      <w:suff w:val="nothing"/>
      <w:lvlText w:val=""/>
      <w:lvlJc w:val="left"/>
      <w:pPr>
        <w:tabs>
          <w:tab w:val="num" w:pos="0"/>
        </w:tabs>
        <w:ind w:left="0" w:firstLine="0"/>
      </w:pPr>
      <w:rPr>
        <w:rFonts w:cs="Times New Roman"/>
      </w:rPr>
    </w:lvl>
    <w:lvl w:ilvl="2">
      <w:start w:val="1"/>
      <w:numFmt w:val="none"/>
      <w:suff w:val="nothing"/>
      <w:lvlText w:val=""/>
      <w:lvlJc w:val="left"/>
      <w:pPr>
        <w:tabs>
          <w:tab w:val="num" w:pos="0"/>
        </w:tabs>
        <w:ind w:left="0" w:firstLine="0"/>
      </w:pPr>
      <w:rPr>
        <w:rFonts w:cs="Times New Roman"/>
      </w:rPr>
    </w:lvl>
    <w:lvl w:ilvl="3">
      <w:start w:val="1"/>
      <w:numFmt w:val="none"/>
      <w:suff w:val="nothing"/>
      <w:lvlText w:val=""/>
      <w:lvlJc w:val="left"/>
      <w:pPr>
        <w:tabs>
          <w:tab w:val="num" w:pos="0"/>
        </w:tabs>
        <w:ind w:left="0" w:firstLine="0"/>
      </w:pPr>
      <w:rPr>
        <w:rFonts w:cs="Times New Roman"/>
      </w:rPr>
    </w:lvl>
    <w:lvl w:ilvl="4">
      <w:start w:val="1"/>
      <w:numFmt w:val="none"/>
      <w:suff w:val="nothing"/>
      <w:lvlText w:val=""/>
      <w:lvlJc w:val="left"/>
      <w:pPr>
        <w:tabs>
          <w:tab w:val="num" w:pos="0"/>
        </w:tabs>
        <w:ind w:left="0" w:firstLine="0"/>
      </w:pPr>
      <w:rPr>
        <w:rFonts w:cs="Times New Roman"/>
      </w:rPr>
    </w:lvl>
    <w:lvl w:ilvl="5">
      <w:start w:val="1"/>
      <w:numFmt w:val="none"/>
      <w:suff w:val="nothing"/>
      <w:lvlText w:val=""/>
      <w:lvlJc w:val="left"/>
      <w:pPr>
        <w:tabs>
          <w:tab w:val="num" w:pos="0"/>
        </w:tabs>
        <w:ind w:left="0" w:firstLine="0"/>
      </w:pPr>
      <w:rPr>
        <w:rFonts w:cs="Times New Roman"/>
      </w:rPr>
    </w:lvl>
    <w:lvl w:ilvl="6">
      <w:start w:val="1"/>
      <w:numFmt w:val="none"/>
      <w:suff w:val="nothing"/>
      <w:lvlText w:val=""/>
      <w:lvlJc w:val="left"/>
      <w:pPr>
        <w:tabs>
          <w:tab w:val="num" w:pos="0"/>
        </w:tabs>
        <w:ind w:left="0" w:firstLine="0"/>
      </w:pPr>
      <w:rPr>
        <w:rFonts w:cs="Times New Roman"/>
      </w:rPr>
    </w:lvl>
    <w:lvl w:ilvl="7">
      <w:start w:val="1"/>
      <w:numFmt w:val="none"/>
      <w:suff w:val="nothing"/>
      <w:lvlText w:val=""/>
      <w:lvlJc w:val="left"/>
      <w:pPr>
        <w:tabs>
          <w:tab w:val="num" w:pos="0"/>
        </w:tabs>
        <w:ind w:left="0" w:firstLine="0"/>
      </w:pPr>
      <w:rPr>
        <w:rFonts w:cs="Times New Roman"/>
      </w:rPr>
    </w:lvl>
    <w:lvl w:ilvl="8">
      <w:start w:val="1"/>
      <w:numFmt w:val="none"/>
      <w:suff w:val="nothing"/>
      <w:lvlText w:val=""/>
      <w:lvlJc w:val="left"/>
      <w:pPr>
        <w:tabs>
          <w:tab w:val="num" w:pos="0"/>
        </w:tabs>
        <w:ind w:left="0" w:firstLine="0"/>
      </w:pPr>
      <w:rPr>
        <w:rFonts w:cs="Times New Roman"/>
      </w:rPr>
    </w:lvl>
  </w:abstractNum>
  <w:abstractNum w:abstractNumId="9" w15:restartNumberingAfterBreak="0">
    <w:nsid w:val="000A3A06"/>
    <w:multiLevelType w:val="hybridMultilevel"/>
    <w:tmpl w:val="F9468990"/>
    <w:lvl w:ilvl="0" w:tplc="FEC0C7D8">
      <w:start w:val="1"/>
      <w:numFmt w:val="bullet"/>
      <w:pStyle w:val="O-Tableau-Puce1"/>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0F73B0C"/>
    <w:multiLevelType w:val="multilevel"/>
    <w:tmpl w:val="4552D1B6"/>
    <w:lvl w:ilvl="0">
      <w:start w:val="1"/>
      <w:numFmt w:val="decimal"/>
      <w:lvlText w:val="Annexe %1."/>
      <w:lvlJc w:val="left"/>
      <w:pPr>
        <w:tabs>
          <w:tab w:val="num" w:pos="1080"/>
        </w:tabs>
        <w:ind w:left="851" w:hanging="851"/>
      </w:pPr>
    </w:lvl>
    <w:lvl w:ilvl="1">
      <w:start w:val="1"/>
      <w:numFmt w:val="decimal"/>
      <w:pStyle w:val="ListeAnnexe"/>
      <w:lvlText w:val="Annexe %2"/>
      <w:lvlJc w:val="left"/>
      <w:pPr>
        <w:tabs>
          <w:tab w:val="num" w:pos="1080"/>
        </w:tabs>
        <w:ind w:left="851" w:hanging="851"/>
      </w:pPr>
      <w:rPr>
        <w:rFonts w:ascii="Arial" w:hAnsi="Arial" w:hint="default"/>
        <w:b/>
        <w:i w:val="0"/>
        <w:sz w:val="22"/>
      </w:rPr>
    </w:lvl>
    <w:lvl w:ilvl="2">
      <w:start w:val="1"/>
      <w:numFmt w:val="decimal"/>
      <w:lvlText w:val="%1.%2.%3."/>
      <w:lvlJc w:val="left"/>
      <w:pPr>
        <w:tabs>
          <w:tab w:val="num" w:pos="1571"/>
        </w:tabs>
        <w:ind w:left="851" w:firstLine="0"/>
      </w:pPr>
    </w:lvl>
    <w:lvl w:ilvl="3">
      <w:start w:val="1"/>
      <w:numFmt w:val="decimal"/>
      <w:lvlText w:val="%1.%2.%3.%4."/>
      <w:lvlJc w:val="left"/>
      <w:pPr>
        <w:tabs>
          <w:tab w:val="num" w:pos="1931"/>
        </w:tabs>
        <w:ind w:left="851" w:firstLine="0"/>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1" w15:restartNumberingAfterBreak="0">
    <w:nsid w:val="02826546"/>
    <w:multiLevelType w:val="singleLevel"/>
    <w:tmpl w:val="1398F166"/>
    <w:lvl w:ilvl="0">
      <w:start w:val="1"/>
      <w:numFmt w:val="bullet"/>
      <w:pStyle w:val="Enum1"/>
      <w:lvlText w:val=""/>
      <w:lvlJc w:val="left"/>
      <w:pPr>
        <w:tabs>
          <w:tab w:val="num" w:pos="1417"/>
        </w:tabs>
        <w:ind w:left="1417" w:hanging="283"/>
      </w:pPr>
      <w:rPr>
        <w:rFonts w:ascii="Wingdings" w:hAnsi="Wingdings" w:hint="default"/>
        <w:color w:val="D72814"/>
        <w:sz w:val="16"/>
        <w:szCs w:val="16"/>
      </w:rPr>
    </w:lvl>
  </w:abstractNum>
  <w:abstractNum w:abstractNumId="12" w15:restartNumberingAfterBreak="0">
    <w:nsid w:val="04637C9F"/>
    <w:multiLevelType w:val="hybridMultilevel"/>
    <w:tmpl w:val="DC4CF022"/>
    <w:lvl w:ilvl="0" w:tplc="E168DF7C">
      <w:start w:val="1"/>
      <w:numFmt w:val="decimal"/>
      <w:pStyle w:val="Listenumrostableau4"/>
      <w:lvlText w:val="%1."/>
      <w:lvlJc w:val="left"/>
      <w:pPr>
        <w:ind w:left="2149" w:hanging="360"/>
      </w:pPr>
      <w:rPr>
        <w:rFonts w:hint="default"/>
        <w:b w:val="0"/>
        <w:i w:val="0"/>
        <w:color w:val="auto"/>
        <w:spacing w:val="12"/>
        <w:kern w:val="2"/>
        <w:position w:val="0"/>
      </w:rPr>
    </w:lvl>
    <w:lvl w:ilvl="1" w:tplc="040C0019" w:tentative="1">
      <w:start w:val="1"/>
      <w:numFmt w:val="lowerLetter"/>
      <w:lvlText w:val="%2."/>
      <w:lvlJc w:val="left"/>
      <w:pPr>
        <w:ind w:left="2869" w:hanging="360"/>
      </w:pPr>
    </w:lvl>
    <w:lvl w:ilvl="2" w:tplc="040C001B" w:tentative="1">
      <w:start w:val="1"/>
      <w:numFmt w:val="lowerRoman"/>
      <w:lvlText w:val="%3."/>
      <w:lvlJc w:val="right"/>
      <w:pPr>
        <w:ind w:left="3589" w:hanging="180"/>
      </w:pPr>
    </w:lvl>
    <w:lvl w:ilvl="3" w:tplc="040C000F" w:tentative="1">
      <w:start w:val="1"/>
      <w:numFmt w:val="decimal"/>
      <w:lvlText w:val="%4."/>
      <w:lvlJc w:val="left"/>
      <w:pPr>
        <w:ind w:left="4309" w:hanging="360"/>
      </w:pPr>
    </w:lvl>
    <w:lvl w:ilvl="4" w:tplc="040C0019" w:tentative="1">
      <w:start w:val="1"/>
      <w:numFmt w:val="lowerLetter"/>
      <w:lvlText w:val="%5."/>
      <w:lvlJc w:val="left"/>
      <w:pPr>
        <w:ind w:left="5029" w:hanging="360"/>
      </w:pPr>
    </w:lvl>
    <w:lvl w:ilvl="5" w:tplc="040C001B" w:tentative="1">
      <w:start w:val="1"/>
      <w:numFmt w:val="lowerRoman"/>
      <w:lvlText w:val="%6."/>
      <w:lvlJc w:val="right"/>
      <w:pPr>
        <w:ind w:left="5749" w:hanging="180"/>
      </w:pPr>
    </w:lvl>
    <w:lvl w:ilvl="6" w:tplc="040C000F" w:tentative="1">
      <w:start w:val="1"/>
      <w:numFmt w:val="decimal"/>
      <w:lvlText w:val="%7."/>
      <w:lvlJc w:val="left"/>
      <w:pPr>
        <w:ind w:left="6469" w:hanging="360"/>
      </w:pPr>
    </w:lvl>
    <w:lvl w:ilvl="7" w:tplc="040C0019" w:tentative="1">
      <w:start w:val="1"/>
      <w:numFmt w:val="lowerLetter"/>
      <w:lvlText w:val="%8."/>
      <w:lvlJc w:val="left"/>
      <w:pPr>
        <w:ind w:left="7189" w:hanging="360"/>
      </w:pPr>
    </w:lvl>
    <w:lvl w:ilvl="8" w:tplc="040C001B" w:tentative="1">
      <w:start w:val="1"/>
      <w:numFmt w:val="lowerRoman"/>
      <w:lvlText w:val="%9."/>
      <w:lvlJc w:val="right"/>
      <w:pPr>
        <w:ind w:left="7909" w:hanging="180"/>
      </w:pPr>
    </w:lvl>
  </w:abstractNum>
  <w:abstractNum w:abstractNumId="13" w15:restartNumberingAfterBreak="0">
    <w:nsid w:val="074B7FB8"/>
    <w:multiLevelType w:val="hybridMultilevel"/>
    <w:tmpl w:val="69D44554"/>
    <w:lvl w:ilvl="0" w:tplc="0FC420C8">
      <w:start w:val="1"/>
      <w:numFmt w:val="bullet"/>
      <w:pStyle w:val="O-Puce3"/>
      <w:lvlText w:val=""/>
      <w:lvlJc w:val="left"/>
      <w:pPr>
        <w:ind w:left="1571" w:hanging="360"/>
      </w:pPr>
      <w:rPr>
        <w:rFonts w:ascii="Wingdings 2" w:hAnsi="Wingdings 2" w:hint="default"/>
        <w:b w:val="0"/>
        <w:i w:val="0"/>
        <w:caps w:val="0"/>
        <w:color w:val="737373" w:themeColor="background2"/>
        <w:sz w:val="12"/>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14" w15:restartNumberingAfterBreak="0">
    <w:nsid w:val="08F266A4"/>
    <w:multiLevelType w:val="hybridMultilevel"/>
    <w:tmpl w:val="A50428B0"/>
    <w:lvl w:ilvl="0" w:tplc="6456B948">
      <w:start w:val="1"/>
      <w:numFmt w:val="bullet"/>
      <w:pStyle w:val="O-PuceGrasmarquenoir"/>
      <w:lvlText w:val=""/>
      <w:lvlJc w:val="left"/>
      <w:pPr>
        <w:ind w:left="720" w:hanging="360"/>
      </w:pPr>
      <w:rPr>
        <w:rFonts w:ascii="Wingdings" w:hAnsi="Wingdings" w:hint="default"/>
        <w:b/>
        <w:i w:val="0"/>
        <w:caps w:val="0"/>
        <w:strike w:val="0"/>
        <w:dstrike w:val="0"/>
        <w:vanish w:val="0"/>
        <w:color w:val="auto"/>
        <w:sz w:val="22"/>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09DD1BE9"/>
    <w:multiLevelType w:val="multilevel"/>
    <w:tmpl w:val="5974238E"/>
    <w:styleLink w:val="ListeSLATableauSansparagparent"/>
    <w:lvl w:ilvl="0">
      <w:numFmt w:val="bullet"/>
      <w:lvlText w:val=""/>
      <w:lvlJc w:val="left"/>
      <w:pPr>
        <w:tabs>
          <w:tab w:val="num" w:pos="360"/>
        </w:tabs>
      </w:pPr>
      <w:rPr>
        <w:rFonts w:ascii="Wingdings 3" w:hAnsi="Wingdings 3" w:hint="default"/>
        <w:sz w:val="16"/>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0A330570"/>
    <w:multiLevelType w:val="hybridMultilevel"/>
    <w:tmpl w:val="A0CAF9F4"/>
    <w:lvl w:ilvl="0" w:tplc="2E9EF42E">
      <w:start w:val="1"/>
      <w:numFmt w:val="bullet"/>
      <w:pStyle w:val="O-Pucemarqueorange"/>
      <w:lvlText w:val=""/>
      <w:lvlJc w:val="left"/>
      <w:pPr>
        <w:ind w:left="1080" w:hanging="360"/>
      </w:pPr>
      <w:rPr>
        <w:rFonts w:ascii="Wingdings" w:hAnsi="Wingdings" w:hint="default"/>
        <w:b/>
        <w:i w:val="0"/>
        <w:caps w:val="0"/>
        <w:strike w:val="0"/>
        <w:dstrike w:val="0"/>
        <w:vanish w:val="0"/>
        <w:color w:val="FF671F" w:themeColor="accent5"/>
        <w:sz w:val="22"/>
        <w:vertAlign w:val="baseli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15:restartNumberingAfterBreak="0">
    <w:nsid w:val="0AB273DF"/>
    <w:multiLevelType w:val="hybridMultilevel"/>
    <w:tmpl w:val="F2228530"/>
    <w:lvl w:ilvl="0" w:tplc="1C9ABA06">
      <w:start w:val="1"/>
      <w:numFmt w:val="decimal"/>
      <w:pStyle w:val="Ln1"/>
      <w:lvlText w:val="%1."/>
      <w:lvlJc w:val="left"/>
      <w:pPr>
        <w:tabs>
          <w:tab w:val="num" w:pos="302"/>
        </w:tabs>
        <w:ind w:left="302" w:hanging="302"/>
      </w:pPr>
      <w:rPr>
        <w:rFonts w:hint="default"/>
        <w:lang w:val="fr-FR"/>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0BFA2894"/>
    <w:multiLevelType w:val="hybridMultilevel"/>
    <w:tmpl w:val="BDC497A0"/>
    <w:lvl w:ilvl="0" w:tplc="84DA0708">
      <w:start w:val="1"/>
      <w:numFmt w:val="bullet"/>
      <w:pStyle w:val="O-Pucemarquerouge"/>
      <w:lvlText w:val=""/>
      <w:lvlJc w:val="left"/>
      <w:pPr>
        <w:ind w:left="1080" w:hanging="360"/>
      </w:pPr>
      <w:rPr>
        <w:rFonts w:ascii="Wingdings" w:hAnsi="Wingdings" w:hint="default"/>
        <w:b/>
        <w:i w:val="0"/>
        <w:caps w:val="0"/>
        <w:strike w:val="0"/>
        <w:dstrike w:val="0"/>
        <w:vanish w:val="0"/>
        <w:color w:val="C3004B" w:themeColor="accent6"/>
        <w:sz w:val="22"/>
        <w:vertAlign w:val="baseli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0FF13E64"/>
    <w:multiLevelType w:val="multilevel"/>
    <w:tmpl w:val="040C001D"/>
    <w:styleLink w:val="ListeSLASymbole1"/>
    <w:lvl w:ilvl="0">
      <w:start w:val="1"/>
      <w:numFmt w:val="bullet"/>
      <w:lvlText w:val=""/>
      <w:lvlJc w:val="left"/>
      <w:pPr>
        <w:tabs>
          <w:tab w:val="num" w:pos="360"/>
        </w:tabs>
        <w:ind w:left="1068" w:hanging="360"/>
      </w:pPr>
      <w:rPr>
        <w:rFonts w:ascii="Wingdings 3" w:hAnsi="Wingdings 3"/>
        <w:color w:val="auto"/>
        <w:sz w:val="20"/>
      </w:rPr>
    </w:lvl>
    <w:lvl w:ilvl="1">
      <w:start w:val="1"/>
      <w:numFmt w:val="bullet"/>
      <w:lvlText w:val=""/>
      <w:lvlJc w:val="left"/>
      <w:pPr>
        <w:tabs>
          <w:tab w:val="num" w:pos="720"/>
        </w:tabs>
        <w:ind w:left="1776" w:hanging="360"/>
      </w:pPr>
      <w:rPr>
        <w:rFonts w:ascii="Wingdings 3" w:hAnsi="Wingdings 3" w:hint="default"/>
        <w:sz w:val="20"/>
      </w:rPr>
    </w:lvl>
    <w:lvl w:ilvl="2">
      <w:start w:val="1"/>
      <w:numFmt w:val="bullet"/>
      <w:lvlText w:val="-"/>
      <w:lvlJc w:val="left"/>
      <w:pPr>
        <w:tabs>
          <w:tab w:val="num" w:pos="1080"/>
        </w:tabs>
        <w:ind w:left="2484" w:hanging="360"/>
      </w:pPr>
      <w:rPr>
        <w:rFonts w:ascii="TheMixOffice" w:hAnsi="TheMixOffice" w:hint="default"/>
        <w:sz w:val="20"/>
      </w:rPr>
    </w:lvl>
    <w:lvl w:ilvl="3">
      <w:start w:val="1"/>
      <w:numFmt w:val="bullet"/>
      <w:lvlText w:val="›"/>
      <w:lvlJc w:val="left"/>
      <w:pPr>
        <w:tabs>
          <w:tab w:val="num" w:pos="1440"/>
        </w:tabs>
        <w:ind w:left="3192" w:hanging="360"/>
      </w:pPr>
      <w:rPr>
        <w:rFonts w:ascii="TheMixOffice" w:hAnsi="TheMixOffice" w:hint="default"/>
        <w:sz w:val="20"/>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20" w15:restartNumberingAfterBreak="0">
    <w:nsid w:val="10007B35"/>
    <w:multiLevelType w:val="hybridMultilevel"/>
    <w:tmpl w:val="6CA67CC0"/>
    <w:lvl w:ilvl="0" w:tplc="414EDDA2">
      <w:start w:val="1"/>
      <w:numFmt w:val="bullet"/>
      <w:pStyle w:val="O-Tableau-Puce3"/>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0F23BBE"/>
    <w:multiLevelType w:val="multilevel"/>
    <w:tmpl w:val="040C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11CE4517"/>
    <w:multiLevelType w:val="hybridMultilevel"/>
    <w:tmpl w:val="179AD48A"/>
    <w:lvl w:ilvl="0" w:tplc="2BBC5926">
      <w:start w:val="1"/>
      <w:numFmt w:val="bullet"/>
      <w:pStyle w:val="O-Pucemarquenoir"/>
      <w:lvlText w:val=""/>
      <w:lvlJc w:val="left"/>
      <w:pPr>
        <w:ind w:left="720" w:hanging="360"/>
      </w:pPr>
      <w:rPr>
        <w:rFonts w:ascii="Wingdings" w:hAnsi="Wingdings" w:hint="default"/>
        <w:b/>
        <w:i w:val="0"/>
        <w:caps w:val="0"/>
        <w:strike w:val="0"/>
        <w:dstrike w:val="0"/>
        <w:vanish w:val="0"/>
        <w:color w:val="auto"/>
        <w:sz w:val="22"/>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133040F7"/>
    <w:multiLevelType w:val="hybridMultilevel"/>
    <w:tmpl w:val="1A601600"/>
    <w:lvl w:ilvl="0" w:tplc="16180F46">
      <w:start w:val="1"/>
      <w:numFmt w:val="bullet"/>
      <w:pStyle w:val="O-PuceGrasmarquegris"/>
      <w:lvlText w:val=""/>
      <w:lvlJc w:val="left"/>
      <w:pPr>
        <w:ind w:left="717" w:hanging="360"/>
      </w:pPr>
      <w:rPr>
        <w:rFonts w:ascii="Wingdings" w:hAnsi="Wingdings" w:hint="default"/>
        <w:b/>
        <w:i w:val="0"/>
        <w:caps w:val="0"/>
        <w:strike w:val="0"/>
        <w:dstrike w:val="0"/>
        <w:vanish w:val="0"/>
        <w:color w:val="9B9B9B"/>
        <w:sz w:val="22"/>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35E36B2"/>
    <w:multiLevelType w:val="multilevel"/>
    <w:tmpl w:val="BDEA329C"/>
    <w:styleLink w:val="ListeSLANumrotation1"/>
    <w:lvl w:ilvl="0">
      <w:start w:val="1"/>
      <w:numFmt w:val="decimal"/>
      <w:lvlText w:val="%1."/>
      <w:lvlJc w:val="left"/>
      <w:pPr>
        <w:tabs>
          <w:tab w:val="num" w:pos="567"/>
        </w:tabs>
        <w:ind w:left="567" w:hanging="567"/>
      </w:pPr>
      <w:rPr>
        <w:rFonts w:ascii="Arial" w:hAnsi="Arial" w:cs="Times New Roman" w:hint="default"/>
        <w:sz w:val="20"/>
        <w:szCs w:val="20"/>
      </w:rPr>
    </w:lvl>
    <w:lvl w:ilvl="1">
      <w:start w:val="1"/>
      <w:numFmt w:val="decimal"/>
      <w:lvlText w:val="%1.%2."/>
      <w:lvlJc w:val="left"/>
      <w:pPr>
        <w:tabs>
          <w:tab w:val="num" w:pos="1134"/>
        </w:tabs>
        <w:ind w:left="1418" w:hanging="851"/>
      </w:pPr>
      <w:rPr>
        <w:rFonts w:ascii="Arial" w:hAnsi="Arial" w:cs="Times New Roman" w:hint="default"/>
        <w:sz w:val="20"/>
        <w:szCs w:val="20"/>
      </w:rPr>
    </w:lvl>
    <w:lvl w:ilvl="2">
      <w:start w:val="1"/>
      <w:numFmt w:val="decimal"/>
      <w:lvlText w:val="%1.%2.%3."/>
      <w:lvlJc w:val="left"/>
      <w:pPr>
        <w:tabs>
          <w:tab w:val="num" w:pos="1985"/>
        </w:tabs>
        <w:ind w:left="1985" w:hanging="851"/>
      </w:pPr>
      <w:rPr>
        <w:rFonts w:ascii="Arial" w:hAnsi="Arial" w:cs="Times New Roman" w:hint="default"/>
        <w:sz w:val="20"/>
        <w:szCs w:val="20"/>
      </w:rPr>
    </w:lvl>
    <w:lvl w:ilvl="3">
      <w:start w:val="1"/>
      <w:numFmt w:val="decimal"/>
      <w:lvlText w:val="(%4)"/>
      <w:lvlJc w:val="left"/>
      <w:pPr>
        <w:tabs>
          <w:tab w:val="num" w:pos="13614"/>
        </w:tabs>
        <w:ind w:left="15366" w:hanging="360"/>
      </w:pPr>
      <w:rPr>
        <w:rFonts w:ascii="Arial" w:hAnsi="Arial" w:cs="Times New Roman" w:hint="default"/>
        <w:sz w:val="20"/>
      </w:rPr>
    </w:lvl>
    <w:lvl w:ilvl="4">
      <w:start w:val="1"/>
      <w:numFmt w:val="lowerLetter"/>
      <w:lvlText w:val="(%5)"/>
      <w:lvlJc w:val="left"/>
      <w:pPr>
        <w:tabs>
          <w:tab w:val="num" w:pos="13974"/>
        </w:tabs>
        <w:ind w:left="13974" w:hanging="360"/>
      </w:pPr>
      <w:rPr>
        <w:rFonts w:ascii="Arial" w:hAnsi="Arial" w:cs="Times New Roman" w:hint="default"/>
        <w:sz w:val="20"/>
      </w:rPr>
    </w:lvl>
    <w:lvl w:ilvl="5">
      <w:start w:val="1"/>
      <w:numFmt w:val="lowerRoman"/>
      <w:lvlText w:val="(%6)"/>
      <w:lvlJc w:val="left"/>
      <w:pPr>
        <w:tabs>
          <w:tab w:val="num" w:pos="14334"/>
        </w:tabs>
        <w:ind w:left="14334" w:hanging="360"/>
      </w:pPr>
      <w:rPr>
        <w:rFonts w:cs="Times New Roman" w:hint="default"/>
      </w:rPr>
    </w:lvl>
    <w:lvl w:ilvl="6">
      <w:start w:val="1"/>
      <w:numFmt w:val="decimal"/>
      <w:lvlText w:val="%7."/>
      <w:lvlJc w:val="left"/>
      <w:pPr>
        <w:tabs>
          <w:tab w:val="num" w:pos="14694"/>
        </w:tabs>
        <w:ind w:left="14694" w:hanging="360"/>
      </w:pPr>
      <w:rPr>
        <w:rFonts w:cs="Times New Roman" w:hint="default"/>
      </w:rPr>
    </w:lvl>
    <w:lvl w:ilvl="7">
      <w:start w:val="1"/>
      <w:numFmt w:val="lowerLetter"/>
      <w:lvlText w:val="%8."/>
      <w:lvlJc w:val="left"/>
      <w:pPr>
        <w:tabs>
          <w:tab w:val="num" w:pos="15054"/>
        </w:tabs>
        <w:ind w:left="15054" w:hanging="360"/>
      </w:pPr>
      <w:rPr>
        <w:rFonts w:cs="Times New Roman" w:hint="default"/>
      </w:rPr>
    </w:lvl>
    <w:lvl w:ilvl="8">
      <w:start w:val="1"/>
      <w:numFmt w:val="lowerRoman"/>
      <w:lvlText w:val="%9."/>
      <w:lvlJc w:val="left"/>
      <w:pPr>
        <w:tabs>
          <w:tab w:val="num" w:pos="15414"/>
        </w:tabs>
        <w:ind w:left="15414" w:hanging="360"/>
      </w:pPr>
      <w:rPr>
        <w:rFonts w:cs="Times New Roman" w:hint="default"/>
      </w:rPr>
    </w:lvl>
  </w:abstractNum>
  <w:abstractNum w:abstractNumId="25" w15:restartNumberingAfterBreak="0">
    <w:nsid w:val="13FD7310"/>
    <w:multiLevelType w:val="hybridMultilevel"/>
    <w:tmpl w:val="BC8A8362"/>
    <w:lvl w:ilvl="0" w:tplc="08EEE904">
      <w:start w:val="1"/>
      <w:numFmt w:val="bullet"/>
      <w:pStyle w:val="O-Titreflchejaune"/>
      <w:lvlText w:val="→"/>
      <w:lvlJc w:val="left"/>
      <w:pPr>
        <w:ind w:left="720" w:hanging="360"/>
      </w:pPr>
      <w:rPr>
        <w:rFonts w:ascii="Calibri" w:hAnsi="Calibri" w:hint="default"/>
        <w:b/>
        <w:i w:val="0"/>
        <w:caps w:val="0"/>
        <w:strike w:val="0"/>
        <w:dstrike w:val="0"/>
        <w:vanish w:val="0"/>
        <w:color w:val="FFD100" w:themeColor="accent4"/>
        <w:sz w:val="22"/>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144D7B98"/>
    <w:multiLevelType w:val="hybridMultilevel"/>
    <w:tmpl w:val="C4F21E28"/>
    <w:lvl w:ilvl="0" w:tplc="FFFFFFFF">
      <w:numFmt w:val="bullet"/>
      <w:pStyle w:val="Parapoint2"/>
      <w:lvlText w:val=""/>
      <w:lvlJc w:val="left"/>
      <w:pPr>
        <w:tabs>
          <w:tab w:val="num" w:pos="360"/>
        </w:tabs>
        <w:ind w:left="170" w:hanging="170"/>
      </w:pPr>
      <w:rPr>
        <w:rFonts w:ascii="Symbol" w:hAnsi="Symbol" w:hint="default"/>
        <w:color w:val="003366"/>
      </w:rPr>
    </w:lvl>
    <w:lvl w:ilvl="1" w:tplc="040C0005">
      <w:start w:val="1"/>
      <w:numFmt w:val="bullet"/>
      <w:lvlText w:val=""/>
      <w:lvlJc w:val="left"/>
      <w:pPr>
        <w:tabs>
          <w:tab w:val="num" w:pos="1440"/>
        </w:tabs>
        <w:ind w:left="1440" w:hanging="360"/>
      </w:pPr>
      <w:rPr>
        <w:rFonts w:ascii="Wingdings" w:hAnsi="Wingdings" w:hint="default"/>
      </w:rPr>
    </w:lvl>
    <w:lvl w:ilvl="2" w:tplc="4CF0FCA4">
      <w:numFmt w:val="bullet"/>
      <w:lvlText w:val="-"/>
      <w:lvlJc w:val="left"/>
      <w:pPr>
        <w:tabs>
          <w:tab w:val="num" w:pos="2160"/>
        </w:tabs>
        <w:ind w:left="2160" w:hanging="360"/>
      </w:pPr>
      <w:rPr>
        <w:rFonts w:ascii="Times New Roman" w:eastAsia="Times New Roman" w:hAnsi="Times New Roman" w:cs="Times New Roman" w:hint="default"/>
      </w:rPr>
    </w:lvl>
    <w:lvl w:ilvl="3" w:tplc="FFFFFFFF">
      <w:start w:val="1"/>
      <w:numFmt w:val="bullet"/>
      <w:pStyle w:val="Parapoint2"/>
      <w:lvlText w:val=""/>
      <w:lvlJc w:val="left"/>
      <w:pPr>
        <w:tabs>
          <w:tab w:val="num" w:pos="2880"/>
        </w:tabs>
        <w:ind w:left="2880" w:hanging="360"/>
      </w:pPr>
      <w:rPr>
        <w:rFonts w:ascii="Symbol" w:hAnsi="Symbol" w:hint="default"/>
      </w:rPr>
    </w:lvl>
    <w:lvl w:ilvl="4" w:tplc="040C0005">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4E07E08"/>
    <w:multiLevelType w:val="hybridMultilevel"/>
    <w:tmpl w:val="98CA1FB8"/>
    <w:lvl w:ilvl="0" w:tplc="58CAA030">
      <w:start w:val="1"/>
      <w:numFmt w:val="bullet"/>
      <w:pStyle w:val="O-PuceGrasmarquerouge"/>
      <w:lvlText w:val=""/>
      <w:lvlJc w:val="left"/>
      <w:pPr>
        <w:ind w:left="717" w:hanging="360"/>
      </w:pPr>
      <w:rPr>
        <w:rFonts w:ascii="Wingdings" w:hAnsi="Wingdings" w:hint="default"/>
        <w:b/>
        <w:i w:val="0"/>
        <w:caps w:val="0"/>
        <w:strike w:val="0"/>
        <w:dstrike w:val="0"/>
        <w:vanish w:val="0"/>
        <w:color w:val="C3004B" w:themeColor="accent6"/>
        <w:sz w:val="22"/>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15470078"/>
    <w:multiLevelType w:val="hybridMultilevel"/>
    <w:tmpl w:val="22A09C82"/>
    <w:lvl w:ilvl="0" w:tplc="FFFFFFFF">
      <w:start w:val="1"/>
      <w:numFmt w:val="bullet"/>
      <w:pStyle w:val="Intrieurtableaupuce1"/>
      <w:lvlText w:val=""/>
      <w:lvlJc w:val="left"/>
      <w:pPr>
        <w:ind w:left="833" w:hanging="360"/>
      </w:pPr>
      <w:rPr>
        <w:rFonts w:ascii="Wingdings" w:hAnsi="Wingdings" w:hint="default"/>
        <w:color w:val="008080"/>
        <w:sz w:val="20"/>
        <w:szCs w:val="20"/>
      </w:rPr>
    </w:lvl>
    <w:lvl w:ilvl="1" w:tplc="040C0005">
      <w:start w:val="1"/>
      <w:numFmt w:val="bullet"/>
      <w:lvlText w:val=""/>
      <w:lvlJc w:val="left"/>
      <w:pPr>
        <w:tabs>
          <w:tab w:val="num" w:pos="1553"/>
        </w:tabs>
        <w:ind w:left="1553" w:hanging="360"/>
      </w:pPr>
      <w:rPr>
        <w:rFonts w:ascii="Wingdings" w:hAnsi="Wingdings" w:hint="default"/>
        <w:color w:val="008080"/>
        <w:sz w:val="20"/>
        <w:szCs w:val="20"/>
      </w:rPr>
    </w:lvl>
    <w:lvl w:ilvl="2" w:tplc="FFFFFFFF">
      <w:start w:val="1"/>
      <w:numFmt w:val="bullet"/>
      <w:lvlText w:val=""/>
      <w:lvlJc w:val="left"/>
      <w:pPr>
        <w:ind w:left="2273" w:hanging="360"/>
      </w:pPr>
      <w:rPr>
        <w:rFonts w:ascii="Wingdings" w:hAnsi="Wingdings" w:hint="default"/>
      </w:rPr>
    </w:lvl>
    <w:lvl w:ilvl="3" w:tplc="FFFFFFFF">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9" w15:restartNumberingAfterBreak="0">
    <w:nsid w:val="164B0170"/>
    <w:multiLevelType w:val="multilevel"/>
    <w:tmpl w:val="5A389508"/>
    <w:lvl w:ilvl="0">
      <w:start w:val="1"/>
      <w:numFmt w:val="decimal"/>
      <w:pStyle w:val="Titre1"/>
      <w:lvlText w:val="%1."/>
      <w:lvlJc w:val="left"/>
      <w:pPr>
        <w:ind w:left="502" w:hanging="360"/>
      </w:pPr>
      <w:rPr>
        <w:rFonts w:hint="default"/>
      </w:rPr>
    </w:lvl>
    <w:lvl w:ilvl="1">
      <w:start w:val="1"/>
      <w:numFmt w:val="decimal"/>
      <w:pStyle w:val="Titre2"/>
      <w:lvlText w:val="%1.%2."/>
      <w:lvlJc w:val="left"/>
      <w:pPr>
        <w:ind w:left="792" w:hanging="432"/>
      </w:pPr>
      <w:rPr>
        <w:b w:val="0"/>
        <w:bCs w:val="0"/>
        <w:i w:val="0"/>
        <w:iCs w:val="0"/>
        <w:caps w:val="0"/>
        <w:smallCaps w:val="0"/>
        <w:strike w:val="0"/>
        <w:dstrike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2206" w:hanging="504"/>
      </w:pPr>
      <w:rPr>
        <w:rFonts w:hint="default"/>
        <w:color w:val="auto"/>
      </w:rPr>
    </w:lvl>
    <w:lvl w:ilvl="3">
      <w:start w:val="1"/>
      <w:numFmt w:val="decimal"/>
      <w:pStyle w:val="Titre4"/>
      <w:lvlText w:val="%1.%2.%3.%4."/>
      <w:lvlJc w:val="left"/>
      <w:pPr>
        <w:ind w:left="1728" w:hanging="648"/>
      </w:pPr>
      <w:rPr>
        <w:b w:val="0"/>
        <w:bCs w:val="0"/>
        <w:i w:val="0"/>
        <w:iC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Titre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18691E47"/>
    <w:multiLevelType w:val="hybridMultilevel"/>
    <w:tmpl w:val="76087846"/>
    <w:lvl w:ilvl="0" w:tplc="79C2995C">
      <w:start w:val="1"/>
      <w:numFmt w:val="bullet"/>
      <w:pStyle w:val="8-ipuce1"/>
      <w:lvlText w:val=""/>
      <w:lvlJc w:val="left"/>
      <w:rPr>
        <w:rFonts w:ascii="Symbol" w:hAnsi="Symbol" w:hint="default"/>
      </w:rPr>
    </w:lvl>
    <w:lvl w:ilvl="1" w:tplc="040C0003">
      <w:numFmt w:val="decimal"/>
      <w:lvlText w:val=""/>
      <w:lvlJc w:val="left"/>
    </w:lvl>
    <w:lvl w:ilvl="2" w:tplc="040C0005">
      <w:numFmt w:val="decimal"/>
      <w:lvlText w:val=""/>
      <w:lvlJc w:val="left"/>
    </w:lvl>
    <w:lvl w:ilvl="3" w:tplc="040C0001">
      <w:numFmt w:val="decimal"/>
      <w:lvlText w:val=""/>
      <w:lvlJc w:val="left"/>
    </w:lvl>
    <w:lvl w:ilvl="4" w:tplc="040C0003">
      <w:numFmt w:val="decimal"/>
      <w:lvlText w:val=""/>
      <w:lvlJc w:val="left"/>
    </w:lvl>
    <w:lvl w:ilvl="5" w:tplc="040C0005">
      <w:numFmt w:val="decimal"/>
      <w:lvlText w:val=""/>
      <w:lvlJc w:val="left"/>
    </w:lvl>
    <w:lvl w:ilvl="6" w:tplc="040C0001">
      <w:numFmt w:val="decimal"/>
      <w:lvlText w:val=""/>
      <w:lvlJc w:val="left"/>
    </w:lvl>
    <w:lvl w:ilvl="7" w:tplc="040C0003">
      <w:numFmt w:val="decimal"/>
      <w:lvlText w:val=""/>
      <w:lvlJc w:val="left"/>
    </w:lvl>
    <w:lvl w:ilvl="8" w:tplc="040C0005">
      <w:numFmt w:val="decimal"/>
      <w:lvlText w:val=""/>
      <w:lvlJc w:val="left"/>
    </w:lvl>
  </w:abstractNum>
  <w:abstractNum w:abstractNumId="31" w15:restartNumberingAfterBreak="0">
    <w:nsid w:val="19EF1D30"/>
    <w:multiLevelType w:val="hybridMultilevel"/>
    <w:tmpl w:val="A984D80E"/>
    <w:lvl w:ilvl="0" w:tplc="92789E9E">
      <w:start w:val="1"/>
      <w:numFmt w:val="bullet"/>
      <w:pStyle w:val="O-Titreflchegris"/>
      <w:lvlText w:val="→"/>
      <w:lvlJc w:val="left"/>
      <w:pPr>
        <w:ind w:left="720" w:hanging="360"/>
      </w:pPr>
      <w:rPr>
        <w:rFonts w:ascii="Calibri" w:hAnsi="Calibri" w:hint="default"/>
        <w:b/>
        <w:i w:val="0"/>
        <w:caps w:val="0"/>
        <w:strike w:val="0"/>
        <w:dstrike w:val="0"/>
        <w:vanish w:val="0"/>
        <w:color w:val="9B9B9B"/>
        <w:sz w:val="22"/>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1A63058D"/>
    <w:multiLevelType w:val="hybridMultilevel"/>
    <w:tmpl w:val="0F50C05A"/>
    <w:lvl w:ilvl="0" w:tplc="EFE2754A">
      <w:start w:val="1"/>
      <w:numFmt w:val="bullet"/>
      <w:pStyle w:val="O-Titreflchebleu"/>
      <w:lvlText w:val="→"/>
      <w:lvlJc w:val="left"/>
      <w:pPr>
        <w:ind w:left="720" w:hanging="360"/>
      </w:pPr>
      <w:rPr>
        <w:rFonts w:ascii="Calibri" w:hAnsi="Calibri" w:hint="default"/>
        <w:b/>
        <w:i w:val="0"/>
        <w:caps w:val="0"/>
        <w:strike w:val="0"/>
        <w:dstrike w:val="0"/>
        <w:vanish w:val="0"/>
        <w:color w:val="240058" w:themeColor="text2"/>
        <w:sz w:val="22"/>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1A8351C2"/>
    <w:multiLevelType w:val="hybridMultilevel"/>
    <w:tmpl w:val="F00EFF62"/>
    <w:lvl w:ilvl="0" w:tplc="082E16FE">
      <w:start w:val="1"/>
      <w:numFmt w:val="bullet"/>
      <w:pStyle w:val="O-Titreflcheverte"/>
      <w:lvlText w:val="→"/>
      <w:lvlJc w:val="left"/>
      <w:pPr>
        <w:ind w:left="720" w:hanging="360"/>
      </w:pPr>
      <w:rPr>
        <w:rFonts w:ascii="Calibri" w:hAnsi="Calibri" w:hint="default"/>
        <w:b/>
        <w:i w:val="0"/>
        <w:caps w:val="0"/>
        <w:strike w:val="0"/>
        <w:dstrike w:val="0"/>
        <w:vanish w:val="0"/>
        <w:color w:val="005541" w:themeColor="accent2"/>
        <w:sz w:val="22"/>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1BAF337E"/>
    <w:multiLevelType w:val="hybridMultilevel"/>
    <w:tmpl w:val="38929F8E"/>
    <w:lvl w:ilvl="0" w:tplc="AC46A854">
      <w:start w:val="1"/>
      <w:numFmt w:val="bullet"/>
      <w:pStyle w:val="O-Pucemarquevert"/>
      <w:lvlText w:val=""/>
      <w:lvlJc w:val="left"/>
      <w:pPr>
        <w:ind w:left="720" w:hanging="360"/>
      </w:pPr>
      <w:rPr>
        <w:rFonts w:ascii="Wingdings" w:hAnsi="Wingdings" w:hint="default"/>
        <w:b/>
        <w:i w:val="0"/>
        <w:caps w:val="0"/>
        <w:strike w:val="0"/>
        <w:dstrike w:val="0"/>
        <w:vanish w:val="0"/>
        <w:color w:val="005541" w:themeColor="accent2"/>
        <w:sz w:val="22"/>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1C9F3C46"/>
    <w:multiLevelType w:val="multilevel"/>
    <w:tmpl w:val="7146F664"/>
    <w:lvl w:ilvl="0">
      <w:start w:val="1"/>
      <w:numFmt w:val="bullet"/>
      <w:pStyle w:val="Listepuce"/>
      <w:lvlText w:val=""/>
      <w:lvlJc w:val="left"/>
      <w:pPr>
        <w:tabs>
          <w:tab w:val="num" w:pos="-548"/>
        </w:tabs>
        <w:ind w:left="-567" w:hanging="341"/>
      </w:pPr>
      <w:rPr>
        <w:rFonts w:ascii="Wingdings" w:hAnsi="Wingdings" w:hint="default"/>
        <w:color w:val="FF6600"/>
      </w:rPr>
    </w:lvl>
    <w:lvl w:ilvl="1">
      <w:start w:val="1"/>
      <w:numFmt w:val="bullet"/>
      <w:pStyle w:val="Listepuce2"/>
      <w:lvlText w:val=""/>
      <w:lvlJc w:val="left"/>
      <w:pPr>
        <w:tabs>
          <w:tab w:val="num" w:pos="-529"/>
        </w:tabs>
        <w:ind w:left="-529" w:hanging="663"/>
      </w:pPr>
      <w:rPr>
        <w:rFonts w:ascii="Wingdings" w:hAnsi="Wingdings" w:hint="default"/>
        <w:color w:val="FF6600"/>
      </w:rPr>
    </w:lvl>
    <w:lvl w:ilvl="2">
      <w:start w:val="1"/>
      <w:numFmt w:val="bullet"/>
      <w:lvlText w:val=""/>
      <w:lvlJc w:val="left"/>
      <w:pPr>
        <w:tabs>
          <w:tab w:val="num" w:pos="-662"/>
        </w:tabs>
        <w:ind w:left="-1022" w:firstLine="0"/>
      </w:pPr>
      <w:rPr>
        <w:rFonts w:ascii="Wingdings" w:hAnsi="Wingdings" w:hint="default"/>
        <w:color w:val="33CCCC"/>
      </w:rPr>
    </w:lvl>
    <w:lvl w:ilvl="3">
      <w:start w:val="1"/>
      <w:numFmt w:val="bullet"/>
      <w:lvlText w:val=""/>
      <w:lvlJc w:val="left"/>
      <w:pPr>
        <w:tabs>
          <w:tab w:val="num" w:pos="-228"/>
        </w:tabs>
        <w:ind w:left="-228" w:hanging="680"/>
      </w:pPr>
      <w:rPr>
        <w:rFonts w:ascii="Symbol" w:hAnsi="Symbol" w:hint="default"/>
      </w:rPr>
    </w:lvl>
    <w:lvl w:ilvl="4">
      <w:start w:val="1"/>
      <w:numFmt w:val="bullet"/>
      <w:lvlText w:val=""/>
      <w:lvlJc w:val="left"/>
      <w:pPr>
        <w:tabs>
          <w:tab w:val="num" w:pos="551"/>
        </w:tabs>
        <w:ind w:left="551" w:hanging="360"/>
      </w:pPr>
      <w:rPr>
        <w:rFonts w:ascii="Symbol" w:hAnsi="Symbol" w:hint="default"/>
      </w:rPr>
    </w:lvl>
    <w:lvl w:ilvl="5">
      <w:start w:val="1"/>
      <w:numFmt w:val="bullet"/>
      <w:lvlText w:val=""/>
      <w:lvlJc w:val="left"/>
      <w:pPr>
        <w:tabs>
          <w:tab w:val="num" w:pos="911"/>
        </w:tabs>
        <w:ind w:left="911" w:hanging="360"/>
      </w:pPr>
      <w:rPr>
        <w:rFonts w:ascii="Wingdings" w:hAnsi="Wingdings" w:hint="default"/>
      </w:rPr>
    </w:lvl>
    <w:lvl w:ilvl="6">
      <w:start w:val="1"/>
      <w:numFmt w:val="bullet"/>
      <w:lvlRestart w:val="4"/>
      <w:lvlText w:val=""/>
      <w:lvlJc w:val="left"/>
      <w:pPr>
        <w:tabs>
          <w:tab w:val="num" w:pos="1271"/>
        </w:tabs>
        <w:ind w:left="1269" w:hanging="358"/>
      </w:pPr>
      <w:rPr>
        <w:rFonts w:ascii="Wingdings" w:hAnsi="Wingdings" w:hint="default"/>
      </w:rPr>
    </w:lvl>
    <w:lvl w:ilvl="7">
      <w:start w:val="1"/>
      <w:numFmt w:val="bullet"/>
      <w:lvlText w:val=""/>
      <w:lvlJc w:val="left"/>
      <w:pPr>
        <w:tabs>
          <w:tab w:val="num" w:pos="1631"/>
        </w:tabs>
        <w:ind w:left="1631" w:hanging="360"/>
      </w:pPr>
      <w:rPr>
        <w:rFonts w:ascii="Symbol" w:hAnsi="Symbol" w:hint="default"/>
      </w:rPr>
    </w:lvl>
    <w:lvl w:ilvl="8">
      <w:start w:val="1"/>
      <w:numFmt w:val="bullet"/>
      <w:lvlText w:val=""/>
      <w:lvlJc w:val="left"/>
      <w:pPr>
        <w:tabs>
          <w:tab w:val="num" w:pos="1991"/>
        </w:tabs>
        <w:ind w:left="1991" w:hanging="360"/>
      </w:pPr>
      <w:rPr>
        <w:rFonts w:ascii="Symbol" w:hAnsi="Symbol" w:hint="default"/>
      </w:rPr>
    </w:lvl>
  </w:abstractNum>
  <w:abstractNum w:abstractNumId="36" w15:restartNumberingAfterBreak="0">
    <w:nsid w:val="1D3362CB"/>
    <w:multiLevelType w:val="hybridMultilevel"/>
    <w:tmpl w:val="92241218"/>
    <w:lvl w:ilvl="0" w:tplc="6FAEDF44">
      <w:start w:val="1"/>
      <w:numFmt w:val="bullet"/>
      <w:pStyle w:val="Listepucestableau2"/>
      <w:lvlText w:val=""/>
      <w:lvlJc w:val="left"/>
      <w:pPr>
        <w:ind w:left="353" w:hanging="360"/>
      </w:pPr>
      <w:rPr>
        <w:rFonts w:ascii="Wingdings" w:hAnsi="Wingdings" w:hint="default"/>
        <w:color w:val="772184"/>
        <w:sz w:val="16"/>
      </w:rPr>
    </w:lvl>
    <w:lvl w:ilvl="1" w:tplc="5FB870E0">
      <w:start w:val="1"/>
      <w:numFmt w:val="bullet"/>
      <w:pStyle w:val="Listepucestableau3"/>
      <w:lvlText w:val=""/>
      <w:lvlJc w:val="left"/>
      <w:pPr>
        <w:ind w:left="1073" w:hanging="360"/>
      </w:pPr>
      <w:rPr>
        <w:rFonts w:ascii="Wingdings" w:hAnsi="Wingdings" w:hint="default"/>
        <w:u w:color="0070C0"/>
      </w:rPr>
    </w:lvl>
    <w:lvl w:ilvl="2" w:tplc="2F1EDDC4">
      <w:start w:val="1"/>
      <w:numFmt w:val="bullet"/>
      <w:pStyle w:val="Listepucestableau4"/>
      <w:lvlText w:val=""/>
      <w:lvlJc w:val="left"/>
      <w:pPr>
        <w:ind w:left="1793" w:hanging="360"/>
      </w:pPr>
      <w:rPr>
        <w:rFonts w:ascii="Wingdings" w:hAnsi="Wingdings" w:hint="default"/>
        <w:color w:val="auto"/>
        <w:sz w:val="16"/>
      </w:rPr>
    </w:lvl>
    <w:lvl w:ilvl="3" w:tplc="040C0001" w:tentative="1">
      <w:start w:val="1"/>
      <w:numFmt w:val="bullet"/>
      <w:lvlText w:val=""/>
      <w:lvlJc w:val="left"/>
      <w:pPr>
        <w:ind w:left="2513" w:hanging="360"/>
      </w:pPr>
      <w:rPr>
        <w:rFonts w:ascii="Symbol" w:hAnsi="Symbol" w:hint="default"/>
      </w:rPr>
    </w:lvl>
    <w:lvl w:ilvl="4" w:tplc="040C0003" w:tentative="1">
      <w:start w:val="1"/>
      <w:numFmt w:val="bullet"/>
      <w:lvlText w:val="o"/>
      <w:lvlJc w:val="left"/>
      <w:pPr>
        <w:ind w:left="3233" w:hanging="360"/>
      </w:pPr>
      <w:rPr>
        <w:rFonts w:ascii="Courier New" w:hAnsi="Courier New" w:cs="Courier New" w:hint="default"/>
      </w:rPr>
    </w:lvl>
    <w:lvl w:ilvl="5" w:tplc="040C0005" w:tentative="1">
      <w:start w:val="1"/>
      <w:numFmt w:val="bullet"/>
      <w:lvlText w:val=""/>
      <w:lvlJc w:val="left"/>
      <w:pPr>
        <w:ind w:left="3953" w:hanging="360"/>
      </w:pPr>
      <w:rPr>
        <w:rFonts w:ascii="Wingdings" w:hAnsi="Wingdings" w:hint="default"/>
      </w:rPr>
    </w:lvl>
    <w:lvl w:ilvl="6" w:tplc="040C0001" w:tentative="1">
      <w:start w:val="1"/>
      <w:numFmt w:val="bullet"/>
      <w:lvlText w:val=""/>
      <w:lvlJc w:val="left"/>
      <w:pPr>
        <w:ind w:left="4673" w:hanging="360"/>
      </w:pPr>
      <w:rPr>
        <w:rFonts w:ascii="Symbol" w:hAnsi="Symbol" w:hint="default"/>
      </w:rPr>
    </w:lvl>
    <w:lvl w:ilvl="7" w:tplc="040C0003" w:tentative="1">
      <w:start w:val="1"/>
      <w:numFmt w:val="bullet"/>
      <w:lvlText w:val="o"/>
      <w:lvlJc w:val="left"/>
      <w:pPr>
        <w:ind w:left="5393" w:hanging="360"/>
      </w:pPr>
      <w:rPr>
        <w:rFonts w:ascii="Courier New" w:hAnsi="Courier New" w:cs="Courier New" w:hint="default"/>
      </w:rPr>
    </w:lvl>
    <w:lvl w:ilvl="8" w:tplc="040C0005" w:tentative="1">
      <w:start w:val="1"/>
      <w:numFmt w:val="bullet"/>
      <w:lvlText w:val=""/>
      <w:lvlJc w:val="left"/>
      <w:pPr>
        <w:ind w:left="6113" w:hanging="360"/>
      </w:pPr>
      <w:rPr>
        <w:rFonts w:ascii="Wingdings" w:hAnsi="Wingdings" w:hint="default"/>
      </w:rPr>
    </w:lvl>
  </w:abstractNum>
  <w:abstractNum w:abstractNumId="37" w15:restartNumberingAfterBreak="0">
    <w:nsid w:val="1FCF7C14"/>
    <w:multiLevelType w:val="hybridMultilevel"/>
    <w:tmpl w:val="D0C230BA"/>
    <w:lvl w:ilvl="0" w:tplc="A5203F72">
      <w:start w:val="1"/>
      <w:numFmt w:val="bullet"/>
      <w:pStyle w:val="O-Puce1Findeliste"/>
      <w:lvlText w:val=""/>
      <w:lvlJc w:val="left"/>
      <w:pPr>
        <w:ind w:left="720" w:hanging="360"/>
      </w:pPr>
      <w:rPr>
        <w:rFonts w:ascii="Symbol" w:hAnsi="Symbol" w:hint="default"/>
        <w:color w:val="7F7F7F" w:themeColor="text1" w:themeTint="80"/>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21EC16CE"/>
    <w:multiLevelType w:val="multilevel"/>
    <w:tmpl w:val="290E630C"/>
    <w:lvl w:ilvl="0">
      <w:start w:val="1"/>
      <w:numFmt w:val="decimal"/>
      <w:pStyle w:val="Listenumros"/>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21F27F85"/>
    <w:multiLevelType w:val="hybridMultilevel"/>
    <w:tmpl w:val="641C1B4E"/>
    <w:lvl w:ilvl="0" w:tplc="63EE33B0">
      <w:start w:val="1"/>
      <w:numFmt w:val="bullet"/>
      <w:pStyle w:val="O-PuceGrasmarqueverte"/>
      <w:lvlText w:val=""/>
      <w:lvlJc w:val="left"/>
      <w:pPr>
        <w:ind w:left="1077" w:hanging="360"/>
      </w:pPr>
      <w:rPr>
        <w:rFonts w:ascii="Wingdings" w:hAnsi="Wingdings" w:hint="default"/>
        <w:b/>
        <w:i w:val="0"/>
        <w:caps w:val="0"/>
        <w:strike w:val="0"/>
        <w:dstrike w:val="0"/>
        <w:vanish w:val="0"/>
        <w:color w:val="005541" w:themeColor="accent2"/>
        <w:sz w:val="22"/>
        <w:vertAlign w:val="baseline"/>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40" w15:restartNumberingAfterBreak="0">
    <w:nsid w:val="22723B08"/>
    <w:multiLevelType w:val="multilevel"/>
    <w:tmpl w:val="AB6607EE"/>
    <w:lvl w:ilvl="0">
      <w:start w:val="1"/>
      <w:numFmt w:val="bullet"/>
      <w:pStyle w:val="Lb1"/>
      <w:lvlText w:val=""/>
      <w:lvlJc w:val="left"/>
      <w:pPr>
        <w:tabs>
          <w:tab w:val="num" w:pos="360"/>
        </w:tabs>
        <w:ind w:left="360" w:hanging="360"/>
      </w:pPr>
      <w:rPr>
        <w:rFonts w:ascii="Symbol" w:hAnsi="Symbol" w:hint="default"/>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41" w15:restartNumberingAfterBreak="0">
    <w:nsid w:val="246202E9"/>
    <w:multiLevelType w:val="hybridMultilevel"/>
    <w:tmpl w:val="C5AA8C40"/>
    <w:lvl w:ilvl="0" w:tplc="C9624D22">
      <w:start w:val="1"/>
      <w:numFmt w:val="decimal"/>
      <w:pStyle w:val="Listenumrostableau2"/>
      <w:lvlText w:val="%1."/>
      <w:lvlJc w:val="left"/>
      <w:pPr>
        <w:ind w:left="720" w:hanging="360"/>
      </w:pPr>
      <w:rPr>
        <w:rFonts w:hint="default"/>
        <w:b w:val="0"/>
        <w:i w:val="0"/>
        <w:color w:val="F3C500"/>
        <w:spacing w:val="12"/>
        <w:position w:val="0"/>
      </w:rPr>
    </w:lvl>
    <w:lvl w:ilvl="1" w:tplc="10E8D812">
      <w:start w:val="1"/>
      <w:numFmt w:val="decimal"/>
      <w:pStyle w:val="Listenumrostableau3"/>
      <w:lvlText w:val="%2."/>
      <w:lvlJc w:val="left"/>
      <w:pPr>
        <w:ind w:left="1375" w:hanging="360"/>
      </w:pPr>
      <w:rPr>
        <w:rFonts w:hint="default"/>
        <w:b/>
        <w:i w:val="0"/>
        <w:color w:val="auto"/>
        <w:spacing w:val="12"/>
        <w:kern w:val="2"/>
        <w:position w:val="0"/>
      </w:rPr>
    </w:lvl>
    <w:lvl w:ilvl="2" w:tplc="040C001B" w:tentative="1">
      <w:start w:val="1"/>
      <w:numFmt w:val="lowerRoman"/>
      <w:lvlText w:val="%3."/>
      <w:lvlJc w:val="right"/>
      <w:pPr>
        <w:ind w:left="2095" w:hanging="180"/>
      </w:pPr>
    </w:lvl>
    <w:lvl w:ilvl="3" w:tplc="040C000F" w:tentative="1">
      <w:start w:val="1"/>
      <w:numFmt w:val="decimal"/>
      <w:lvlText w:val="%4."/>
      <w:lvlJc w:val="left"/>
      <w:pPr>
        <w:ind w:left="2815" w:hanging="360"/>
      </w:pPr>
    </w:lvl>
    <w:lvl w:ilvl="4" w:tplc="040C0019" w:tentative="1">
      <w:start w:val="1"/>
      <w:numFmt w:val="lowerLetter"/>
      <w:lvlText w:val="%5."/>
      <w:lvlJc w:val="left"/>
      <w:pPr>
        <w:ind w:left="3535" w:hanging="360"/>
      </w:pPr>
    </w:lvl>
    <w:lvl w:ilvl="5" w:tplc="040C001B" w:tentative="1">
      <w:start w:val="1"/>
      <w:numFmt w:val="lowerRoman"/>
      <w:lvlText w:val="%6."/>
      <w:lvlJc w:val="right"/>
      <w:pPr>
        <w:ind w:left="4255" w:hanging="180"/>
      </w:pPr>
    </w:lvl>
    <w:lvl w:ilvl="6" w:tplc="040C000F" w:tentative="1">
      <w:start w:val="1"/>
      <w:numFmt w:val="decimal"/>
      <w:lvlText w:val="%7."/>
      <w:lvlJc w:val="left"/>
      <w:pPr>
        <w:ind w:left="4975" w:hanging="360"/>
      </w:pPr>
    </w:lvl>
    <w:lvl w:ilvl="7" w:tplc="040C0019" w:tentative="1">
      <w:start w:val="1"/>
      <w:numFmt w:val="lowerLetter"/>
      <w:lvlText w:val="%8."/>
      <w:lvlJc w:val="left"/>
      <w:pPr>
        <w:ind w:left="5695" w:hanging="360"/>
      </w:pPr>
    </w:lvl>
    <w:lvl w:ilvl="8" w:tplc="040C001B" w:tentative="1">
      <w:start w:val="1"/>
      <w:numFmt w:val="lowerRoman"/>
      <w:lvlText w:val="%9."/>
      <w:lvlJc w:val="right"/>
      <w:pPr>
        <w:ind w:left="6415" w:hanging="180"/>
      </w:pPr>
    </w:lvl>
  </w:abstractNum>
  <w:abstractNum w:abstractNumId="42" w15:restartNumberingAfterBreak="0">
    <w:nsid w:val="27314C05"/>
    <w:multiLevelType w:val="hybridMultilevel"/>
    <w:tmpl w:val="4D0AEC80"/>
    <w:lvl w:ilvl="0" w:tplc="B93E1574">
      <w:start w:val="1"/>
      <w:numFmt w:val="bullet"/>
      <w:pStyle w:val="bullettable"/>
      <w:lvlText w:val=""/>
      <w:lvlJc w:val="left"/>
      <w:pPr>
        <w:tabs>
          <w:tab w:val="num" w:pos="720"/>
        </w:tabs>
        <w:ind w:left="720" w:hanging="360"/>
      </w:pPr>
      <w:rPr>
        <w:rFonts w:ascii="Symbol" w:hAnsi="Symbol" w:hint="default"/>
        <w:color w:val="005541" w:themeColor="accent2"/>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27AE6F2A"/>
    <w:multiLevelType w:val="multilevel"/>
    <w:tmpl w:val="BDDAC6AE"/>
    <w:lvl w:ilvl="0">
      <w:start w:val="1"/>
      <w:numFmt w:val="bullet"/>
      <w:pStyle w:val="O-Puce1"/>
      <w:lvlText w:val="•"/>
      <w:lvlJc w:val="left"/>
      <w:pPr>
        <w:tabs>
          <w:tab w:val="num" w:pos="284"/>
        </w:tabs>
        <w:ind w:left="284" w:hanging="284"/>
      </w:pPr>
      <w:rPr>
        <w:rFonts w:ascii="Calibri" w:hAnsi="Calibri" w:hint="default"/>
        <w:color w:val="000000" w:themeColor="text1"/>
      </w:rPr>
    </w:lvl>
    <w:lvl w:ilvl="1">
      <w:start w:val="1"/>
      <w:numFmt w:val="bullet"/>
      <w:lvlText w:val="•"/>
      <w:lvlJc w:val="left"/>
      <w:pPr>
        <w:ind w:left="567" w:hanging="283"/>
      </w:pPr>
      <w:rPr>
        <w:rFonts w:ascii="Calibri" w:hAnsi="Calibri" w:hint="default"/>
        <w:b w:val="0"/>
        <w:i w:val="0"/>
        <w:caps w:val="0"/>
        <w:strike w:val="0"/>
        <w:dstrike w:val="0"/>
        <w:vanish w:val="0"/>
        <w:color w:val="FF671F" w:themeColor="accent5"/>
        <w:sz w:val="22"/>
        <w:vertAlign w:val="baseline"/>
      </w:rPr>
    </w:lvl>
    <w:lvl w:ilvl="2">
      <w:start w:val="1"/>
      <w:numFmt w:val="bullet"/>
      <w:lvlText w:val="-"/>
      <w:lvlJc w:val="left"/>
      <w:pPr>
        <w:ind w:left="709" w:hanging="142"/>
      </w:pPr>
      <w:rPr>
        <w:rFonts w:ascii="Calibri" w:hAnsi="Calibri" w:hint="default"/>
        <w:b w:val="0"/>
        <w:i w:val="0"/>
        <w:caps w:val="0"/>
        <w:strike w:val="0"/>
        <w:dstrike w:val="0"/>
        <w:vanish w:val="0"/>
        <w:color w:val="FF671F" w:themeColor="accent5"/>
        <w:sz w:val="22"/>
        <w:vertAlign w:val="baseline"/>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27FD43D2"/>
    <w:multiLevelType w:val="singleLevel"/>
    <w:tmpl w:val="266C8366"/>
    <w:lvl w:ilvl="0">
      <w:start w:val="1"/>
      <w:numFmt w:val="bullet"/>
      <w:pStyle w:val="listeverdana1"/>
      <w:lvlText w:val=""/>
      <w:lvlJc w:val="left"/>
      <w:pPr>
        <w:tabs>
          <w:tab w:val="num" w:pos="360"/>
        </w:tabs>
        <w:ind w:left="360" w:hanging="360"/>
      </w:pPr>
      <w:rPr>
        <w:rFonts w:ascii="Symbol" w:hAnsi="Symbol" w:hint="default"/>
      </w:rPr>
    </w:lvl>
  </w:abstractNum>
  <w:abstractNum w:abstractNumId="45" w15:restartNumberingAfterBreak="0">
    <w:nsid w:val="28724D6F"/>
    <w:multiLevelType w:val="hybridMultilevel"/>
    <w:tmpl w:val="7020EBCE"/>
    <w:lvl w:ilvl="0" w:tplc="E36C23BC">
      <w:start w:val="1"/>
      <w:numFmt w:val="bullet"/>
      <w:pStyle w:val="Puce"/>
      <w:lvlText w:val=""/>
      <w:lvlJc w:val="left"/>
      <w:pPr>
        <w:ind w:left="720" w:hanging="360"/>
      </w:pPr>
      <w:rPr>
        <w:rFonts w:ascii="Wingdings 2" w:hAnsi="Wingdings 2" w:hint="default"/>
        <w:b w:val="0"/>
        <w:i w:val="0"/>
        <w:strike w:val="0"/>
        <w:color w:val="FF7308"/>
        <w:sz w:val="16"/>
        <w:u w:val="none"/>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2C090D99"/>
    <w:multiLevelType w:val="hybridMultilevel"/>
    <w:tmpl w:val="2C426C54"/>
    <w:lvl w:ilvl="0" w:tplc="040C0001">
      <w:start w:val="1"/>
      <w:numFmt w:val="bullet"/>
      <w:pStyle w:val="PucesTriangles"/>
      <w:lvlText w:val=""/>
      <w:lvlJc w:val="left"/>
      <w:pPr>
        <w:tabs>
          <w:tab w:val="num" w:pos="2345"/>
        </w:tabs>
        <w:ind w:left="2269" w:hanging="284"/>
      </w:pPr>
      <w:rPr>
        <w:rFonts w:ascii="Wingdings" w:hAnsi="Wingdings" w:hint="default"/>
      </w:rPr>
    </w:lvl>
    <w:lvl w:ilvl="1" w:tplc="040C0003">
      <w:start w:val="1"/>
      <w:numFmt w:val="bullet"/>
      <w:lvlText w:val=""/>
      <w:lvlJc w:val="left"/>
      <w:pPr>
        <w:tabs>
          <w:tab w:val="num" w:pos="1724"/>
        </w:tabs>
        <w:ind w:left="1648" w:hanging="284"/>
      </w:pPr>
      <w:rPr>
        <w:rFonts w:ascii="Wingdings" w:hAnsi="Wingdings" w:hint="default"/>
      </w:rPr>
    </w:lvl>
    <w:lvl w:ilvl="2" w:tplc="040C0005" w:tentative="1">
      <w:start w:val="1"/>
      <w:numFmt w:val="bullet"/>
      <w:lvlText w:val=""/>
      <w:lvlJc w:val="left"/>
      <w:pPr>
        <w:tabs>
          <w:tab w:val="num" w:pos="2444"/>
        </w:tabs>
        <w:ind w:left="2444" w:hanging="360"/>
      </w:pPr>
      <w:rPr>
        <w:rFonts w:ascii="Wingdings" w:hAnsi="Wingdings" w:hint="default"/>
      </w:rPr>
    </w:lvl>
    <w:lvl w:ilvl="3" w:tplc="040C0001" w:tentative="1">
      <w:start w:val="1"/>
      <w:numFmt w:val="bullet"/>
      <w:lvlText w:val=""/>
      <w:lvlJc w:val="left"/>
      <w:pPr>
        <w:tabs>
          <w:tab w:val="num" w:pos="3164"/>
        </w:tabs>
        <w:ind w:left="3164" w:hanging="360"/>
      </w:pPr>
      <w:rPr>
        <w:rFonts w:ascii="Symbol" w:hAnsi="Symbol" w:hint="default"/>
      </w:rPr>
    </w:lvl>
    <w:lvl w:ilvl="4" w:tplc="040C0003" w:tentative="1">
      <w:start w:val="1"/>
      <w:numFmt w:val="bullet"/>
      <w:lvlText w:val="o"/>
      <w:lvlJc w:val="left"/>
      <w:pPr>
        <w:tabs>
          <w:tab w:val="num" w:pos="3884"/>
        </w:tabs>
        <w:ind w:left="3884" w:hanging="360"/>
      </w:pPr>
      <w:rPr>
        <w:rFonts w:ascii="Courier New" w:hAnsi="Courier New" w:hint="default"/>
      </w:rPr>
    </w:lvl>
    <w:lvl w:ilvl="5" w:tplc="040C0005" w:tentative="1">
      <w:start w:val="1"/>
      <w:numFmt w:val="bullet"/>
      <w:lvlText w:val=""/>
      <w:lvlJc w:val="left"/>
      <w:pPr>
        <w:tabs>
          <w:tab w:val="num" w:pos="4604"/>
        </w:tabs>
        <w:ind w:left="4604" w:hanging="360"/>
      </w:pPr>
      <w:rPr>
        <w:rFonts w:ascii="Wingdings" w:hAnsi="Wingdings" w:hint="default"/>
      </w:rPr>
    </w:lvl>
    <w:lvl w:ilvl="6" w:tplc="040C0001" w:tentative="1">
      <w:start w:val="1"/>
      <w:numFmt w:val="bullet"/>
      <w:lvlText w:val=""/>
      <w:lvlJc w:val="left"/>
      <w:pPr>
        <w:tabs>
          <w:tab w:val="num" w:pos="5324"/>
        </w:tabs>
        <w:ind w:left="5324" w:hanging="360"/>
      </w:pPr>
      <w:rPr>
        <w:rFonts w:ascii="Symbol" w:hAnsi="Symbol" w:hint="default"/>
      </w:rPr>
    </w:lvl>
    <w:lvl w:ilvl="7" w:tplc="040C0003" w:tentative="1">
      <w:start w:val="1"/>
      <w:numFmt w:val="bullet"/>
      <w:lvlText w:val="o"/>
      <w:lvlJc w:val="left"/>
      <w:pPr>
        <w:tabs>
          <w:tab w:val="num" w:pos="6044"/>
        </w:tabs>
        <w:ind w:left="6044" w:hanging="360"/>
      </w:pPr>
      <w:rPr>
        <w:rFonts w:ascii="Courier New" w:hAnsi="Courier New" w:hint="default"/>
      </w:rPr>
    </w:lvl>
    <w:lvl w:ilvl="8" w:tplc="040C0005" w:tentative="1">
      <w:start w:val="1"/>
      <w:numFmt w:val="bullet"/>
      <w:lvlText w:val=""/>
      <w:lvlJc w:val="left"/>
      <w:pPr>
        <w:tabs>
          <w:tab w:val="num" w:pos="6764"/>
        </w:tabs>
        <w:ind w:left="6764" w:hanging="360"/>
      </w:pPr>
      <w:rPr>
        <w:rFonts w:ascii="Wingdings" w:hAnsi="Wingdings" w:hint="default"/>
      </w:rPr>
    </w:lvl>
  </w:abstractNum>
  <w:abstractNum w:abstractNumId="47" w15:restartNumberingAfterBreak="0">
    <w:nsid w:val="2CF3304A"/>
    <w:multiLevelType w:val="hybridMultilevel"/>
    <w:tmpl w:val="FDC4D0E2"/>
    <w:lvl w:ilvl="0" w:tplc="07D24AC2">
      <w:start w:val="1"/>
      <w:numFmt w:val="bullet"/>
      <w:pStyle w:val="O-Puce2"/>
      <w:lvlText w:val=""/>
      <w:lvlJc w:val="left"/>
      <w:pPr>
        <w:ind w:left="1287" w:hanging="360"/>
      </w:pPr>
      <w:rPr>
        <w:rFonts w:ascii="Wingdings" w:hAnsi="Wingdings" w:hint="default"/>
        <w:color w:val="737373" w:themeColor="background2"/>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8" w15:restartNumberingAfterBreak="0">
    <w:nsid w:val="2D9556E8"/>
    <w:multiLevelType w:val="hybridMultilevel"/>
    <w:tmpl w:val="F628F9D6"/>
    <w:lvl w:ilvl="0" w:tplc="03FC4F04">
      <w:start w:val="1"/>
      <w:numFmt w:val="bullet"/>
      <w:pStyle w:val="O-PucemarqueBleu"/>
      <w:lvlText w:val=""/>
      <w:lvlJc w:val="left"/>
      <w:pPr>
        <w:ind w:left="717" w:hanging="360"/>
      </w:pPr>
      <w:rPr>
        <w:rFonts w:ascii="Wingdings" w:hAnsi="Wingdings" w:hint="default"/>
        <w:b/>
        <w:i w:val="0"/>
        <w:caps w:val="0"/>
        <w:strike w:val="0"/>
        <w:dstrike w:val="0"/>
        <w:vanish w:val="0"/>
        <w:color w:val="240058" w:themeColor="text2"/>
        <w:sz w:val="22"/>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2FC14C45"/>
    <w:multiLevelType w:val="hybridMultilevel"/>
    <w:tmpl w:val="C3EA7C90"/>
    <w:lvl w:ilvl="0" w:tplc="AF68AF2C">
      <w:start w:val="1"/>
      <w:numFmt w:val="bullet"/>
      <w:pStyle w:val="O-Puce3Findeliste"/>
      <w:lvlText w:val=""/>
      <w:lvlJc w:val="left"/>
      <w:pPr>
        <w:ind w:left="1571" w:hanging="360"/>
      </w:pPr>
      <w:rPr>
        <w:rFonts w:ascii="Wingdings 2" w:hAnsi="Wingdings 2" w:hint="default"/>
        <w:b w:val="0"/>
        <w:i w:val="0"/>
        <w:caps w:val="0"/>
        <w:color w:val="737373" w:themeColor="background2"/>
        <w:sz w:val="12"/>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50" w15:restartNumberingAfterBreak="0">
    <w:nsid w:val="324D7DF6"/>
    <w:multiLevelType w:val="hybridMultilevel"/>
    <w:tmpl w:val="44282142"/>
    <w:lvl w:ilvl="0" w:tplc="FFFFFFFF">
      <w:numFmt w:val="bullet"/>
      <w:pStyle w:val="Intrieurtableaupuce2"/>
      <w:lvlText w:val="-"/>
      <w:lvlJc w:val="left"/>
      <w:pPr>
        <w:ind w:left="1499" w:hanging="360"/>
      </w:pPr>
      <w:rPr>
        <w:rFonts w:ascii="Times New Roman" w:hAnsi="Times New Roman" w:cs="Times New Roman" w:hint="default"/>
        <w:color w:val="008080"/>
      </w:rPr>
    </w:lvl>
    <w:lvl w:ilvl="1" w:tplc="FFFFFFFF">
      <w:start w:val="1"/>
      <w:numFmt w:val="bullet"/>
      <w:lvlText w:val=""/>
      <w:lvlJc w:val="left"/>
      <w:pPr>
        <w:tabs>
          <w:tab w:val="num" w:pos="2219"/>
        </w:tabs>
        <w:ind w:left="2219" w:hanging="360"/>
      </w:pPr>
      <w:rPr>
        <w:rFonts w:ascii="Symbol" w:hAnsi="Symbol" w:hint="default"/>
        <w:color w:val="008080"/>
      </w:rPr>
    </w:lvl>
    <w:lvl w:ilvl="2" w:tplc="FFFFFFFF">
      <w:start w:val="1"/>
      <w:numFmt w:val="bullet"/>
      <w:lvlText w:val=""/>
      <w:lvlJc w:val="left"/>
      <w:pPr>
        <w:ind w:left="2939" w:hanging="360"/>
      </w:pPr>
      <w:rPr>
        <w:rFonts w:ascii="Wingdings" w:hAnsi="Wingdings" w:hint="default"/>
      </w:rPr>
    </w:lvl>
    <w:lvl w:ilvl="3" w:tplc="FFFFFFFF">
      <w:start w:val="1"/>
      <w:numFmt w:val="bullet"/>
      <w:lvlText w:val=""/>
      <w:lvlJc w:val="left"/>
      <w:pPr>
        <w:ind w:left="3659" w:hanging="360"/>
      </w:pPr>
      <w:rPr>
        <w:rFonts w:ascii="Symbol" w:hAnsi="Symbol" w:hint="default"/>
      </w:rPr>
    </w:lvl>
    <w:lvl w:ilvl="4" w:tplc="FFFFFFFF">
      <w:start w:val="1"/>
      <w:numFmt w:val="bullet"/>
      <w:lvlText w:val="o"/>
      <w:lvlJc w:val="left"/>
      <w:pPr>
        <w:ind w:left="4379" w:hanging="360"/>
      </w:pPr>
      <w:rPr>
        <w:rFonts w:ascii="Courier New" w:hAnsi="Courier New" w:cs="Courier New" w:hint="default"/>
      </w:rPr>
    </w:lvl>
    <w:lvl w:ilvl="5" w:tplc="FFFFFFFF">
      <w:start w:val="1"/>
      <w:numFmt w:val="bullet"/>
      <w:lvlText w:val=""/>
      <w:lvlJc w:val="left"/>
      <w:pPr>
        <w:ind w:left="5099" w:hanging="360"/>
      </w:pPr>
      <w:rPr>
        <w:rFonts w:ascii="Wingdings" w:hAnsi="Wingdings" w:hint="default"/>
      </w:rPr>
    </w:lvl>
    <w:lvl w:ilvl="6" w:tplc="FFFFFFFF">
      <w:start w:val="1"/>
      <w:numFmt w:val="bullet"/>
      <w:lvlText w:val=""/>
      <w:lvlJc w:val="left"/>
      <w:pPr>
        <w:ind w:left="5819" w:hanging="360"/>
      </w:pPr>
      <w:rPr>
        <w:rFonts w:ascii="Symbol" w:hAnsi="Symbol" w:hint="default"/>
      </w:rPr>
    </w:lvl>
    <w:lvl w:ilvl="7" w:tplc="FFFFFFFF" w:tentative="1">
      <w:start w:val="1"/>
      <w:numFmt w:val="bullet"/>
      <w:lvlText w:val="o"/>
      <w:lvlJc w:val="left"/>
      <w:pPr>
        <w:ind w:left="6539" w:hanging="360"/>
      </w:pPr>
      <w:rPr>
        <w:rFonts w:ascii="Courier New" w:hAnsi="Courier New" w:cs="Courier New" w:hint="default"/>
      </w:rPr>
    </w:lvl>
    <w:lvl w:ilvl="8" w:tplc="FFFFFFFF" w:tentative="1">
      <w:start w:val="1"/>
      <w:numFmt w:val="bullet"/>
      <w:lvlText w:val=""/>
      <w:lvlJc w:val="left"/>
      <w:pPr>
        <w:ind w:left="7259" w:hanging="360"/>
      </w:pPr>
      <w:rPr>
        <w:rFonts w:ascii="Wingdings" w:hAnsi="Wingdings" w:hint="default"/>
      </w:rPr>
    </w:lvl>
  </w:abstractNum>
  <w:abstractNum w:abstractNumId="51" w15:restartNumberingAfterBreak="0">
    <w:nsid w:val="332137DA"/>
    <w:multiLevelType w:val="singleLevel"/>
    <w:tmpl w:val="3E4EA056"/>
    <w:lvl w:ilvl="0">
      <w:start w:val="1"/>
      <w:numFmt w:val="bullet"/>
      <w:pStyle w:val="bullet1"/>
      <w:lvlText w:val=""/>
      <w:lvlJc w:val="left"/>
      <w:pPr>
        <w:tabs>
          <w:tab w:val="num" w:pos="360"/>
        </w:tabs>
        <w:ind w:left="360" w:hanging="360"/>
      </w:pPr>
      <w:rPr>
        <w:rFonts w:ascii="Wingdings" w:hAnsi="Wingdings" w:hint="default"/>
        <w:sz w:val="14"/>
      </w:rPr>
    </w:lvl>
  </w:abstractNum>
  <w:abstractNum w:abstractNumId="52" w15:restartNumberingAfterBreak="0">
    <w:nsid w:val="36063AFA"/>
    <w:multiLevelType w:val="singleLevel"/>
    <w:tmpl w:val="85EC5494"/>
    <w:lvl w:ilvl="0">
      <w:start w:val="1"/>
      <w:numFmt w:val="lowerLetter"/>
      <w:pStyle w:val="ADTitre5"/>
      <w:lvlText w:val="%1)"/>
      <w:lvlJc w:val="left"/>
      <w:pPr>
        <w:tabs>
          <w:tab w:val="num" w:pos="1040"/>
        </w:tabs>
        <w:ind w:left="1040" w:hanging="360"/>
      </w:pPr>
      <w:rPr>
        <w:sz w:val="22"/>
      </w:rPr>
    </w:lvl>
  </w:abstractNum>
  <w:abstractNum w:abstractNumId="53" w15:restartNumberingAfterBreak="0">
    <w:nsid w:val="37CA7D2B"/>
    <w:multiLevelType w:val="hybridMultilevel"/>
    <w:tmpl w:val="0F44DEE8"/>
    <w:lvl w:ilvl="0" w:tplc="1D0803F4">
      <w:start w:val="1"/>
      <w:numFmt w:val="decimal"/>
      <w:pStyle w:val="TITRE1-PagedeGARDE"/>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54" w15:restartNumberingAfterBreak="0">
    <w:nsid w:val="3BAA218C"/>
    <w:multiLevelType w:val="hybridMultilevel"/>
    <w:tmpl w:val="5F20C1F4"/>
    <w:lvl w:ilvl="0" w:tplc="F4C6D53E">
      <w:start w:val="1"/>
      <w:numFmt w:val="bullet"/>
      <w:pStyle w:val="O-PuceGrasmarquebleuclaire"/>
      <w:lvlText w:val=""/>
      <w:lvlJc w:val="left"/>
      <w:pPr>
        <w:ind w:left="720" w:hanging="360"/>
      </w:pPr>
      <w:rPr>
        <w:rFonts w:ascii="Wingdings" w:hAnsi="Wingdings" w:hint="default"/>
        <w:b/>
        <w:i w:val="0"/>
        <w:caps w:val="0"/>
        <w:strike w:val="0"/>
        <w:dstrike w:val="0"/>
        <w:vanish w:val="0"/>
        <w:color w:val="59CBE8" w:themeColor="accent1"/>
        <w:sz w:val="22"/>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3FD51F4C"/>
    <w:multiLevelType w:val="hybridMultilevel"/>
    <w:tmpl w:val="95345082"/>
    <w:lvl w:ilvl="0" w:tplc="DCC8A760">
      <w:start w:val="1"/>
      <w:numFmt w:val="bullet"/>
      <w:pStyle w:val="Remarquebullet"/>
      <w:lvlText w:val=""/>
      <w:lvlJc w:val="left"/>
      <w:pPr>
        <w:ind w:left="3272" w:hanging="360"/>
      </w:pPr>
      <w:rPr>
        <w:rFonts w:ascii="Symbol" w:hAnsi="Symbol" w:cs="Symbol" w:hint="default"/>
      </w:rPr>
    </w:lvl>
    <w:lvl w:ilvl="1" w:tplc="BA90BCBE" w:tentative="1">
      <w:start w:val="1"/>
      <w:numFmt w:val="bullet"/>
      <w:lvlText w:val="o"/>
      <w:lvlJc w:val="left"/>
      <w:pPr>
        <w:ind w:left="3992" w:hanging="360"/>
      </w:pPr>
      <w:rPr>
        <w:rFonts w:ascii="Courier New" w:hAnsi="Courier New" w:cs="Courier New" w:hint="default"/>
      </w:rPr>
    </w:lvl>
    <w:lvl w:ilvl="2" w:tplc="73063168" w:tentative="1">
      <w:start w:val="1"/>
      <w:numFmt w:val="bullet"/>
      <w:lvlText w:val=""/>
      <w:lvlJc w:val="left"/>
      <w:pPr>
        <w:ind w:left="4712" w:hanging="360"/>
      </w:pPr>
      <w:rPr>
        <w:rFonts w:ascii="Wingdings" w:hAnsi="Wingdings" w:cs="Wingdings" w:hint="default"/>
      </w:rPr>
    </w:lvl>
    <w:lvl w:ilvl="3" w:tplc="D2D0307E" w:tentative="1">
      <w:start w:val="1"/>
      <w:numFmt w:val="bullet"/>
      <w:lvlText w:val=""/>
      <w:lvlJc w:val="left"/>
      <w:pPr>
        <w:ind w:left="5432" w:hanging="360"/>
      </w:pPr>
      <w:rPr>
        <w:rFonts w:ascii="Symbol" w:hAnsi="Symbol" w:cs="Symbol" w:hint="default"/>
      </w:rPr>
    </w:lvl>
    <w:lvl w:ilvl="4" w:tplc="CA940838" w:tentative="1">
      <w:start w:val="1"/>
      <w:numFmt w:val="bullet"/>
      <w:lvlText w:val="o"/>
      <w:lvlJc w:val="left"/>
      <w:pPr>
        <w:ind w:left="6152" w:hanging="360"/>
      </w:pPr>
      <w:rPr>
        <w:rFonts w:ascii="Courier New" w:hAnsi="Courier New" w:cs="Courier New" w:hint="default"/>
      </w:rPr>
    </w:lvl>
    <w:lvl w:ilvl="5" w:tplc="C1847668" w:tentative="1">
      <w:start w:val="1"/>
      <w:numFmt w:val="bullet"/>
      <w:lvlText w:val=""/>
      <w:lvlJc w:val="left"/>
      <w:pPr>
        <w:ind w:left="6872" w:hanging="360"/>
      </w:pPr>
      <w:rPr>
        <w:rFonts w:ascii="Wingdings" w:hAnsi="Wingdings" w:cs="Wingdings" w:hint="default"/>
      </w:rPr>
    </w:lvl>
    <w:lvl w:ilvl="6" w:tplc="D7BA8860" w:tentative="1">
      <w:start w:val="1"/>
      <w:numFmt w:val="bullet"/>
      <w:lvlText w:val=""/>
      <w:lvlJc w:val="left"/>
      <w:pPr>
        <w:ind w:left="7592" w:hanging="360"/>
      </w:pPr>
      <w:rPr>
        <w:rFonts w:ascii="Symbol" w:hAnsi="Symbol" w:cs="Symbol" w:hint="default"/>
      </w:rPr>
    </w:lvl>
    <w:lvl w:ilvl="7" w:tplc="60D2CC66" w:tentative="1">
      <w:start w:val="1"/>
      <w:numFmt w:val="bullet"/>
      <w:lvlText w:val="o"/>
      <w:lvlJc w:val="left"/>
      <w:pPr>
        <w:ind w:left="8312" w:hanging="360"/>
      </w:pPr>
      <w:rPr>
        <w:rFonts w:ascii="Courier New" w:hAnsi="Courier New" w:cs="Courier New" w:hint="default"/>
      </w:rPr>
    </w:lvl>
    <w:lvl w:ilvl="8" w:tplc="F7C60AB2" w:tentative="1">
      <w:start w:val="1"/>
      <w:numFmt w:val="bullet"/>
      <w:lvlText w:val=""/>
      <w:lvlJc w:val="left"/>
      <w:pPr>
        <w:ind w:left="9032" w:hanging="360"/>
      </w:pPr>
      <w:rPr>
        <w:rFonts w:ascii="Wingdings" w:hAnsi="Wingdings" w:cs="Wingdings" w:hint="default"/>
      </w:rPr>
    </w:lvl>
  </w:abstractNum>
  <w:abstractNum w:abstractNumId="56" w15:restartNumberingAfterBreak="0">
    <w:nsid w:val="40FE0190"/>
    <w:multiLevelType w:val="hybridMultilevel"/>
    <w:tmpl w:val="678618FC"/>
    <w:lvl w:ilvl="0" w:tplc="FFFFFFFF">
      <w:start w:val="1"/>
      <w:numFmt w:val="bullet"/>
      <w:pStyle w:val="Puce1"/>
      <w:lvlText w:val="►"/>
      <w:lvlJc w:val="left"/>
      <w:pPr>
        <w:ind w:left="913" w:hanging="360"/>
      </w:pPr>
      <w:rPr>
        <w:rFonts w:ascii="Times New Roman" w:hAnsi="Times New Roman" w:cs="Times New Roman" w:hint="default"/>
        <w:color w:val="008080"/>
        <w:sz w:val="20"/>
        <w:szCs w:val="16"/>
      </w:rPr>
    </w:lvl>
    <w:lvl w:ilvl="1" w:tplc="FFFFFFFF" w:tentative="1">
      <w:start w:val="1"/>
      <w:numFmt w:val="bullet"/>
      <w:lvlText w:val="o"/>
      <w:lvlJc w:val="left"/>
      <w:pPr>
        <w:ind w:left="1633" w:hanging="360"/>
      </w:pPr>
      <w:rPr>
        <w:rFonts w:ascii="Courier New" w:hAnsi="Courier New" w:cs="Courier New" w:hint="default"/>
      </w:rPr>
    </w:lvl>
    <w:lvl w:ilvl="2" w:tplc="FFFFFFFF" w:tentative="1">
      <w:start w:val="1"/>
      <w:numFmt w:val="bullet"/>
      <w:lvlText w:val=""/>
      <w:lvlJc w:val="left"/>
      <w:pPr>
        <w:ind w:left="2353" w:hanging="360"/>
      </w:pPr>
      <w:rPr>
        <w:rFonts w:ascii="Wingdings" w:hAnsi="Wingdings" w:hint="default"/>
      </w:rPr>
    </w:lvl>
    <w:lvl w:ilvl="3" w:tplc="FFFFFFFF" w:tentative="1">
      <w:start w:val="1"/>
      <w:numFmt w:val="bullet"/>
      <w:lvlText w:val=""/>
      <w:lvlJc w:val="left"/>
      <w:pPr>
        <w:ind w:left="3073" w:hanging="360"/>
      </w:pPr>
      <w:rPr>
        <w:rFonts w:ascii="Symbol" w:hAnsi="Symbol" w:hint="default"/>
      </w:rPr>
    </w:lvl>
    <w:lvl w:ilvl="4" w:tplc="FFFFFFFF" w:tentative="1">
      <w:start w:val="1"/>
      <w:numFmt w:val="bullet"/>
      <w:lvlText w:val="o"/>
      <w:lvlJc w:val="left"/>
      <w:pPr>
        <w:ind w:left="3793" w:hanging="360"/>
      </w:pPr>
      <w:rPr>
        <w:rFonts w:ascii="Courier New" w:hAnsi="Courier New" w:cs="Courier New" w:hint="default"/>
      </w:rPr>
    </w:lvl>
    <w:lvl w:ilvl="5" w:tplc="FFFFFFFF" w:tentative="1">
      <w:start w:val="1"/>
      <w:numFmt w:val="bullet"/>
      <w:lvlText w:val=""/>
      <w:lvlJc w:val="left"/>
      <w:pPr>
        <w:ind w:left="4513" w:hanging="360"/>
      </w:pPr>
      <w:rPr>
        <w:rFonts w:ascii="Wingdings" w:hAnsi="Wingdings" w:hint="default"/>
      </w:rPr>
    </w:lvl>
    <w:lvl w:ilvl="6" w:tplc="FFFFFFFF" w:tentative="1">
      <w:start w:val="1"/>
      <w:numFmt w:val="bullet"/>
      <w:lvlText w:val=""/>
      <w:lvlJc w:val="left"/>
      <w:pPr>
        <w:ind w:left="5233" w:hanging="360"/>
      </w:pPr>
      <w:rPr>
        <w:rFonts w:ascii="Symbol" w:hAnsi="Symbol" w:hint="default"/>
      </w:rPr>
    </w:lvl>
    <w:lvl w:ilvl="7" w:tplc="FFFFFFFF" w:tentative="1">
      <w:start w:val="1"/>
      <w:numFmt w:val="bullet"/>
      <w:lvlText w:val="o"/>
      <w:lvlJc w:val="left"/>
      <w:pPr>
        <w:ind w:left="5953" w:hanging="360"/>
      </w:pPr>
      <w:rPr>
        <w:rFonts w:ascii="Courier New" w:hAnsi="Courier New" w:cs="Courier New" w:hint="default"/>
      </w:rPr>
    </w:lvl>
    <w:lvl w:ilvl="8" w:tplc="FFFFFFFF" w:tentative="1">
      <w:start w:val="1"/>
      <w:numFmt w:val="bullet"/>
      <w:lvlText w:val=""/>
      <w:lvlJc w:val="left"/>
      <w:pPr>
        <w:ind w:left="6673" w:hanging="360"/>
      </w:pPr>
      <w:rPr>
        <w:rFonts w:ascii="Wingdings" w:hAnsi="Wingdings" w:hint="default"/>
      </w:rPr>
    </w:lvl>
  </w:abstractNum>
  <w:abstractNum w:abstractNumId="57" w15:restartNumberingAfterBreak="0">
    <w:nsid w:val="422F3BFD"/>
    <w:multiLevelType w:val="singleLevel"/>
    <w:tmpl w:val="3362C5AE"/>
    <w:lvl w:ilvl="0">
      <w:start w:val="1"/>
      <w:numFmt w:val="bullet"/>
      <w:pStyle w:val="ControleQualit"/>
      <w:lvlText w:val=""/>
      <w:lvlJc w:val="left"/>
      <w:pPr>
        <w:tabs>
          <w:tab w:val="num" w:pos="360"/>
        </w:tabs>
        <w:ind w:left="360" w:hanging="360"/>
      </w:pPr>
      <w:rPr>
        <w:rFonts w:ascii="Monotype Sorts" w:hAnsi="Monotype Sorts" w:hint="default"/>
        <w:b/>
        <w:i w:val="0"/>
        <w:sz w:val="28"/>
      </w:rPr>
    </w:lvl>
  </w:abstractNum>
  <w:abstractNum w:abstractNumId="58" w15:restartNumberingAfterBreak="0">
    <w:nsid w:val="455A4F27"/>
    <w:multiLevelType w:val="hybridMultilevel"/>
    <w:tmpl w:val="6B483232"/>
    <w:lvl w:ilvl="0" w:tplc="30D831C0">
      <w:start w:val="1"/>
      <w:numFmt w:val="bullet"/>
      <w:pStyle w:val="O-PuceGrasmarquejaune"/>
      <w:lvlText w:val=""/>
      <w:lvlJc w:val="left"/>
      <w:pPr>
        <w:ind w:left="717" w:hanging="360"/>
      </w:pPr>
      <w:rPr>
        <w:rFonts w:ascii="Wingdings" w:hAnsi="Wingdings" w:hint="default"/>
        <w:b/>
        <w:i w:val="0"/>
        <w:caps w:val="0"/>
        <w:strike w:val="0"/>
        <w:dstrike w:val="0"/>
        <w:vanish w:val="0"/>
        <w:color w:val="FFD100" w:themeColor="accent4"/>
        <w:sz w:val="22"/>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465270F0"/>
    <w:multiLevelType w:val="singleLevel"/>
    <w:tmpl w:val="94D08372"/>
    <w:lvl w:ilvl="0">
      <w:start w:val="1"/>
      <w:numFmt w:val="bullet"/>
      <w:pStyle w:val="Enum2"/>
      <w:lvlText w:val=""/>
      <w:lvlJc w:val="left"/>
      <w:pPr>
        <w:tabs>
          <w:tab w:val="num" w:pos="1985"/>
        </w:tabs>
        <w:ind w:left="1985" w:hanging="284"/>
      </w:pPr>
      <w:rPr>
        <w:rFonts w:ascii="Webdings" w:hAnsi="Webdings" w:hint="default"/>
        <w:color w:val="D72814"/>
      </w:rPr>
    </w:lvl>
  </w:abstractNum>
  <w:abstractNum w:abstractNumId="60" w15:restartNumberingAfterBreak="0">
    <w:nsid w:val="47652220"/>
    <w:multiLevelType w:val="hybridMultilevel"/>
    <w:tmpl w:val="AB3ED89A"/>
    <w:lvl w:ilvl="0" w:tplc="77F80678">
      <w:start w:val="1"/>
      <w:numFmt w:val="bullet"/>
      <w:pStyle w:val="O-PuceGrasmarqueorange"/>
      <w:lvlText w:val=""/>
      <w:lvlJc w:val="left"/>
      <w:pPr>
        <w:ind w:left="1080" w:hanging="360"/>
      </w:pPr>
      <w:rPr>
        <w:rFonts w:ascii="Wingdings" w:hAnsi="Wingdings" w:hint="default"/>
        <w:b/>
        <w:i w:val="0"/>
        <w:caps w:val="0"/>
        <w:strike w:val="0"/>
        <w:dstrike w:val="0"/>
        <w:vanish w:val="0"/>
        <w:color w:val="FF671F" w:themeColor="accent5"/>
        <w:sz w:val="22"/>
        <w:vertAlign w:val="baseli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1" w15:restartNumberingAfterBreak="0">
    <w:nsid w:val="479846D2"/>
    <w:multiLevelType w:val="singleLevel"/>
    <w:tmpl w:val="75A0FA34"/>
    <w:lvl w:ilvl="0">
      <w:start w:val="1"/>
      <w:numFmt w:val="bullet"/>
      <w:pStyle w:val="bullet"/>
      <w:lvlText w:val=""/>
      <w:lvlJc w:val="left"/>
      <w:pPr>
        <w:tabs>
          <w:tab w:val="num" w:pos="360"/>
        </w:tabs>
        <w:ind w:left="360" w:hanging="360"/>
      </w:pPr>
      <w:rPr>
        <w:rFonts w:ascii="Wingdings" w:hAnsi="Wingdings" w:hint="default"/>
        <w:sz w:val="16"/>
      </w:rPr>
    </w:lvl>
  </w:abstractNum>
  <w:abstractNum w:abstractNumId="62" w15:restartNumberingAfterBreak="0">
    <w:nsid w:val="47D3376F"/>
    <w:multiLevelType w:val="hybridMultilevel"/>
    <w:tmpl w:val="5EB855C8"/>
    <w:lvl w:ilvl="0" w:tplc="606C93BA">
      <w:start w:val="1"/>
      <w:numFmt w:val="bullet"/>
      <w:pStyle w:val="Bullet5"/>
      <w:lvlText w:val=""/>
      <w:lvlJc w:val="left"/>
      <w:pPr>
        <w:tabs>
          <w:tab w:val="num" w:pos="2197"/>
        </w:tabs>
        <w:ind w:left="2197" w:hanging="363"/>
      </w:pPr>
      <w:rPr>
        <w:rFonts w:ascii="ZapfDingbats" w:hAnsi="ZapfDingbats" w:hint="default"/>
        <w:color w:val="0000FF"/>
        <w:sz w:val="14"/>
        <w:szCs w:val="14"/>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48831E70"/>
    <w:multiLevelType w:val="singleLevel"/>
    <w:tmpl w:val="CD26E788"/>
    <w:lvl w:ilvl="0">
      <w:start w:val="1"/>
      <w:numFmt w:val="bullet"/>
      <w:pStyle w:val="ListBullet1"/>
      <w:lvlText w:val=""/>
      <w:lvlJc w:val="left"/>
      <w:pPr>
        <w:tabs>
          <w:tab w:val="num" w:pos="360"/>
        </w:tabs>
        <w:ind w:left="360" w:hanging="360"/>
      </w:pPr>
      <w:rPr>
        <w:rFonts w:ascii="Symbol" w:hAnsi="Symbol" w:hint="default"/>
      </w:rPr>
    </w:lvl>
  </w:abstractNum>
  <w:abstractNum w:abstractNumId="64" w15:restartNumberingAfterBreak="0">
    <w:nsid w:val="4A6C84D6"/>
    <w:multiLevelType w:val="multilevel"/>
    <w:tmpl w:val="00000003"/>
    <w:name w:val="List1248625878_1"/>
    <w:lvl w:ilvl="0">
      <w:start w:val="1"/>
      <w:numFmt w:val="decimal"/>
      <w:lvlText w:val="%1."/>
      <w:lvlJc w:val="left"/>
      <w:rPr>
        <w:rFonts w:cs="Times New Roman"/>
      </w:rPr>
    </w:lvl>
    <w:lvl w:ilvl="1">
      <w:start w:val="1"/>
      <w:numFmt w:val="decimal"/>
      <w:lvlText w:val="%2."/>
      <w:lvlJc w:val="left"/>
      <w:rPr>
        <w:rFonts w:cs="Times New Roman"/>
      </w:rPr>
    </w:lvl>
    <w:lvl w:ilvl="2">
      <w:start w:val="1"/>
      <w:numFmt w:val="decimal"/>
      <w:lvlText w:val="%3."/>
      <w:lvlJc w:val="left"/>
      <w:rPr>
        <w:rFonts w:cs="Times New Roman"/>
      </w:rPr>
    </w:lvl>
    <w:lvl w:ilvl="3">
      <w:start w:val="1"/>
      <w:numFmt w:val="decimal"/>
      <w:lvlText w:val="%4."/>
      <w:lvlJc w:val="left"/>
      <w:rPr>
        <w:rFonts w:cs="Times New Roman"/>
      </w:rPr>
    </w:lvl>
    <w:lvl w:ilvl="4">
      <w:start w:val="1"/>
      <w:numFmt w:val="decimal"/>
      <w:lvlText w:val="%5."/>
      <w:lvlJc w:val="left"/>
      <w:rPr>
        <w:rFonts w:cs="Times New Roman"/>
      </w:rPr>
    </w:lvl>
    <w:lvl w:ilvl="5">
      <w:start w:val="1"/>
      <w:numFmt w:val="decimal"/>
      <w:lvlText w:val="%6."/>
      <w:lvlJc w:val="left"/>
      <w:rPr>
        <w:rFonts w:cs="Times New Roman"/>
      </w:rPr>
    </w:lvl>
    <w:lvl w:ilvl="6">
      <w:start w:val="1"/>
      <w:numFmt w:val="decimal"/>
      <w:lvlText w:val="%7."/>
      <w:lvlJc w:val="left"/>
      <w:rPr>
        <w:rFonts w:cs="Times New Roman"/>
      </w:rPr>
    </w:lvl>
    <w:lvl w:ilvl="7">
      <w:start w:val="1"/>
      <w:numFmt w:val="decimal"/>
      <w:lvlText w:val="%8."/>
      <w:lvlJc w:val="left"/>
      <w:rPr>
        <w:rFonts w:cs="Times New Roman"/>
      </w:rPr>
    </w:lvl>
    <w:lvl w:ilvl="8">
      <w:start w:val="1"/>
      <w:numFmt w:val="decimal"/>
      <w:lvlText w:val="%9."/>
      <w:lvlJc w:val="left"/>
      <w:rPr>
        <w:rFonts w:cs="Times New Roman"/>
      </w:rPr>
    </w:lvl>
  </w:abstractNum>
  <w:abstractNum w:abstractNumId="65" w15:restartNumberingAfterBreak="0">
    <w:nsid w:val="4A6FFFF0"/>
    <w:multiLevelType w:val="multilevel"/>
    <w:tmpl w:val="00000001"/>
    <w:name w:val="List1248854000_1"/>
    <w:lvl w:ilvl="0">
      <w:start w:val="1"/>
      <w:numFmt w:val="decimal"/>
      <w:lvlText w:val="%1."/>
      <w:lvlJc w:val="left"/>
      <w:rPr>
        <w:rFonts w:cs="Times New Roman"/>
      </w:rPr>
    </w:lvl>
    <w:lvl w:ilvl="1">
      <w:start w:val="1"/>
      <w:numFmt w:val="decimal"/>
      <w:lvlText w:val="%2."/>
      <w:lvlJc w:val="left"/>
      <w:rPr>
        <w:rFonts w:cs="Times New Roman"/>
      </w:rPr>
    </w:lvl>
    <w:lvl w:ilvl="2">
      <w:start w:val="1"/>
      <w:numFmt w:val="decimal"/>
      <w:lvlText w:val="%3."/>
      <w:lvlJc w:val="left"/>
      <w:rPr>
        <w:rFonts w:cs="Times New Roman"/>
      </w:rPr>
    </w:lvl>
    <w:lvl w:ilvl="3">
      <w:start w:val="1"/>
      <w:numFmt w:val="decimal"/>
      <w:lvlText w:val="%4."/>
      <w:lvlJc w:val="left"/>
      <w:rPr>
        <w:rFonts w:cs="Times New Roman"/>
      </w:rPr>
    </w:lvl>
    <w:lvl w:ilvl="4">
      <w:start w:val="1"/>
      <w:numFmt w:val="decimal"/>
      <w:lvlText w:val="%5."/>
      <w:lvlJc w:val="left"/>
      <w:rPr>
        <w:rFonts w:cs="Times New Roman"/>
      </w:rPr>
    </w:lvl>
    <w:lvl w:ilvl="5">
      <w:start w:val="1"/>
      <w:numFmt w:val="decimal"/>
      <w:lvlText w:val="%6."/>
      <w:lvlJc w:val="left"/>
      <w:rPr>
        <w:rFonts w:cs="Times New Roman"/>
      </w:rPr>
    </w:lvl>
    <w:lvl w:ilvl="6">
      <w:start w:val="1"/>
      <w:numFmt w:val="decimal"/>
      <w:lvlText w:val="%7."/>
      <w:lvlJc w:val="left"/>
      <w:rPr>
        <w:rFonts w:cs="Times New Roman"/>
      </w:rPr>
    </w:lvl>
    <w:lvl w:ilvl="7">
      <w:start w:val="1"/>
      <w:numFmt w:val="decimal"/>
      <w:lvlText w:val="%8."/>
      <w:lvlJc w:val="left"/>
      <w:rPr>
        <w:rFonts w:cs="Times New Roman"/>
      </w:rPr>
    </w:lvl>
    <w:lvl w:ilvl="8">
      <w:start w:val="1"/>
      <w:numFmt w:val="decimal"/>
      <w:lvlText w:val="%9."/>
      <w:lvlJc w:val="left"/>
      <w:rPr>
        <w:rFonts w:cs="Times New Roman"/>
      </w:rPr>
    </w:lvl>
  </w:abstractNum>
  <w:abstractNum w:abstractNumId="66" w15:restartNumberingAfterBreak="0">
    <w:nsid w:val="4C287135"/>
    <w:multiLevelType w:val="hybridMultilevel"/>
    <w:tmpl w:val="1988C3A6"/>
    <w:lvl w:ilvl="0" w:tplc="AEB62428">
      <w:start w:val="1"/>
      <w:numFmt w:val="bullet"/>
      <w:pStyle w:val="Tiret1"/>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4C483DE1"/>
    <w:multiLevelType w:val="hybridMultilevel"/>
    <w:tmpl w:val="49EEB5B6"/>
    <w:lvl w:ilvl="0" w:tplc="97B47164">
      <w:start w:val="1"/>
      <w:numFmt w:val="bullet"/>
      <w:pStyle w:val="O-Pucemarquebleuclaire"/>
      <w:lvlText w:val=""/>
      <w:lvlJc w:val="left"/>
      <w:pPr>
        <w:ind w:left="720" w:hanging="360"/>
      </w:pPr>
      <w:rPr>
        <w:rFonts w:ascii="Wingdings" w:hAnsi="Wingdings" w:hint="default"/>
        <w:b/>
        <w:i w:val="0"/>
        <w:caps w:val="0"/>
        <w:strike w:val="0"/>
        <w:dstrike w:val="0"/>
        <w:vanish w:val="0"/>
        <w:color w:val="59CBE8" w:themeColor="accent1"/>
        <w:sz w:val="22"/>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4D2D725C"/>
    <w:multiLevelType w:val="hybridMultilevel"/>
    <w:tmpl w:val="2A7A0082"/>
    <w:lvl w:ilvl="0" w:tplc="5EDEF696">
      <w:start w:val="1"/>
      <w:numFmt w:val="bullet"/>
      <w:pStyle w:val="O-Titreflchenoir"/>
      <w:lvlText w:val="→"/>
      <w:lvlJc w:val="left"/>
      <w:pPr>
        <w:ind w:left="1080" w:hanging="360"/>
      </w:pPr>
      <w:rPr>
        <w:rFonts w:ascii="Calibri" w:hAnsi="Calibri" w:hint="default"/>
        <w:b/>
        <w:i w:val="0"/>
        <w:caps w:val="0"/>
        <w:strike w:val="0"/>
        <w:dstrike w:val="0"/>
        <w:vanish w:val="0"/>
        <w:color w:val="000000" w:themeColor="text1"/>
        <w:sz w:val="22"/>
        <w:vertAlign w:val="baseli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9" w15:restartNumberingAfterBreak="0">
    <w:nsid w:val="4EFB3247"/>
    <w:multiLevelType w:val="hybridMultilevel"/>
    <w:tmpl w:val="86B8A576"/>
    <w:lvl w:ilvl="0" w:tplc="040C0001">
      <w:start w:val="1"/>
      <w:numFmt w:val="bullet"/>
      <w:pStyle w:val="2-2Skills"/>
      <w:lvlText w:val=""/>
      <w:lvlJc w:val="left"/>
      <w:pPr>
        <w:tabs>
          <w:tab w:val="num" w:pos="2421"/>
        </w:tabs>
        <w:ind w:left="2421" w:hanging="360"/>
      </w:pPr>
      <w:rPr>
        <w:rFonts w:ascii="Symbol" w:hAnsi="Symbol" w:hint="default"/>
      </w:rPr>
    </w:lvl>
    <w:lvl w:ilvl="1" w:tplc="040C0003">
      <w:numFmt w:val="bullet"/>
      <w:lvlText w:val="-"/>
      <w:lvlJc w:val="left"/>
      <w:pPr>
        <w:tabs>
          <w:tab w:val="num" w:pos="3141"/>
        </w:tabs>
        <w:ind w:left="3141" w:hanging="360"/>
      </w:pPr>
      <w:rPr>
        <w:rFonts w:ascii="Times New Roman" w:eastAsia="Times New Roman" w:hAnsi="Times New Roman" w:hint="default"/>
      </w:rPr>
    </w:lvl>
    <w:lvl w:ilvl="2" w:tplc="040C0005">
      <w:start w:val="6"/>
      <w:numFmt w:val="bullet"/>
      <w:lvlText w:val=""/>
      <w:lvlJc w:val="left"/>
      <w:pPr>
        <w:tabs>
          <w:tab w:val="num" w:pos="3966"/>
        </w:tabs>
        <w:ind w:left="3966" w:hanging="465"/>
      </w:pPr>
      <w:rPr>
        <w:rFonts w:ascii="Wingdings" w:eastAsia="Times New Roman" w:hAnsi="Wingdings" w:hint="default"/>
      </w:rPr>
    </w:lvl>
    <w:lvl w:ilvl="3" w:tplc="040C0001" w:tentative="1">
      <w:start w:val="1"/>
      <w:numFmt w:val="bullet"/>
      <w:lvlText w:val=""/>
      <w:lvlJc w:val="left"/>
      <w:pPr>
        <w:tabs>
          <w:tab w:val="num" w:pos="4581"/>
        </w:tabs>
        <w:ind w:left="4581" w:hanging="360"/>
      </w:pPr>
      <w:rPr>
        <w:rFonts w:ascii="Symbol" w:hAnsi="Symbol" w:hint="default"/>
      </w:rPr>
    </w:lvl>
    <w:lvl w:ilvl="4" w:tplc="040C0003" w:tentative="1">
      <w:start w:val="1"/>
      <w:numFmt w:val="bullet"/>
      <w:lvlText w:val="o"/>
      <w:lvlJc w:val="left"/>
      <w:pPr>
        <w:tabs>
          <w:tab w:val="num" w:pos="5301"/>
        </w:tabs>
        <w:ind w:left="5301" w:hanging="360"/>
      </w:pPr>
      <w:rPr>
        <w:rFonts w:ascii="Courier New" w:hAnsi="Courier New" w:hint="default"/>
      </w:rPr>
    </w:lvl>
    <w:lvl w:ilvl="5" w:tplc="040C0005" w:tentative="1">
      <w:start w:val="1"/>
      <w:numFmt w:val="bullet"/>
      <w:lvlText w:val=""/>
      <w:lvlJc w:val="left"/>
      <w:pPr>
        <w:tabs>
          <w:tab w:val="num" w:pos="6021"/>
        </w:tabs>
        <w:ind w:left="6021" w:hanging="360"/>
      </w:pPr>
      <w:rPr>
        <w:rFonts w:ascii="Wingdings" w:hAnsi="Wingdings" w:hint="default"/>
      </w:rPr>
    </w:lvl>
    <w:lvl w:ilvl="6" w:tplc="040C0001" w:tentative="1">
      <w:start w:val="1"/>
      <w:numFmt w:val="bullet"/>
      <w:lvlText w:val=""/>
      <w:lvlJc w:val="left"/>
      <w:pPr>
        <w:tabs>
          <w:tab w:val="num" w:pos="6741"/>
        </w:tabs>
        <w:ind w:left="6741" w:hanging="360"/>
      </w:pPr>
      <w:rPr>
        <w:rFonts w:ascii="Symbol" w:hAnsi="Symbol" w:hint="default"/>
      </w:rPr>
    </w:lvl>
    <w:lvl w:ilvl="7" w:tplc="040C0003" w:tentative="1">
      <w:start w:val="1"/>
      <w:numFmt w:val="bullet"/>
      <w:lvlText w:val="o"/>
      <w:lvlJc w:val="left"/>
      <w:pPr>
        <w:tabs>
          <w:tab w:val="num" w:pos="7461"/>
        </w:tabs>
        <w:ind w:left="7461" w:hanging="360"/>
      </w:pPr>
      <w:rPr>
        <w:rFonts w:ascii="Courier New" w:hAnsi="Courier New" w:hint="default"/>
      </w:rPr>
    </w:lvl>
    <w:lvl w:ilvl="8" w:tplc="040C0005" w:tentative="1">
      <w:start w:val="1"/>
      <w:numFmt w:val="bullet"/>
      <w:lvlText w:val=""/>
      <w:lvlJc w:val="left"/>
      <w:pPr>
        <w:tabs>
          <w:tab w:val="num" w:pos="8181"/>
        </w:tabs>
        <w:ind w:left="8181" w:hanging="360"/>
      </w:pPr>
      <w:rPr>
        <w:rFonts w:ascii="Wingdings" w:hAnsi="Wingdings" w:hint="default"/>
      </w:rPr>
    </w:lvl>
  </w:abstractNum>
  <w:abstractNum w:abstractNumId="70" w15:restartNumberingAfterBreak="0">
    <w:nsid w:val="4F0E0955"/>
    <w:multiLevelType w:val="hybridMultilevel"/>
    <w:tmpl w:val="68B42286"/>
    <w:lvl w:ilvl="0" w:tplc="FBD6D686">
      <w:start w:val="1"/>
      <w:numFmt w:val="bullet"/>
      <w:pStyle w:val="O-Titreflchebleuclaire"/>
      <w:lvlText w:val="→"/>
      <w:lvlJc w:val="left"/>
      <w:pPr>
        <w:ind w:left="720" w:hanging="360"/>
      </w:pPr>
      <w:rPr>
        <w:rFonts w:ascii="Calibri" w:hAnsi="Calibri" w:hint="default"/>
        <w:b/>
        <w:i w:val="0"/>
        <w:caps w:val="0"/>
        <w:strike w:val="0"/>
        <w:dstrike w:val="0"/>
        <w:vanish w:val="0"/>
        <w:color w:val="59CBE8" w:themeColor="accent1"/>
        <w:sz w:val="22"/>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4FA664F8"/>
    <w:multiLevelType w:val="hybridMultilevel"/>
    <w:tmpl w:val="56C08E1A"/>
    <w:lvl w:ilvl="0" w:tplc="98A2015A">
      <w:start w:val="1"/>
      <w:numFmt w:val="bullet"/>
      <w:pStyle w:val="O-PuceGrasmarqueBleu"/>
      <w:lvlText w:val=""/>
      <w:lvlJc w:val="left"/>
      <w:pPr>
        <w:ind w:left="717" w:hanging="360"/>
      </w:pPr>
      <w:rPr>
        <w:rFonts w:ascii="Wingdings" w:hAnsi="Wingdings" w:hint="default"/>
        <w:b/>
        <w:i w:val="0"/>
        <w:caps w:val="0"/>
        <w:strike w:val="0"/>
        <w:dstrike w:val="0"/>
        <w:vanish w:val="0"/>
        <w:color w:val="240058" w:themeColor="text2"/>
        <w:sz w:val="22"/>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15:restartNumberingAfterBreak="0">
    <w:nsid w:val="5070278C"/>
    <w:multiLevelType w:val="hybridMultilevel"/>
    <w:tmpl w:val="C02E30BA"/>
    <w:lvl w:ilvl="0" w:tplc="98B290DA">
      <w:start w:val="1"/>
      <w:numFmt w:val="bullet"/>
      <w:pStyle w:val="O-PuceGrasmarqueverteclaire"/>
      <w:lvlText w:val=""/>
      <w:lvlJc w:val="left"/>
      <w:pPr>
        <w:ind w:left="720" w:hanging="360"/>
      </w:pPr>
      <w:rPr>
        <w:rFonts w:ascii="Wingdings" w:hAnsi="Wingdings" w:hint="default"/>
        <w:b/>
        <w:i w:val="0"/>
        <w:caps w:val="0"/>
        <w:strike w:val="0"/>
        <w:dstrike w:val="0"/>
        <w:vanish w:val="0"/>
        <w:color w:val="C0EB00" w:themeColor="accent3"/>
        <w:sz w:val="22"/>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51172B41"/>
    <w:multiLevelType w:val="multilevel"/>
    <w:tmpl w:val="9F027C28"/>
    <w:lvl w:ilvl="0">
      <w:start w:val="1"/>
      <w:numFmt w:val="bullet"/>
      <w:pStyle w:val="Expdtail"/>
      <w:lvlText w:val=""/>
      <w:lvlJc w:val="left"/>
      <w:pPr>
        <w:tabs>
          <w:tab w:val="num" w:pos="360"/>
        </w:tabs>
        <w:ind w:left="360" w:hanging="360"/>
      </w:pPr>
      <w:rPr>
        <w:rFonts w:ascii="Wingdings" w:hAnsi="Wingdings" w:hint="default"/>
        <w:color w:val="A50021"/>
        <w:sz w:val="16"/>
        <w:szCs w:val="16"/>
      </w:rPr>
    </w:lvl>
    <w:lvl w:ilvl="1">
      <w:start w:val="1"/>
      <w:numFmt w:val="decimal"/>
      <w:lvlText w:val="%1.%2."/>
      <w:lvlJc w:val="left"/>
      <w:pPr>
        <w:tabs>
          <w:tab w:val="num" w:pos="851"/>
        </w:tabs>
        <w:ind w:left="851" w:hanging="851"/>
      </w:pPr>
    </w:lvl>
    <w:lvl w:ilvl="2">
      <w:start w:val="1"/>
      <w:numFmt w:val="decimal"/>
      <w:lvlText w:val="%1.%2.%3."/>
      <w:lvlJc w:val="left"/>
      <w:pPr>
        <w:tabs>
          <w:tab w:val="num" w:pos="1571"/>
        </w:tabs>
        <w:ind w:left="851" w:firstLine="0"/>
      </w:pPr>
    </w:lvl>
    <w:lvl w:ilvl="3">
      <w:start w:val="1"/>
      <w:numFmt w:val="decimal"/>
      <w:lvlText w:val="%1.%2.%3.%4."/>
      <w:lvlJc w:val="left"/>
      <w:pPr>
        <w:tabs>
          <w:tab w:val="num" w:pos="1931"/>
        </w:tabs>
        <w:ind w:left="851" w:firstLine="0"/>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74" w15:restartNumberingAfterBreak="0">
    <w:nsid w:val="515D31C9"/>
    <w:multiLevelType w:val="multilevel"/>
    <w:tmpl w:val="25C8E4B6"/>
    <w:lvl w:ilvl="0">
      <w:start w:val="1"/>
      <w:numFmt w:val="decimal"/>
      <w:pStyle w:val="CCTPTitre1"/>
      <w:lvlText w:val="%1"/>
      <w:lvlJc w:val="left"/>
      <w:pPr>
        <w:ind w:left="502" w:hanging="360"/>
      </w:pPr>
      <w:rPr>
        <w:rFonts w:cs="Times New Roman" w:hint="default"/>
      </w:rPr>
    </w:lvl>
    <w:lvl w:ilvl="1">
      <w:start w:val="1"/>
      <w:numFmt w:val="decimal"/>
      <w:pStyle w:val="CCTPTitre2"/>
      <w:lvlText w:val="%1.%2"/>
      <w:lvlJc w:val="left"/>
      <w:pPr>
        <w:ind w:left="360" w:hanging="360"/>
      </w:pPr>
      <w:rPr>
        <w:rFonts w:cs="Times New Roman" w:hint="default"/>
        <w:sz w:val="32"/>
      </w:rPr>
    </w:lvl>
    <w:lvl w:ilvl="2">
      <w:start w:val="1"/>
      <w:numFmt w:val="decimal"/>
      <w:lvlText w:val="%1.%2.%3"/>
      <w:lvlJc w:val="left"/>
      <w:pPr>
        <w:ind w:left="720" w:hanging="720"/>
      </w:pPr>
      <w:rPr>
        <w:rFonts w:cs="Times New Roman" w:hint="default"/>
        <w:b/>
        <w:sz w:val="28"/>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75" w15:restartNumberingAfterBreak="0">
    <w:nsid w:val="52EC73E6"/>
    <w:multiLevelType w:val="hybridMultilevel"/>
    <w:tmpl w:val="35D4615A"/>
    <w:lvl w:ilvl="0" w:tplc="D16CC860">
      <w:start w:val="1"/>
      <w:numFmt w:val="bullet"/>
      <w:pStyle w:val="O-Pucemarquegris"/>
      <w:lvlText w:val=""/>
      <w:lvlJc w:val="left"/>
      <w:pPr>
        <w:ind w:left="720" w:hanging="360"/>
      </w:pPr>
      <w:rPr>
        <w:rFonts w:ascii="Wingdings" w:hAnsi="Wingdings" w:hint="default"/>
        <w:b/>
        <w:i w:val="0"/>
        <w:caps w:val="0"/>
        <w:strike w:val="0"/>
        <w:dstrike w:val="0"/>
        <w:vanish w:val="0"/>
        <w:color w:val="9B9B9B"/>
        <w:sz w:val="22"/>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15:restartNumberingAfterBreak="0">
    <w:nsid w:val="539843A7"/>
    <w:multiLevelType w:val="hybridMultilevel"/>
    <w:tmpl w:val="11A67E8C"/>
    <w:lvl w:ilvl="0" w:tplc="040C000D">
      <w:start w:val="1"/>
      <w:numFmt w:val="bullet"/>
      <w:pStyle w:val="Tableaubullet"/>
      <w:lvlText w:val=""/>
      <w:lvlJc w:val="left"/>
      <w:pPr>
        <w:tabs>
          <w:tab w:val="num" w:pos="360"/>
        </w:tabs>
        <w:ind w:left="360" w:hanging="360"/>
      </w:pPr>
      <w:rPr>
        <w:rFonts w:ascii="Symbol" w:hAnsi="Symbol" w:cs="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119A8BF2">
      <w:start w:val="1"/>
      <w:numFmt w:val="bullet"/>
      <w:lvlText w:val=""/>
      <w:lvlPicBulletId w:val="1"/>
      <w:lvlJc w:val="left"/>
      <w:pPr>
        <w:tabs>
          <w:tab w:val="num" w:pos="1800"/>
        </w:tabs>
        <w:ind w:left="1800" w:hanging="360"/>
      </w:pPr>
      <w:rPr>
        <w:rFonts w:ascii="Symbol" w:hAnsi="Symbol" w:hint="default"/>
        <w:color w:val="auto"/>
        <w:sz w:val="32"/>
      </w:rPr>
    </w:lvl>
    <w:lvl w:ilvl="3" w:tplc="65DC25CC" w:tentative="1">
      <w:start w:val="1"/>
      <w:numFmt w:val="bullet"/>
      <w:lvlText w:val=""/>
      <w:lvlJc w:val="left"/>
      <w:pPr>
        <w:tabs>
          <w:tab w:val="num" w:pos="2520"/>
        </w:tabs>
        <w:ind w:left="2520" w:hanging="360"/>
      </w:pPr>
      <w:rPr>
        <w:rFonts w:ascii="Symbol" w:hAnsi="Symbol" w:cs="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cs="Wingdings" w:hint="default"/>
      </w:rPr>
    </w:lvl>
    <w:lvl w:ilvl="6" w:tplc="040C0001" w:tentative="1">
      <w:start w:val="1"/>
      <w:numFmt w:val="bullet"/>
      <w:lvlText w:val=""/>
      <w:lvlJc w:val="left"/>
      <w:pPr>
        <w:tabs>
          <w:tab w:val="num" w:pos="4680"/>
        </w:tabs>
        <w:ind w:left="4680" w:hanging="360"/>
      </w:pPr>
      <w:rPr>
        <w:rFonts w:ascii="Symbol" w:hAnsi="Symbol" w:cs="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cs="Wingdings" w:hint="default"/>
      </w:rPr>
    </w:lvl>
  </w:abstractNum>
  <w:abstractNum w:abstractNumId="77" w15:restartNumberingAfterBreak="0">
    <w:nsid w:val="53BB6680"/>
    <w:multiLevelType w:val="hybridMultilevel"/>
    <w:tmpl w:val="36FA8AA8"/>
    <w:lvl w:ilvl="0" w:tplc="55AADECA">
      <w:start w:val="1"/>
      <w:numFmt w:val="bullet"/>
      <w:pStyle w:val="O-Titreflcheorange"/>
      <w:lvlText w:val="→"/>
      <w:lvlJc w:val="left"/>
      <w:pPr>
        <w:ind w:left="1080" w:hanging="360"/>
      </w:pPr>
      <w:rPr>
        <w:rFonts w:ascii="Calibri" w:hAnsi="Calibri" w:hint="default"/>
        <w:b/>
        <w:i w:val="0"/>
        <w:caps w:val="0"/>
        <w:strike w:val="0"/>
        <w:dstrike w:val="0"/>
        <w:vanish w:val="0"/>
        <w:color w:val="FF671F" w:themeColor="accent5"/>
        <w:sz w:val="22"/>
        <w:vertAlign w:val="baseli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8" w15:restartNumberingAfterBreak="0">
    <w:nsid w:val="548C47CD"/>
    <w:multiLevelType w:val="multilevel"/>
    <w:tmpl w:val="85801A24"/>
    <w:lvl w:ilvl="0">
      <w:start w:val="1"/>
      <w:numFmt w:val="bullet"/>
      <w:pStyle w:val="Bullet1-1"/>
      <w:lvlText w:val=""/>
      <w:lvlPicBulletId w:val="0"/>
      <w:lvlJc w:val="left"/>
      <w:pPr>
        <w:tabs>
          <w:tab w:val="num" w:pos="260"/>
        </w:tabs>
        <w:ind w:left="238" w:firstLine="23"/>
      </w:pPr>
      <w:rPr>
        <w:rFonts w:ascii="Symbol" w:hAnsi="Symbol" w:hint="default"/>
        <w:color w:val="auto"/>
        <w:szCs w:val="32"/>
      </w:rPr>
    </w:lvl>
    <w:lvl w:ilvl="1">
      <w:start w:val="1"/>
      <w:numFmt w:val="bullet"/>
      <w:pStyle w:val="Bullet1-2"/>
      <w:lvlText w:val=""/>
      <w:lvlJc w:val="left"/>
      <w:pPr>
        <w:tabs>
          <w:tab w:val="num" w:pos="436"/>
        </w:tabs>
        <w:ind w:left="414" w:firstLine="23"/>
      </w:pPr>
      <w:rPr>
        <w:rFonts w:ascii="Symbol" w:hAnsi="Symbol" w:hint="default"/>
        <w:color w:val="17286F"/>
        <w:sz w:val="24"/>
        <w:szCs w:val="24"/>
        <w:u w:color="17286F"/>
      </w:rPr>
    </w:lvl>
    <w:lvl w:ilvl="2">
      <w:start w:val="1"/>
      <w:numFmt w:val="bullet"/>
      <w:pStyle w:val="Bullet1-3"/>
      <w:lvlText w:val=""/>
      <w:lvlJc w:val="left"/>
      <w:pPr>
        <w:tabs>
          <w:tab w:val="num" w:pos="612"/>
        </w:tabs>
        <w:ind w:left="590" w:firstLine="23"/>
      </w:pPr>
      <w:rPr>
        <w:rFonts w:ascii="Symbol" w:hAnsi="Symbol" w:hint="default"/>
        <w:color w:val="17286F"/>
        <w:sz w:val="20"/>
        <w:szCs w:val="20"/>
        <w:u w:color="17286F"/>
      </w:rPr>
    </w:lvl>
    <w:lvl w:ilvl="3">
      <w:start w:val="1"/>
      <w:numFmt w:val="bullet"/>
      <w:pStyle w:val="Bullet1-4"/>
      <w:lvlText w:val=""/>
      <w:lvlJc w:val="left"/>
      <w:pPr>
        <w:tabs>
          <w:tab w:val="num" w:pos="788"/>
        </w:tabs>
        <w:ind w:left="766" w:firstLine="23"/>
      </w:pPr>
      <w:rPr>
        <w:rFonts w:ascii="Symbol" w:hAnsi="Symbol" w:hint="default"/>
        <w:color w:val="17286F"/>
        <w:sz w:val="20"/>
        <w:u w:color="17286F"/>
      </w:rPr>
    </w:lvl>
    <w:lvl w:ilvl="4">
      <w:start w:val="1"/>
      <w:numFmt w:val="bullet"/>
      <w:lvlText w:val=""/>
      <w:lvlJc w:val="left"/>
      <w:pPr>
        <w:tabs>
          <w:tab w:val="num" w:pos="964"/>
        </w:tabs>
        <w:ind w:left="942" w:firstLine="23"/>
      </w:pPr>
      <w:rPr>
        <w:rFonts w:ascii="Symbol" w:hAnsi="Symbol" w:hint="default"/>
        <w:color w:val="002395"/>
        <w:sz w:val="20"/>
        <w:szCs w:val="20"/>
      </w:rPr>
    </w:lvl>
    <w:lvl w:ilvl="5">
      <w:start w:val="1"/>
      <w:numFmt w:val="bullet"/>
      <w:lvlText w:val=""/>
      <w:lvlJc w:val="left"/>
      <w:pPr>
        <w:tabs>
          <w:tab w:val="num" w:pos="1140"/>
        </w:tabs>
        <w:ind w:left="1118" w:firstLine="23"/>
      </w:pPr>
      <w:rPr>
        <w:rFonts w:ascii="Symbol" w:hAnsi="Symbol" w:hint="default"/>
        <w:color w:val="17286F"/>
      </w:rPr>
    </w:lvl>
    <w:lvl w:ilvl="6">
      <w:start w:val="1"/>
      <w:numFmt w:val="bullet"/>
      <w:lvlText w:val=""/>
      <w:lvlJc w:val="left"/>
      <w:pPr>
        <w:tabs>
          <w:tab w:val="num" w:pos="1316"/>
        </w:tabs>
        <w:ind w:left="1294" w:firstLine="23"/>
      </w:pPr>
      <w:rPr>
        <w:rFonts w:ascii="Symbol" w:hAnsi="Symbol" w:hint="default"/>
        <w:color w:val="17286F"/>
      </w:rPr>
    </w:lvl>
    <w:lvl w:ilvl="7">
      <w:start w:val="1"/>
      <w:numFmt w:val="bullet"/>
      <w:lvlText w:val=""/>
      <w:lvlJc w:val="left"/>
      <w:pPr>
        <w:tabs>
          <w:tab w:val="num" w:pos="1492"/>
        </w:tabs>
        <w:ind w:left="1470" w:firstLine="23"/>
      </w:pPr>
      <w:rPr>
        <w:rFonts w:ascii="Symbol" w:hAnsi="Symbol" w:hint="default"/>
        <w:color w:val="17286F"/>
      </w:rPr>
    </w:lvl>
    <w:lvl w:ilvl="8">
      <w:start w:val="1"/>
      <w:numFmt w:val="bullet"/>
      <w:lvlText w:val=""/>
      <w:lvlJc w:val="left"/>
      <w:pPr>
        <w:tabs>
          <w:tab w:val="num" w:pos="1668"/>
        </w:tabs>
        <w:ind w:left="1646" w:firstLine="23"/>
      </w:pPr>
      <w:rPr>
        <w:rFonts w:ascii="Symbol" w:hAnsi="Symbol" w:hint="default"/>
        <w:color w:val="17286F"/>
      </w:rPr>
    </w:lvl>
  </w:abstractNum>
  <w:abstractNum w:abstractNumId="79" w15:restartNumberingAfterBreak="0">
    <w:nsid w:val="56A83336"/>
    <w:multiLevelType w:val="singleLevel"/>
    <w:tmpl w:val="A1441D58"/>
    <w:lvl w:ilvl="0">
      <w:start w:val="1"/>
      <w:numFmt w:val="bullet"/>
      <w:pStyle w:val="L1"/>
      <w:lvlText w:val=""/>
      <w:lvlJc w:val="left"/>
      <w:pPr>
        <w:tabs>
          <w:tab w:val="num" w:pos="360"/>
        </w:tabs>
        <w:ind w:left="284" w:hanging="284"/>
      </w:pPr>
      <w:rPr>
        <w:rFonts w:ascii="Symbol" w:hAnsi="Symbol" w:hint="default"/>
        <w:sz w:val="24"/>
      </w:rPr>
    </w:lvl>
  </w:abstractNum>
  <w:abstractNum w:abstractNumId="80" w15:restartNumberingAfterBreak="0">
    <w:nsid w:val="5A80371C"/>
    <w:multiLevelType w:val="hybridMultilevel"/>
    <w:tmpl w:val="A42EEBF0"/>
    <w:lvl w:ilvl="0" w:tplc="1208FFCE">
      <w:start w:val="1"/>
      <w:numFmt w:val="bullet"/>
      <w:pStyle w:val="TM7"/>
      <w:lvlText w:val=""/>
      <w:lvlJc w:val="left"/>
      <w:pPr>
        <w:tabs>
          <w:tab w:val="num" w:pos="-10"/>
        </w:tabs>
        <w:ind w:left="424" w:hanging="244"/>
      </w:pPr>
      <w:rPr>
        <w:rFonts w:ascii="Wingdings" w:hAnsi="Wingdings" w:hint="default"/>
        <w:color w:val="008080"/>
        <w:sz w:val="24"/>
        <w:szCs w:val="16"/>
      </w:rPr>
    </w:lvl>
    <w:lvl w:ilvl="1" w:tplc="040C0005">
      <w:start w:val="1"/>
      <w:numFmt w:val="bullet"/>
      <w:lvlText w:val=""/>
      <w:lvlJc w:val="left"/>
      <w:pPr>
        <w:tabs>
          <w:tab w:val="num" w:pos="720"/>
        </w:tabs>
        <w:ind w:left="720" w:hanging="360"/>
      </w:pPr>
      <w:rPr>
        <w:rFonts w:ascii="Wingdings" w:hAnsi="Wingdings" w:hint="default"/>
        <w:color w:val="008080"/>
        <w:sz w:val="24"/>
        <w:szCs w:val="16"/>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5A9D113C"/>
    <w:multiLevelType w:val="hybridMultilevel"/>
    <w:tmpl w:val="9EE8B9BE"/>
    <w:lvl w:ilvl="0" w:tplc="36C23B52">
      <w:start w:val="1"/>
      <w:numFmt w:val="decimal"/>
      <w:pStyle w:val="PucesNumrotes"/>
      <w:lvlText w:val="%1."/>
      <w:lvlJc w:val="left"/>
      <w:pPr>
        <w:tabs>
          <w:tab w:val="num" w:pos="720"/>
        </w:tabs>
        <w:ind w:left="720" w:hanging="360"/>
      </w:pPr>
      <w:rPr>
        <w:rFonts w:cs="Times New Roman"/>
      </w:rPr>
    </w:lvl>
    <w:lvl w:ilvl="1" w:tplc="16CA80B4" w:tentative="1">
      <w:start w:val="1"/>
      <w:numFmt w:val="lowerLetter"/>
      <w:lvlText w:val="%2."/>
      <w:lvlJc w:val="left"/>
      <w:pPr>
        <w:tabs>
          <w:tab w:val="num" w:pos="1440"/>
        </w:tabs>
        <w:ind w:left="1440" w:hanging="360"/>
      </w:pPr>
      <w:rPr>
        <w:rFonts w:cs="Times New Roman"/>
      </w:rPr>
    </w:lvl>
    <w:lvl w:ilvl="2" w:tplc="E2AEE13E" w:tentative="1">
      <w:start w:val="1"/>
      <w:numFmt w:val="lowerRoman"/>
      <w:lvlText w:val="%3."/>
      <w:lvlJc w:val="right"/>
      <w:pPr>
        <w:tabs>
          <w:tab w:val="num" w:pos="2160"/>
        </w:tabs>
        <w:ind w:left="2160" w:hanging="180"/>
      </w:pPr>
      <w:rPr>
        <w:rFonts w:cs="Times New Roman"/>
      </w:rPr>
    </w:lvl>
    <w:lvl w:ilvl="3" w:tplc="BEC88C26" w:tentative="1">
      <w:start w:val="1"/>
      <w:numFmt w:val="decimal"/>
      <w:lvlText w:val="%4."/>
      <w:lvlJc w:val="left"/>
      <w:pPr>
        <w:tabs>
          <w:tab w:val="num" w:pos="2880"/>
        </w:tabs>
        <w:ind w:left="2880" w:hanging="360"/>
      </w:pPr>
      <w:rPr>
        <w:rFonts w:cs="Times New Roman"/>
      </w:rPr>
    </w:lvl>
    <w:lvl w:ilvl="4" w:tplc="FCE0A7AE" w:tentative="1">
      <w:start w:val="1"/>
      <w:numFmt w:val="lowerLetter"/>
      <w:lvlText w:val="%5."/>
      <w:lvlJc w:val="left"/>
      <w:pPr>
        <w:tabs>
          <w:tab w:val="num" w:pos="3600"/>
        </w:tabs>
        <w:ind w:left="3600" w:hanging="360"/>
      </w:pPr>
      <w:rPr>
        <w:rFonts w:cs="Times New Roman"/>
      </w:rPr>
    </w:lvl>
    <w:lvl w:ilvl="5" w:tplc="4B72A752" w:tentative="1">
      <w:start w:val="1"/>
      <w:numFmt w:val="lowerRoman"/>
      <w:lvlText w:val="%6."/>
      <w:lvlJc w:val="right"/>
      <w:pPr>
        <w:tabs>
          <w:tab w:val="num" w:pos="4320"/>
        </w:tabs>
        <w:ind w:left="4320" w:hanging="180"/>
      </w:pPr>
      <w:rPr>
        <w:rFonts w:cs="Times New Roman"/>
      </w:rPr>
    </w:lvl>
    <w:lvl w:ilvl="6" w:tplc="72EE8D7E" w:tentative="1">
      <w:start w:val="1"/>
      <w:numFmt w:val="decimal"/>
      <w:lvlText w:val="%7."/>
      <w:lvlJc w:val="left"/>
      <w:pPr>
        <w:tabs>
          <w:tab w:val="num" w:pos="5040"/>
        </w:tabs>
        <w:ind w:left="5040" w:hanging="360"/>
      </w:pPr>
      <w:rPr>
        <w:rFonts w:cs="Times New Roman"/>
      </w:rPr>
    </w:lvl>
    <w:lvl w:ilvl="7" w:tplc="C0724EBA" w:tentative="1">
      <w:start w:val="1"/>
      <w:numFmt w:val="lowerLetter"/>
      <w:lvlText w:val="%8."/>
      <w:lvlJc w:val="left"/>
      <w:pPr>
        <w:tabs>
          <w:tab w:val="num" w:pos="5760"/>
        </w:tabs>
        <w:ind w:left="5760" w:hanging="360"/>
      </w:pPr>
      <w:rPr>
        <w:rFonts w:cs="Times New Roman"/>
      </w:rPr>
    </w:lvl>
    <w:lvl w:ilvl="8" w:tplc="9E70A69E" w:tentative="1">
      <w:start w:val="1"/>
      <w:numFmt w:val="lowerRoman"/>
      <w:lvlText w:val="%9."/>
      <w:lvlJc w:val="right"/>
      <w:pPr>
        <w:tabs>
          <w:tab w:val="num" w:pos="6480"/>
        </w:tabs>
        <w:ind w:left="6480" w:hanging="180"/>
      </w:pPr>
      <w:rPr>
        <w:rFonts w:cs="Times New Roman"/>
      </w:rPr>
    </w:lvl>
  </w:abstractNum>
  <w:abstractNum w:abstractNumId="82" w15:restartNumberingAfterBreak="0">
    <w:nsid w:val="5C6E2154"/>
    <w:multiLevelType w:val="multilevel"/>
    <w:tmpl w:val="D9E6050A"/>
    <w:lvl w:ilvl="0">
      <w:start w:val="1"/>
      <w:numFmt w:val="bullet"/>
      <w:pStyle w:val="1erretraitjustifi"/>
      <w:lvlText w:val=""/>
      <w:lvlJc w:val="left"/>
      <w:pPr>
        <w:tabs>
          <w:tab w:val="num" w:pos="360"/>
        </w:tabs>
        <w:ind w:left="360" w:hanging="360"/>
      </w:pPr>
      <w:rPr>
        <w:rFonts w:ascii="Wingdings" w:hAnsi="Wingdings" w:hint="default"/>
        <w:color w:val="008080"/>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5DD911ED"/>
    <w:multiLevelType w:val="singleLevel"/>
    <w:tmpl w:val="9454EAC4"/>
    <w:lvl w:ilvl="0">
      <w:start w:val="1"/>
      <w:numFmt w:val="bullet"/>
      <w:pStyle w:val="Enumration3"/>
      <w:lvlText w:val=""/>
      <w:lvlJc w:val="left"/>
      <w:pPr>
        <w:tabs>
          <w:tab w:val="num" w:pos="360"/>
        </w:tabs>
        <w:ind w:left="360" w:hanging="360"/>
      </w:pPr>
      <w:rPr>
        <w:rFonts w:ascii="Wingdings" w:hAnsi="Wingdings" w:hint="default"/>
      </w:rPr>
    </w:lvl>
  </w:abstractNum>
  <w:abstractNum w:abstractNumId="84" w15:restartNumberingAfterBreak="0">
    <w:nsid w:val="5FDB2450"/>
    <w:multiLevelType w:val="hybridMultilevel"/>
    <w:tmpl w:val="B8762BC2"/>
    <w:lvl w:ilvl="0" w:tplc="EBA6CDC0">
      <w:start w:val="1"/>
      <w:numFmt w:val="bullet"/>
      <w:pStyle w:val="O-Titreflcheverteclaire"/>
      <w:lvlText w:val="→"/>
      <w:lvlJc w:val="left"/>
      <w:pPr>
        <w:ind w:left="1080" w:hanging="360"/>
      </w:pPr>
      <w:rPr>
        <w:rFonts w:ascii="Calibri" w:hAnsi="Calibri" w:hint="default"/>
        <w:b/>
        <w:i w:val="0"/>
        <w:caps w:val="0"/>
        <w:strike w:val="0"/>
        <w:dstrike w:val="0"/>
        <w:vanish w:val="0"/>
        <w:color w:val="C0EB00" w:themeColor="accent3"/>
        <w:sz w:val="22"/>
        <w:vertAlign w:val="baseli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5" w15:restartNumberingAfterBreak="0">
    <w:nsid w:val="613B722D"/>
    <w:multiLevelType w:val="hybridMultilevel"/>
    <w:tmpl w:val="9A6E05A6"/>
    <w:lvl w:ilvl="0" w:tplc="2020AF7C">
      <w:start w:val="1"/>
      <w:numFmt w:val="bullet"/>
      <w:pStyle w:val="Listepucestableau1"/>
      <w:lvlText w:val=""/>
      <w:lvlJc w:val="left"/>
      <w:pPr>
        <w:ind w:left="717" w:hanging="360"/>
      </w:pPr>
      <w:rPr>
        <w:rFonts w:ascii="Wingdings" w:hAnsi="Wingdings" w:hint="default"/>
        <w:color w:val="F3C500"/>
        <w:u w:color="0070C0"/>
      </w:rPr>
    </w:lvl>
    <w:lvl w:ilvl="1" w:tplc="040C0003">
      <w:start w:val="1"/>
      <w:numFmt w:val="bullet"/>
      <w:lvlText w:val="o"/>
      <w:lvlJc w:val="left"/>
      <w:pPr>
        <w:ind w:left="1437" w:hanging="360"/>
      </w:pPr>
      <w:rPr>
        <w:rFonts w:ascii="Courier New" w:hAnsi="Courier New" w:cs="Courier New" w:hint="default"/>
      </w:rPr>
    </w:lvl>
    <w:lvl w:ilvl="2" w:tplc="040C0005" w:tentative="1">
      <w:start w:val="1"/>
      <w:numFmt w:val="bullet"/>
      <w:lvlText w:val=""/>
      <w:lvlJc w:val="left"/>
      <w:pPr>
        <w:ind w:left="2157" w:hanging="360"/>
      </w:pPr>
      <w:rPr>
        <w:rFonts w:ascii="Wingdings" w:hAnsi="Wingdings" w:hint="default"/>
      </w:rPr>
    </w:lvl>
    <w:lvl w:ilvl="3" w:tplc="040C0001" w:tentative="1">
      <w:start w:val="1"/>
      <w:numFmt w:val="bullet"/>
      <w:lvlText w:val=""/>
      <w:lvlJc w:val="left"/>
      <w:pPr>
        <w:ind w:left="2877" w:hanging="360"/>
      </w:pPr>
      <w:rPr>
        <w:rFonts w:ascii="Symbol" w:hAnsi="Symbol" w:hint="default"/>
      </w:rPr>
    </w:lvl>
    <w:lvl w:ilvl="4" w:tplc="040C0003" w:tentative="1">
      <w:start w:val="1"/>
      <w:numFmt w:val="bullet"/>
      <w:lvlText w:val="o"/>
      <w:lvlJc w:val="left"/>
      <w:pPr>
        <w:ind w:left="3597" w:hanging="360"/>
      </w:pPr>
      <w:rPr>
        <w:rFonts w:ascii="Courier New" w:hAnsi="Courier New" w:cs="Courier New" w:hint="default"/>
      </w:rPr>
    </w:lvl>
    <w:lvl w:ilvl="5" w:tplc="040C0005" w:tentative="1">
      <w:start w:val="1"/>
      <w:numFmt w:val="bullet"/>
      <w:lvlText w:val=""/>
      <w:lvlJc w:val="left"/>
      <w:pPr>
        <w:ind w:left="4317" w:hanging="360"/>
      </w:pPr>
      <w:rPr>
        <w:rFonts w:ascii="Wingdings" w:hAnsi="Wingdings" w:hint="default"/>
      </w:rPr>
    </w:lvl>
    <w:lvl w:ilvl="6" w:tplc="040C0001" w:tentative="1">
      <w:start w:val="1"/>
      <w:numFmt w:val="bullet"/>
      <w:lvlText w:val=""/>
      <w:lvlJc w:val="left"/>
      <w:pPr>
        <w:ind w:left="5037" w:hanging="360"/>
      </w:pPr>
      <w:rPr>
        <w:rFonts w:ascii="Symbol" w:hAnsi="Symbol" w:hint="default"/>
      </w:rPr>
    </w:lvl>
    <w:lvl w:ilvl="7" w:tplc="040C0003" w:tentative="1">
      <w:start w:val="1"/>
      <w:numFmt w:val="bullet"/>
      <w:lvlText w:val="o"/>
      <w:lvlJc w:val="left"/>
      <w:pPr>
        <w:ind w:left="5757" w:hanging="360"/>
      </w:pPr>
      <w:rPr>
        <w:rFonts w:ascii="Courier New" w:hAnsi="Courier New" w:cs="Courier New" w:hint="default"/>
      </w:rPr>
    </w:lvl>
    <w:lvl w:ilvl="8" w:tplc="040C0005" w:tentative="1">
      <w:start w:val="1"/>
      <w:numFmt w:val="bullet"/>
      <w:lvlText w:val=""/>
      <w:lvlJc w:val="left"/>
      <w:pPr>
        <w:ind w:left="6477" w:hanging="360"/>
      </w:pPr>
      <w:rPr>
        <w:rFonts w:ascii="Wingdings" w:hAnsi="Wingdings" w:hint="default"/>
      </w:rPr>
    </w:lvl>
  </w:abstractNum>
  <w:abstractNum w:abstractNumId="86" w15:restartNumberingAfterBreak="0">
    <w:nsid w:val="63976753"/>
    <w:multiLevelType w:val="multilevel"/>
    <w:tmpl w:val="BDFC1B82"/>
    <w:lvl w:ilvl="0">
      <w:start w:val="1"/>
      <w:numFmt w:val="bullet"/>
      <w:pStyle w:val="Enumeration1"/>
      <w:lvlText w:val=""/>
      <w:lvlJc w:val="left"/>
      <w:pPr>
        <w:tabs>
          <w:tab w:val="num" w:pos="720"/>
        </w:tabs>
        <w:ind w:left="720" w:hanging="360"/>
      </w:pPr>
      <w:rPr>
        <w:rFonts w:ascii="Wingdings 3" w:hAnsi="Wingdings 3" w:hint="default"/>
        <w:sz w:val="20"/>
      </w:rPr>
    </w:lvl>
    <w:lvl w:ilvl="1">
      <w:start w:val="1"/>
      <w:numFmt w:val="bullet"/>
      <w:lvlText w:val=""/>
      <w:lvlJc w:val="left"/>
      <w:pPr>
        <w:tabs>
          <w:tab w:val="num" w:pos="1080"/>
        </w:tabs>
        <w:ind w:left="1080" w:hanging="360"/>
      </w:pPr>
      <w:rPr>
        <w:rFonts w:ascii="Wingdings 3" w:hAnsi="Wingdings 3" w:hint="default"/>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pPr>
        <w:tabs>
          <w:tab w:val="num" w:pos="1440"/>
        </w:tabs>
        <w:ind w:left="1440" w:hanging="360"/>
      </w:pPr>
      <w:rPr>
        <w:rFonts w:ascii="Wingdings 3" w:hAnsi="Wingdings 3" w:hint="default"/>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87" w15:restartNumberingAfterBreak="0">
    <w:nsid w:val="64001EE2"/>
    <w:multiLevelType w:val="singleLevel"/>
    <w:tmpl w:val="76A889C0"/>
    <w:lvl w:ilvl="0">
      <w:start w:val="1"/>
      <w:numFmt w:val="bullet"/>
      <w:pStyle w:val="bullet2"/>
      <w:lvlText w:val=""/>
      <w:lvlJc w:val="left"/>
      <w:pPr>
        <w:tabs>
          <w:tab w:val="num" w:pos="360"/>
        </w:tabs>
        <w:ind w:left="360" w:hanging="360"/>
      </w:pPr>
      <w:rPr>
        <w:rFonts w:ascii="Wingdings" w:hAnsi="Wingdings" w:hint="default"/>
      </w:rPr>
    </w:lvl>
  </w:abstractNum>
  <w:abstractNum w:abstractNumId="88" w15:restartNumberingAfterBreak="0">
    <w:nsid w:val="647119BD"/>
    <w:multiLevelType w:val="singleLevel"/>
    <w:tmpl w:val="C21AF758"/>
    <w:lvl w:ilvl="0">
      <w:start w:val="1"/>
      <w:numFmt w:val="decimal"/>
      <w:pStyle w:val="Annexe"/>
      <w:lvlText w:val="Annexe %1."/>
      <w:lvlJc w:val="left"/>
      <w:pPr>
        <w:tabs>
          <w:tab w:val="num" w:pos="1800"/>
        </w:tabs>
        <w:ind w:left="360" w:hanging="360"/>
      </w:pPr>
    </w:lvl>
  </w:abstractNum>
  <w:abstractNum w:abstractNumId="89" w15:restartNumberingAfterBreak="0">
    <w:nsid w:val="6602393C"/>
    <w:multiLevelType w:val="hybridMultilevel"/>
    <w:tmpl w:val="4A3420E2"/>
    <w:lvl w:ilvl="0" w:tplc="C37AD6A0">
      <w:start w:val="1"/>
      <w:numFmt w:val="bullet"/>
      <w:pStyle w:val="O-Titreflcherouge"/>
      <w:lvlText w:val="→"/>
      <w:lvlJc w:val="left"/>
      <w:pPr>
        <w:ind w:left="720" w:hanging="360"/>
      </w:pPr>
      <w:rPr>
        <w:rFonts w:ascii="Calibri" w:hAnsi="Calibri" w:hint="default"/>
        <w:b/>
        <w:i w:val="0"/>
        <w:caps w:val="0"/>
        <w:strike w:val="0"/>
        <w:dstrike w:val="0"/>
        <w:vanish w:val="0"/>
        <w:color w:val="C3004B" w:themeColor="accent6"/>
        <w:sz w:val="22"/>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0" w15:restartNumberingAfterBreak="0">
    <w:nsid w:val="679B7305"/>
    <w:multiLevelType w:val="hybridMultilevel"/>
    <w:tmpl w:val="9BC67E8A"/>
    <w:lvl w:ilvl="0" w:tplc="BFB05490">
      <w:start w:val="1"/>
      <w:numFmt w:val="bullet"/>
      <w:pStyle w:val="O-Pucemarquevertclaire"/>
      <w:lvlText w:val="►"/>
      <w:lvlJc w:val="left"/>
      <w:pPr>
        <w:ind w:left="720" w:hanging="360"/>
      </w:pPr>
      <w:rPr>
        <w:rFonts w:ascii="Times New Roman" w:hAnsi="Times New Roman" w:cs="Times New Roman" w:hint="default"/>
        <w:b/>
        <w:i w:val="0"/>
        <w:caps w:val="0"/>
        <w:strike w:val="0"/>
        <w:dstrike w:val="0"/>
        <w:vanish w:val="0"/>
        <w:color w:val="240058"/>
        <w:sz w:val="2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1" w15:restartNumberingAfterBreak="0">
    <w:nsid w:val="68CE6E7E"/>
    <w:multiLevelType w:val="hybridMultilevel"/>
    <w:tmpl w:val="6ACC70DC"/>
    <w:lvl w:ilvl="0" w:tplc="17FA1FBA">
      <w:start w:val="1"/>
      <w:numFmt w:val="bullet"/>
      <w:pStyle w:val="O-Pucemarquejaune"/>
      <w:lvlText w:val=""/>
      <w:lvlJc w:val="left"/>
      <w:pPr>
        <w:ind w:left="720" w:hanging="360"/>
      </w:pPr>
      <w:rPr>
        <w:rFonts w:ascii="Wingdings" w:hAnsi="Wingdings" w:hint="default"/>
        <w:b/>
        <w:i w:val="0"/>
        <w:caps w:val="0"/>
        <w:strike w:val="0"/>
        <w:dstrike w:val="0"/>
        <w:vanish w:val="0"/>
        <w:color w:val="FFD100" w:themeColor="accent4"/>
        <w:sz w:val="22"/>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2" w15:restartNumberingAfterBreak="0">
    <w:nsid w:val="69C74230"/>
    <w:multiLevelType w:val="hybridMultilevel"/>
    <w:tmpl w:val="8C842A92"/>
    <w:name w:val="Hiérarchie de puce35"/>
    <w:lvl w:ilvl="0" w:tplc="FFA4F090">
      <w:start w:val="1"/>
      <w:numFmt w:val="bullet"/>
      <w:lvlText w:val=""/>
      <w:lvlJc w:val="left"/>
      <w:pPr>
        <w:ind w:left="360" w:hanging="360"/>
      </w:pPr>
      <w:rPr>
        <w:rFonts w:ascii="Symbol" w:hAnsi="Symbol" w:hint="default"/>
        <w:color w:val="auto"/>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93" w15:restartNumberingAfterBreak="0">
    <w:nsid w:val="6A504DDE"/>
    <w:multiLevelType w:val="multilevel"/>
    <w:tmpl w:val="8CAE6548"/>
    <w:styleLink w:val="Style1"/>
    <w:lvl w:ilvl="0">
      <w:start w:val="1"/>
      <w:numFmt w:val="bullet"/>
      <w:lvlText w:val="•"/>
      <w:lvlJc w:val="left"/>
      <w:pPr>
        <w:ind w:left="720" w:hanging="360"/>
      </w:pPr>
      <w:rPr>
        <w:rFonts w:ascii="Calibri" w:hAnsi="Calibri" w:hint="default"/>
        <w:color w:val="000000" w:themeColor="text1"/>
      </w:rPr>
    </w:lvl>
    <w:lvl w:ilvl="1">
      <w:start w:val="1"/>
      <w:numFmt w:val="bullet"/>
      <w:lvlText w:val="•"/>
      <w:lvlJc w:val="left"/>
      <w:pPr>
        <w:ind w:left="1077" w:firstLine="0"/>
      </w:pPr>
      <w:rPr>
        <w:rFonts w:ascii="Calibri" w:hAnsi="Calibri" w:hint="default"/>
        <w:b w:val="0"/>
        <w:i w:val="0"/>
        <w:caps w:val="0"/>
        <w:strike w:val="0"/>
        <w:dstrike w:val="0"/>
        <w:vanish/>
        <w:color w:val="FF671F" w:themeColor="accent5"/>
        <w:sz w:val="22"/>
        <w:vertAlign w:val="baseline"/>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4" w15:restartNumberingAfterBreak="0">
    <w:nsid w:val="6B090126"/>
    <w:multiLevelType w:val="hybridMultilevel"/>
    <w:tmpl w:val="FAD6862E"/>
    <w:lvl w:ilvl="0" w:tplc="DDA6D2FE">
      <w:start w:val="1"/>
      <w:numFmt w:val="bullet"/>
      <w:pStyle w:val="PucesCarres"/>
      <w:lvlText w:val=""/>
      <w:lvlJc w:val="left"/>
      <w:pPr>
        <w:tabs>
          <w:tab w:val="num" w:pos="2061"/>
        </w:tabs>
        <w:ind w:left="1985" w:hanging="284"/>
      </w:pPr>
      <w:rPr>
        <w:rFonts w:ascii="Wingdings" w:hAnsi="Wingdings" w:hint="default"/>
      </w:rPr>
    </w:lvl>
    <w:lvl w:ilvl="1" w:tplc="F626CA14">
      <w:start w:val="1"/>
      <w:numFmt w:val="bullet"/>
      <w:lvlText w:val=""/>
      <w:lvlJc w:val="left"/>
      <w:pPr>
        <w:tabs>
          <w:tab w:val="num" w:pos="1440"/>
        </w:tabs>
        <w:ind w:left="1364" w:hanging="284"/>
      </w:pPr>
      <w:rPr>
        <w:rFonts w:ascii="Wingdings" w:hAnsi="Wingdings" w:hint="default"/>
      </w:rPr>
    </w:lvl>
    <w:lvl w:ilvl="2" w:tplc="EBA471DA">
      <w:start w:val="1"/>
      <w:numFmt w:val="bullet"/>
      <w:lvlText w:val=""/>
      <w:lvlJc w:val="left"/>
      <w:pPr>
        <w:tabs>
          <w:tab w:val="num" w:pos="2160"/>
        </w:tabs>
        <w:ind w:left="2160" w:hanging="360"/>
      </w:pPr>
      <w:rPr>
        <w:rFonts w:ascii="Wingdings" w:hAnsi="Wingdings" w:hint="default"/>
      </w:rPr>
    </w:lvl>
    <w:lvl w:ilvl="3" w:tplc="46EC541E">
      <w:start w:val="1"/>
      <w:numFmt w:val="bullet"/>
      <w:lvlText w:val=""/>
      <w:lvlJc w:val="left"/>
      <w:pPr>
        <w:tabs>
          <w:tab w:val="num" w:pos="2880"/>
        </w:tabs>
        <w:ind w:left="2880" w:hanging="360"/>
      </w:pPr>
      <w:rPr>
        <w:rFonts w:ascii="Symbol" w:hAnsi="Symbol" w:hint="default"/>
      </w:rPr>
    </w:lvl>
    <w:lvl w:ilvl="4" w:tplc="8B28103A">
      <w:start w:val="8"/>
      <w:numFmt w:val="bullet"/>
      <w:lvlText w:val="-"/>
      <w:lvlJc w:val="left"/>
      <w:pPr>
        <w:tabs>
          <w:tab w:val="num" w:pos="3600"/>
        </w:tabs>
        <w:ind w:left="3600" w:hanging="360"/>
      </w:pPr>
      <w:rPr>
        <w:rFonts w:ascii="Times New Roman" w:eastAsia="Times New Roman" w:hAnsi="Times New Roman" w:hint="default"/>
      </w:rPr>
    </w:lvl>
    <w:lvl w:ilvl="5" w:tplc="EDE04132" w:tentative="1">
      <w:start w:val="1"/>
      <w:numFmt w:val="bullet"/>
      <w:lvlText w:val=""/>
      <w:lvlJc w:val="left"/>
      <w:pPr>
        <w:tabs>
          <w:tab w:val="num" w:pos="4320"/>
        </w:tabs>
        <w:ind w:left="4320" w:hanging="360"/>
      </w:pPr>
      <w:rPr>
        <w:rFonts w:ascii="Wingdings" w:hAnsi="Wingdings" w:hint="default"/>
      </w:rPr>
    </w:lvl>
    <w:lvl w:ilvl="6" w:tplc="78FE2CD4" w:tentative="1">
      <w:start w:val="1"/>
      <w:numFmt w:val="bullet"/>
      <w:lvlText w:val=""/>
      <w:lvlJc w:val="left"/>
      <w:pPr>
        <w:tabs>
          <w:tab w:val="num" w:pos="5040"/>
        </w:tabs>
        <w:ind w:left="5040" w:hanging="360"/>
      </w:pPr>
      <w:rPr>
        <w:rFonts w:ascii="Symbol" w:hAnsi="Symbol" w:hint="default"/>
      </w:rPr>
    </w:lvl>
    <w:lvl w:ilvl="7" w:tplc="503ECD12" w:tentative="1">
      <w:start w:val="1"/>
      <w:numFmt w:val="bullet"/>
      <w:lvlText w:val="o"/>
      <w:lvlJc w:val="left"/>
      <w:pPr>
        <w:tabs>
          <w:tab w:val="num" w:pos="5760"/>
        </w:tabs>
        <w:ind w:left="5760" w:hanging="360"/>
      </w:pPr>
      <w:rPr>
        <w:rFonts w:ascii="Courier New" w:hAnsi="Courier New" w:hint="default"/>
      </w:rPr>
    </w:lvl>
    <w:lvl w:ilvl="8" w:tplc="A2BA6294" w:tentative="1">
      <w:start w:val="1"/>
      <w:numFmt w:val="bullet"/>
      <w:lvlText w:val=""/>
      <w:lvlJc w:val="left"/>
      <w:pPr>
        <w:tabs>
          <w:tab w:val="num" w:pos="6480"/>
        </w:tabs>
        <w:ind w:left="6480" w:hanging="360"/>
      </w:pPr>
      <w:rPr>
        <w:rFonts w:ascii="Wingdings" w:hAnsi="Wingdings" w:hint="default"/>
      </w:rPr>
    </w:lvl>
  </w:abstractNum>
  <w:abstractNum w:abstractNumId="95" w15:restartNumberingAfterBreak="0">
    <w:nsid w:val="6E93428A"/>
    <w:multiLevelType w:val="hybridMultilevel"/>
    <w:tmpl w:val="9F2A9D70"/>
    <w:lvl w:ilvl="0" w:tplc="3CCE06C2">
      <w:start w:val="1"/>
      <w:numFmt w:val="bullet"/>
      <w:pStyle w:val="O-Puce2Findeliste"/>
      <w:lvlText w:val=""/>
      <w:lvlJc w:val="left"/>
      <w:pPr>
        <w:ind w:left="1287" w:hanging="360"/>
      </w:pPr>
      <w:rPr>
        <w:rFonts w:ascii="Wingdings" w:hAnsi="Wingdings" w:hint="default"/>
        <w:color w:val="737373" w:themeColor="background2"/>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96" w15:restartNumberingAfterBreak="0">
    <w:nsid w:val="6EF03763"/>
    <w:multiLevelType w:val="hybridMultilevel"/>
    <w:tmpl w:val="27787E3E"/>
    <w:lvl w:ilvl="0" w:tplc="21D8C19A">
      <w:start w:val="1"/>
      <w:numFmt w:val="bullet"/>
      <w:pStyle w:val="Bullet0"/>
      <w:lvlText w:val=""/>
      <w:lvlJc w:val="left"/>
      <w:pPr>
        <w:tabs>
          <w:tab w:val="num" w:pos="1440"/>
        </w:tabs>
        <w:ind w:left="144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6F061579"/>
    <w:multiLevelType w:val="hybridMultilevel"/>
    <w:tmpl w:val="6B5E5022"/>
    <w:lvl w:ilvl="0" w:tplc="119A8BF2">
      <w:start w:val="1"/>
      <w:numFmt w:val="bullet"/>
      <w:pStyle w:val="8-ipuce2"/>
      <w:lvlText w:val="o"/>
      <w:lvlJc w:val="left"/>
      <w:pPr>
        <w:ind w:left="3045" w:hanging="360"/>
      </w:pPr>
      <w:rPr>
        <w:rFonts w:ascii="Courier New" w:hAnsi="Courier New" w:cs="Courier New" w:hint="default"/>
      </w:rPr>
    </w:lvl>
    <w:lvl w:ilvl="1" w:tplc="040C0003" w:tentative="1">
      <w:start w:val="1"/>
      <w:numFmt w:val="bullet"/>
      <w:lvlText w:val="o"/>
      <w:lvlJc w:val="left"/>
      <w:pPr>
        <w:ind w:left="3765" w:hanging="360"/>
      </w:pPr>
      <w:rPr>
        <w:rFonts w:ascii="Courier New" w:hAnsi="Courier New" w:cs="Courier New" w:hint="default"/>
      </w:rPr>
    </w:lvl>
    <w:lvl w:ilvl="2" w:tplc="040C0005" w:tentative="1">
      <w:start w:val="1"/>
      <w:numFmt w:val="bullet"/>
      <w:lvlText w:val=""/>
      <w:lvlJc w:val="left"/>
      <w:pPr>
        <w:ind w:left="4485" w:hanging="360"/>
      </w:pPr>
      <w:rPr>
        <w:rFonts w:ascii="Wingdings" w:hAnsi="Wingdings" w:hint="default"/>
      </w:rPr>
    </w:lvl>
    <w:lvl w:ilvl="3" w:tplc="040C0001" w:tentative="1">
      <w:start w:val="1"/>
      <w:numFmt w:val="bullet"/>
      <w:lvlText w:val=""/>
      <w:lvlJc w:val="left"/>
      <w:pPr>
        <w:ind w:left="5205" w:hanging="360"/>
      </w:pPr>
      <w:rPr>
        <w:rFonts w:ascii="Symbol" w:hAnsi="Symbol" w:hint="default"/>
      </w:rPr>
    </w:lvl>
    <w:lvl w:ilvl="4" w:tplc="040C0003" w:tentative="1">
      <w:start w:val="1"/>
      <w:numFmt w:val="bullet"/>
      <w:lvlText w:val="o"/>
      <w:lvlJc w:val="left"/>
      <w:pPr>
        <w:ind w:left="5925" w:hanging="360"/>
      </w:pPr>
      <w:rPr>
        <w:rFonts w:ascii="Courier New" w:hAnsi="Courier New" w:cs="Courier New" w:hint="default"/>
      </w:rPr>
    </w:lvl>
    <w:lvl w:ilvl="5" w:tplc="040C0005" w:tentative="1">
      <w:start w:val="1"/>
      <w:numFmt w:val="bullet"/>
      <w:lvlText w:val=""/>
      <w:lvlJc w:val="left"/>
      <w:pPr>
        <w:ind w:left="6645" w:hanging="360"/>
      </w:pPr>
      <w:rPr>
        <w:rFonts w:ascii="Wingdings" w:hAnsi="Wingdings" w:hint="default"/>
      </w:rPr>
    </w:lvl>
    <w:lvl w:ilvl="6" w:tplc="040C0001" w:tentative="1">
      <w:start w:val="1"/>
      <w:numFmt w:val="bullet"/>
      <w:lvlText w:val=""/>
      <w:lvlJc w:val="left"/>
      <w:pPr>
        <w:ind w:left="7365" w:hanging="360"/>
      </w:pPr>
      <w:rPr>
        <w:rFonts w:ascii="Symbol" w:hAnsi="Symbol" w:hint="default"/>
      </w:rPr>
    </w:lvl>
    <w:lvl w:ilvl="7" w:tplc="040C0003" w:tentative="1">
      <w:start w:val="1"/>
      <w:numFmt w:val="bullet"/>
      <w:lvlText w:val="o"/>
      <w:lvlJc w:val="left"/>
      <w:pPr>
        <w:ind w:left="8085" w:hanging="360"/>
      </w:pPr>
      <w:rPr>
        <w:rFonts w:ascii="Courier New" w:hAnsi="Courier New" w:cs="Courier New" w:hint="default"/>
      </w:rPr>
    </w:lvl>
    <w:lvl w:ilvl="8" w:tplc="040C0005" w:tentative="1">
      <w:start w:val="1"/>
      <w:numFmt w:val="bullet"/>
      <w:lvlText w:val=""/>
      <w:lvlJc w:val="left"/>
      <w:pPr>
        <w:ind w:left="8805" w:hanging="360"/>
      </w:pPr>
      <w:rPr>
        <w:rFonts w:ascii="Wingdings" w:hAnsi="Wingdings" w:hint="default"/>
      </w:rPr>
    </w:lvl>
  </w:abstractNum>
  <w:abstractNum w:abstractNumId="98" w15:restartNumberingAfterBreak="0">
    <w:nsid w:val="6FF25940"/>
    <w:multiLevelType w:val="hybridMultilevel"/>
    <w:tmpl w:val="E8AA44AE"/>
    <w:lvl w:ilvl="0" w:tplc="FFFFFFFF">
      <w:start w:val="1"/>
      <w:numFmt w:val="bullet"/>
      <w:pStyle w:val="Puce2"/>
      <w:lvlText w:val=""/>
      <w:lvlJc w:val="left"/>
      <w:pPr>
        <w:tabs>
          <w:tab w:val="num" w:pos="890"/>
        </w:tabs>
        <w:ind w:left="1324" w:hanging="244"/>
      </w:pPr>
      <w:rPr>
        <w:rFonts w:ascii="Wingdings" w:hAnsi="Wingdings" w:hint="default"/>
        <w:color w:val="008080"/>
        <w:sz w:val="16"/>
      </w:rPr>
    </w:lvl>
    <w:lvl w:ilvl="1" w:tplc="FFFFFFFF">
      <w:start w:val="1"/>
      <w:numFmt w:val="bullet"/>
      <w:lvlText w:val="o"/>
      <w:lvlJc w:val="left"/>
      <w:pPr>
        <w:ind w:left="2160" w:hanging="360"/>
      </w:pPr>
      <w:rPr>
        <w:rFonts w:ascii="Courier New" w:hAnsi="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9" w15:restartNumberingAfterBreak="0">
    <w:nsid w:val="710A4CC4"/>
    <w:multiLevelType w:val="multilevel"/>
    <w:tmpl w:val="D5942C86"/>
    <w:lvl w:ilvl="0">
      <w:start w:val="1"/>
      <w:numFmt w:val="bullet"/>
      <w:pStyle w:val="PucesRondes"/>
      <w:lvlText w:val=""/>
      <w:lvlJc w:val="left"/>
      <w:pPr>
        <w:tabs>
          <w:tab w:val="num" w:pos="360"/>
        </w:tabs>
        <w:ind w:left="1068" w:hanging="360"/>
      </w:pPr>
      <w:rPr>
        <w:rFonts w:ascii="Wingdings 3" w:hAnsi="Wingdings 3"/>
        <w:color w:val="auto"/>
        <w:sz w:val="20"/>
      </w:rPr>
    </w:lvl>
    <w:lvl w:ilvl="1">
      <w:start w:val="1"/>
      <w:numFmt w:val="bullet"/>
      <w:lvlText w:val=""/>
      <w:lvlJc w:val="left"/>
      <w:pPr>
        <w:tabs>
          <w:tab w:val="num" w:pos="720"/>
        </w:tabs>
        <w:ind w:left="1776" w:hanging="360"/>
      </w:pPr>
      <w:rPr>
        <w:rFonts w:ascii="Wingdings 3" w:hAnsi="Wingdings 3" w:hint="default"/>
        <w:sz w:val="20"/>
      </w:rPr>
    </w:lvl>
    <w:lvl w:ilvl="2">
      <w:start w:val="1"/>
      <w:numFmt w:val="bullet"/>
      <w:lvlText w:val="-"/>
      <w:lvlJc w:val="left"/>
      <w:pPr>
        <w:tabs>
          <w:tab w:val="num" w:pos="1080"/>
        </w:tabs>
        <w:ind w:left="2484" w:hanging="360"/>
      </w:pPr>
      <w:rPr>
        <w:rFonts w:ascii="TheMixOffice" w:hAnsi="TheMixOffice" w:hint="default"/>
        <w:sz w:val="20"/>
      </w:rPr>
    </w:lvl>
    <w:lvl w:ilvl="3">
      <w:start w:val="1"/>
      <w:numFmt w:val="bullet"/>
      <w:lvlText w:val="›"/>
      <w:lvlJc w:val="left"/>
      <w:pPr>
        <w:tabs>
          <w:tab w:val="num" w:pos="1440"/>
        </w:tabs>
        <w:ind w:left="3192" w:hanging="360"/>
      </w:pPr>
      <w:rPr>
        <w:rFonts w:ascii="TheMixOffice" w:hAnsi="TheMixOffice" w:hint="default"/>
        <w:sz w:val="20"/>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00" w15:restartNumberingAfterBreak="0">
    <w:nsid w:val="73401BF1"/>
    <w:multiLevelType w:val="hybridMultilevel"/>
    <w:tmpl w:val="F1A4B154"/>
    <w:lvl w:ilvl="0" w:tplc="FFFFFFFF">
      <w:start w:val="1"/>
      <w:numFmt w:val="bullet"/>
      <w:pStyle w:val="Pucesniv1"/>
      <w:lvlText w:val=""/>
      <w:lvlJc w:val="left"/>
      <w:pPr>
        <w:tabs>
          <w:tab w:val="num" w:pos="720"/>
        </w:tabs>
        <w:ind w:left="720" w:hanging="360"/>
      </w:pPr>
      <w:rPr>
        <w:rFonts w:ascii="Wingdings" w:hAnsi="Wingdings" w:hint="default"/>
        <w:color w:val="FF6600"/>
        <w:sz w:val="20"/>
      </w:rPr>
    </w:lvl>
    <w:lvl w:ilvl="1" w:tplc="040C000B">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numFmt w:val="bullet"/>
      <w:lvlText w:val="-"/>
      <w:lvlJc w:val="left"/>
      <w:pPr>
        <w:tabs>
          <w:tab w:val="num" w:pos="3360"/>
        </w:tabs>
        <w:ind w:left="3360" w:hanging="840"/>
      </w:pPr>
      <w:rPr>
        <w:rFonts w:ascii="Arial" w:eastAsia="Times New Roman" w:hAnsi="Arial" w:cs="Aria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74577F84"/>
    <w:multiLevelType w:val="hybridMultilevel"/>
    <w:tmpl w:val="D84EC078"/>
    <w:lvl w:ilvl="0" w:tplc="40C2DD92">
      <w:start w:val="1"/>
      <w:numFmt w:val="bullet"/>
      <w:pStyle w:val="oCV"/>
      <w:lvlText w:val=""/>
      <w:lvlJc w:val="left"/>
      <w:pPr>
        <w:ind w:left="890" w:hanging="360"/>
      </w:pPr>
      <w:rPr>
        <w:rFonts w:ascii="Symbol" w:hAnsi="Symbol" w:hint="default"/>
      </w:rPr>
    </w:lvl>
    <w:lvl w:ilvl="1" w:tplc="040C0003">
      <w:start w:val="1"/>
      <w:numFmt w:val="bullet"/>
      <w:lvlText w:val="o"/>
      <w:lvlJc w:val="left"/>
      <w:pPr>
        <w:ind w:left="1610" w:hanging="360"/>
      </w:pPr>
      <w:rPr>
        <w:rFonts w:ascii="Courier New" w:hAnsi="Courier New" w:cs="Courier New" w:hint="default"/>
      </w:rPr>
    </w:lvl>
    <w:lvl w:ilvl="2" w:tplc="040C0005" w:tentative="1">
      <w:start w:val="1"/>
      <w:numFmt w:val="bullet"/>
      <w:lvlText w:val=""/>
      <w:lvlJc w:val="left"/>
      <w:pPr>
        <w:ind w:left="2330" w:hanging="360"/>
      </w:pPr>
      <w:rPr>
        <w:rFonts w:ascii="Wingdings" w:hAnsi="Wingdings" w:hint="default"/>
      </w:rPr>
    </w:lvl>
    <w:lvl w:ilvl="3" w:tplc="040C0001" w:tentative="1">
      <w:start w:val="1"/>
      <w:numFmt w:val="bullet"/>
      <w:lvlText w:val=""/>
      <w:lvlJc w:val="left"/>
      <w:pPr>
        <w:ind w:left="3050" w:hanging="360"/>
      </w:pPr>
      <w:rPr>
        <w:rFonts w:ascii="Symbol" w:hAnsi="Symbol" w:hint="default"/>
      </w:rPr>
    </w:lvl>
    <w:lvl w:ilvl="4" w:tplc="040C0003" w:tentative="1">
      <w:start w:val="1"/>
      <w:numFmt w:val="bullet"/>
      <w:lvlText w:val="o"/>
      <w:lvlJc w:val="left"/>
      <w:pPr>
        <w:ind w:left="3770" w:hanging="360"/>
      </w:pPr>
      <w:rPr>
        <w:rFonts w:ascii="Courier New" w:hAnsi="Courier New" w:cs="Courier New" w:hint="default"/>
      </w:rPr>
    </w:lvl>
    <w:lvl w:ilvl="5" w:tplc="040C0005" w:tentative="1">
      <w:start w:val="1"/>
      <w:numFmt w:val="bullet"/>
      <w:lvlText w:val=""/>
      <w:lvlJc w:val="left"/>
      <w:pPr>
        <w:ind w:left="4490" w:hanging="360"/>
      </w:pPr>
      <w:rPr>
        <w:rFonts w:ascii="Wingdings" w:hAnsi="Wingdings" w:hint="default"/>
      </w:rPr>
    </w:lvl>
    <w:lvl w:ilvl="6" w:tplc="040C0001" w:tentative="1">
      <w:start w:val="1"/>
      <w:numFmt w:val="bullet"/>
      <w:lvlText w:val=""/>
      <w:lvlJc w:val="left"/>
      <w:pPr>
        <w:ind w:left="5210" w:hanging="360"/>
      </w:pPr>
      <w:rPr>
        <w:rFonts w:ascii="Symbol" w:hAnsi="Symbol" w:hint="default"/>
      </w:rPr>
    </w:lvl>
    <w:lvl w:ilvl="7" w:tplc="040C0003" w:tentative="1">
      <w:start w:val="1"/>
      <w:numFmt w:val="bullet"/>
      <w:lvlText w:val="o"/>
      <w:lvlJc w:val="left"/>
      <w:pPr>
        <w:ind w:left="5930" w:hanging="360"/>
      </w:pPr>
      <w:rPr>
        <w:rFonts w:ascii="Courier New" w:hAnsi="Courier New" w:cs="Courier New" w:hint="default"/>
      </w:rPr>
    </w:lvl>
    <w:lvl w:ilvl="8" w:tplc="040C0005" w:tentative="1">
      <w:start w:val="1"/>
      <w:numFmt w:val="bullet"/>
      <w:lvlText w:val=""/>
      <w:lvlJc w:val="left"/>
      <w:pPr>
        <w:ind w:left="6650" w:hanging="360"/>
      </w:pPr>
      <w:rPr>
        <w:rFonts w:ascii="Wingdings" w:hAnsi="Wingdings" w:hint="default"/>
      </w:rPr>
    </w:lvl>
  </w:abstractNum>
  <w:abstractNum w:abstractNumId="102" w15:restartNumberingAfterBreak="0">
    <w:nsid w:val="74750D66"/>
    <w:multiLevelType w:val="hybridMultilevel"/>
    <w:tmpl w:val="CD40C5A4"/>
    <w:lvl w:ilvl="0" w:tplc="C3E842D8">
      <w:start w:val="1"/>
      <w:numFmt w:val="bullet"/>
      <w:pStyle w:val="HCVNEWpuce"/>
      <w:lvlText w:val=""/>
      <w:lvlJc w:val="left"/>
      <w:pPr>
        <w:ind w:left="2135" w:hanging="360"/>
      </w:pPr>
      <w:rPr>
        <w:rFonts w:ascii="Symbol" w:hAnsi="Symbol" w:hint="default"/>
        <w:color w:val="595959" w:themeColor="text1" w:themeTint="A6"/>
      </w:rPr>
    </w:lvl>
    <w:lvl w:ilvl="1" w:tplc="040C0003">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03" w15:restartNumberingAfterBreak="0">
    <w:nsid w:val="77C05BEF"/>
    <w:multiLevelType w:val="multilevel"/>
    <w:tmpl w:val="040C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4" w15:restartNumberingAfterBreak="0">
    <w:nsid w:val="790501F4"/>
    <w:multiLevelType w:val="multilevel"/>
    <w:tmpl w:val="255209E4"/>
    <w:styleLink w:val="ListeSLATabAvecParagParent"/>
    <w:lvl w:ilvl="0">
      <w:numFmt w:val="bullet"/>
      <w:lvlText w:val="-"/>
      <w:lvlJc w:val="left"/>
      <w:pPr>
        <w:tabs>
          <w:tab w:val="num" w:pos="720"/>
        </w:tabs>
        <w:ind w:left="720" w:hanging="360"/>
      </w:pPr>
      <w:rPr>
        <w:rFonts w:ascii="Arial" w:hAnsi="Aria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5" w15:restartNumberingAfterBreak="0">
    <w:nsid w:val="7B302B14"/>
    <w:multiLevelType w:val="hybridMultilevel"/>
    <w:tmpl w:val="28886BE4"/>
    <w:lvl w:ilvl="0" w:tplc="60E4890C">
      <w:start w:val="1"/>
      <w:numFmt w:val="bullet"/>
      <w:pStyle w:val="O-Tableau-Puce2"/>
      <w:lvlText w:val=""/>
      <w:lvlJc w:val="left"/>
      <w:pPr>
        <w:ind w:left="720" w:hanging="360"/>
      </w:pPr>
      <w:rPr>
        <w:rFonts w:ascii="Wingdings 2" w:hAnsi="Wingdings 2" w:hint="default"/>
        <w:b w:val="0"/>
        <w:i w:val="0"/>
        <w:caps w:val="0"/>
        <w:color w:val="737373" w:themeColor="background2"/>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3"/>
    <w:lvlOverride w:ilvl="0">
      <w:lvl w:ilvl="0">
        <w:start w:val="1"/>
        <w:numFmt w:val="bullet"/>
        <w:pStyle w:val="O-Puce1"/>
        <w:lvlText w:val=""/>
        <w:lvlJc w:val="left"/>
        <w:pPr>
          <w:ind w:left="644" w:hanging="360"/>
        </w:pPr>
        <w:rPr>
          <w:rFonts w:ascii="Symbol" w:hAnsi="Symbol" w:hint="default"/>
          <w:color w:val="737373" w:themeColor="background2"/>
        </w:rPr>
      </w:lvl>
    </w:lvlOverride>
    <w:lvlOverride w:ilvl="1">
      <w:lvl w:ilvl="1">
        <w:start w:val="1"/>
        <w:numFmt w:val="bullet"/>
        <w:lvlText w:val="o"/>
        <w:lvlJc w:val="left"/>
        <w:pPr>
          <w:ind w:left="1364" w:hanging="360"/>
        </w:pPr>
        <w:rPr>
          <w:rFonts w:ascii="Courier New" w:hAnsi="Courier New" w:cs="Courier New" w:hint="default"/>
        </w:rPr>
      </w:lvl>
    </w:lvlOverride>
    <w:lvlOverride w:ilvl="2">
      <w:lvl w:ilvl="2">
        <w:start w:val="1"/>
        <w:numFmt w:val="bullet"/>
        <w:lvlText w:val=""/>
        <w:lvlJc w:val="left"/>
        <w:pPr>
          <w:ind w:left="2084" w:hanging="360"/>
        </w:pPr>
        <w:rPr>
          <w:rFonts w:ascii="Wingdings" w:hAnsi="Wingdings" w:hint="default"/>
        </w:rPr>
      </w:lvl>
    </w:lvlOverride>
    <w:lvlOverride w:ilvl="3">
      <w:lvl w:ilvl="3" w:tentative="1">
        <w:start w:val="1"/>
        <w:numFmt w:val="bullet"/>
        <w:lvlText w:val=""/>
        <w:lvlJc w:val="left"/>
        <w:pPr>
          <w:ind w:left="2804" w:hanging="360"/>
        </w:pPr>
        <w:rPr>
          <w:rFonts w:ascii="Symbol" w:hAnsi="Symbol" w:hint="default"/>
        </w:rPr>
      </w:lvl>
    </w:lvlOverride>
    <w:lvlOverride w:ilvl="4">
      <w:lvl w:ilvl="4" w:tentative="1">
        <w:start w:val="1"/>
        <w:numFmt w:val="bullet"/>
        <w:lvlText w:val="o"/>
        <w:lvlJc w:val="left"/>
        <w:pPr>
          <w:ind w:left="3524" w:hanging="360"/>
        </w:pPr>
        <w:rPr>
          <w:rFonts w:ascii="Courier New" w:hAnsi="Courier New" w:cs="Courier New" w:hint="default"/>
        </w:rPr>
      </w:lvl>
    </w:lvlOverride>
    <w:lvlOverride w:ilvl="5">
      <w:lvl w:ilvl="5" w:tentative="1">
        <w:start w:val="1"/>
        <w:numFmt w:val="bullet"/>
        <w:lvlText w:val=""/>
        <w:lvlJc w:val="left"/>
        <w:pPr>
          <w:ind w:left="4244" w:hanging="360"/>
        </w:pPr>
        <w:rPr>
          <w:rFonts w:ascii="Wingdings" w:hAnsi="Wingdings" w:hint="default"/>
        </w:rPr>
      </w:lvl>
    </w:lvlOverride>
    <w:lvlOverride w:ilvl="6">
      <w:lvl w:ilvl="6" w:tentative="1">
        <w:start w:val="1"/>
        <w:numFmt w:val="bullet"/>
        <w:lvlText w:val=""/>
        <w:lvlJc w:val="left"/>
        <w:pPr>
          <w:ind w:left="4964" w:hanging="360"/>
        </w:pPr>
        <w:rPr>
          <w:rFonts w:ascii="Symbol" w:hAnsi="Symbol" w:hint="default"/>
        </w:rPr>
      </w:lvl>
    </w:lvlOverride>
    <w:lvlOverride w:ilvl="7">
      <w:lvl w:ilvl="7" w:tentative="1">
        <w:start w:val="1"/>
        <w:numFmt w:val="bullet"/>
        <w:lvlText w:val="o"/>
        <w:lvlJc w:val="left"/>
        <w:pPr>
          <w:ind w:left="5684" w:hanging="360"/>
        </w:pPr>
        <w:rPr>
          <w:rFonts w:ascii="Courier New" w:hAnsi="Courier New" w:cs="Courier New" w:hint="default"/>
        </w:rPr>
      </w:lvl>
    </w:lvlOverride>
    <w:lvlOverride w:ilvl="8">
      <w:lvl w:ilvl="8" w:tentative="1">
        <w:start w:val="1"/>
        <w:numFmt w:val="bullet"/>
        <w:lvlText w:val=""/>
        <w:lvlJc w:val="left"/>
        <w:pPr>
          <w:ind w:left="6404" w:hanging="360"/>
        </w:pPr>
        <w:rPr>
          <w:rFonts w:ascii="Wingdings" w:hAnsi="Wingdings" w:hint="default"/>
        </w:rPr>
      </w:lvl>
    </w:lvlOverride>
  </w:num>
  <w:num w:numId="2">
    <w:abstractNumId w:val="37"/>
  </w:num>
  <w:num w:numId="3">
    <w:abstractNumId w:val="47"/>
  </w:num>
  <w:num w:numId="4">
    <w:abstractNumId w:val="95"/>
  </w:num>
  <w:num w:numId="5">
    <w:abstractNumId w:val="49"/>
  </w:num>
  <w:num w:numId="6">
    <w:abstractNumId w:val="71"/>
  </w:num>
  <w:num w:numId="7">
    <w:abstractNumId w:val="72"/>
  </w:num>
  <w:num w:numId="8">
    <w:abstractNumId w:val="14"/>
  </w:num>
  <w:num w:numId="9">
    <w:abstractNumId w:val="58"/>
  </w:num>
  <w:num w:numId="10">
    <w:abstractNumId w:val="27"/>
  </w:num>
  <w:num w:numId="11">
    <w:abstractNumId w:val="48"/>
  </w:num>
  <w:num w:numId="12">
    <w:abstractNumId w:val="23"/>
  </w:num>
  <w:num w:numId="13">
    <w:abstractNumId w:val="34"/>
  </w:num>
  <w:num w:numId="14">
    <w:abstractNumId w:val="22"/>
  </w:num>
  <w:num w:numId="15">
    <w:abstractNumId w:val="91"/>
  </w:num>
  <w:num w:numId="16">
    <w:abstractNumId w:val="90"/>
  </w:num>
  <w:num w:numId="17">
    <w:abstractNumId w:val="9"/>
  </w:num>
  <w:num w:numId="18">
    <w:abstractNumId w:val="13"/>
  </w:num>
  <w:num w:numId="19">
    <w:abstractNumId w:val="20"/>
  </w:num>
  <w:num w:numId="20">
    <w:abstractNumId w:val="31"/>
  </w:num>
  <w:num w:numId="21">
    <w:abstractNumId w:val="32"/>
  </w:num>
  <w:num w:numId="22">
    <w:abstractNumId w:val="25"/>
  </w:num>
  <w:num w:numId="23">
    <w:abstractNumId w:val="89"/>
  </w:num>
  <w:num w:numId="24">
    <w:abstractNumId w:val="33"/>
  </w:num>
  <w:num w:numId="25">
    <w:abstractNumId w:val="70"/>
  </w:num>
  <w:num w:numId="26">
    <w:abstractNumId w:val="93"/>
  </w:num>
  <w:num w:numId="27">
    <w:abstractNumId w:val="53"/>
  </w:num>
  <w:num w:numId="28">
    <w:abstractNumId w:val="29"/>
  </w:num>
  <w:num w:numId="29">
    <w:abstractNumId w:val="54"/>
  </w:num>
  <w:num w:numId="30">
    <w:abstractNumId w:val="84"/>
  </w:num>
  <w:num w:numId="31">
    <w:abstractNumId w:val="77"/>
  </w:num>
  <w:num w:numId="32">
    <w:abstractNumId w:val="68"/>
  </w:num>
  <w:num w:numId="33">
    <w:abstractNumId w:val="75"/>
  </w:num>
  <w:num w:numId="34">
    <w:abstractNumId w:val="67"/>
  </w:num>
  <w:num w:numId="35">
    <w:abstractNumId w:val="16"/>
  </w:num>
  <w:num w:numId="36">
    <w:abstractNumId w:val="18"/>
  </w:num>
  <w:num w:numId="37">
    <w:abstractNumId w:val="60"/>
  </w:num>
  <w:num w:numId="38">
    <w:abstractNumId w:val="39"/>
  </w:num>
  <w:num w:numId="39">
    <w:abstractNumId w:val="105"/>
  </w:num>
  <w:num w:numId="40">
    <w:abstractNumId w:val="56"/>
  </w:num>
  <w:num w:numId="41">
    <w:abstractNumId w:val="28"/>
  </w:num>
  <w:num w:numId="42">
    <w:abstractNumId w:val="50"/>
  </w:num>
  <w:num w:numId="43">
    <w:abstractNumId w:val="98"/>
  </w:num>
  <w:num w:numId="44">
    <w:abstractNumId w:val="80"/>
  </w:num>
  <w:num w:numId="45">
    <w:abstractNumId w:val="78"/>
  </w:num>
  <w:num w:numId="46">
    <w:abstractNumId w:val="69"/>
  </w:num>
  <w:num w:numId="47">
    <w:abstractNumId w:val="74"/>
  </w:num>
  <w:num w:numId="48">
    <w:abstractNumId w:val="100"/>
  </w:num>
  <w:num w:numId="49">
    <w:abstractNumId w:val="88"/>
  </w:num>
  <w:num w:numId="50">
    <w:abstractNumId w:val="61"/>
  </w:num>
  <w:num w:numId="51">
    <w:abstractNumId w:val="51"/>
  </w:num>
  <w:num w:numId="52">
    <w:abstractNumId w:val="87"/>
  </w:num>
  <w:num w:numId="53">
    <w:abstractNumId w:val="57"/>
  </w:num>
  <w:num w:numId="54">
    <w:abstractNumId w:val="10"/>
  </w:num>
  <w:num w:numId="55">
    <w:abstractNumId w:val="42"/>
  </w:num>
  <w:num w:numId="56">
    <w:abstractNumId w:val="1"/>
  </w:num>
  <w:num w:numId="57">
    <w:abstractNumId w:val="0"/>
  </w:num>
  <w:num w:numId="58">
    <w:abstractNumId w:val="3"/>
  </w:num>
  <w:num w:numId="59">
    <w:abstractNumId w:val="38"/>
  </w:num>
  <w:num w:numId="60">
    <w:abstractNumId w:val="55"/>
  </w:num>
  <w:num w:numId="61">
    <w:abstractNumId w:val="76"/>
  </w:num>
  <w:num w:numId="62">
    <w:abstractNumId w:val="2"/>
  </w:num>
  <w:num w:numId="63">
    <w:abstractNumId w:val="45"/>
  </w:num>
  <w:num w:numId="64">
    <w:abstractNumId w:val="66"/>
  </w:num>
  <w:num w:numId="65">
    <w:abstractNumId w:val="21"/>
  </w:num>
  <w:num w:numId="66">
    <w:abstractNumId w:val="82"/>
  </w:num>
  <w:num w:numId="67">
    <w:abstractNumId w:val="30"/>
  </w:num>
  <w:num w:numId="68">
    <w:abstractNumId w:val="97"/>
  </w:num>
  <w:num w:numId="69">
    <w:abstractNumId w:val="63"/>
  </w:num>
  <w:num w:numId="70">
    <w:abstractNumId w:val="36"/>
  </w:num>
  <w:num w:numId="71">
    <w:abstractNumId w:val="85"/>
  </w:num>
  <w:num w:numId="72">
    <w:abstractNumId w:val="52"/>
    <w:lvlOverride w:ilvl="0">
      <w:startOverride w:val="1"/>
    </w:lvlOverride>
  </w:num>
  <w:num w:numId="73">
    <w:abstractNumId w:val="41"/>
  </w:num>
  <w:num w:numId="74">
    <w:abstractNumId w:val="12"/>
  </w:num>
  <w:num w:numId="75">
    <w:abstractNumId w:val="59"/>
  </w:num>
  <w:num w:numId="76">
    <w:abstractNumId w:val="11"/>
  </w:num>
  <w:num w:numId="77">
    <w:abstractNumId w:val="62"/>
  </w:num>
  <w:num w:numId="78">
    <w:abstractNumId w:val="26"/>
  </w:num>
  <w:num w:numId="79">
    <w:abstractNumId w:val="101"/>
  </w:num>
  <w:num w:numId="80">
    <w:abstractNumId w:val="102"/>
  </w:num>
  <w:num w:numId="81">
    <w:abstractNumId w:val="44"/>
  </w:num>
  <w:num w:numId="82">
    <w:abstractNumId w:val="73"/>
  </w:num>
  <w:num w:numId="83">
    <w:abstractNumId w:val="35"/>
  </w:num>
  <w:num w:numId="84">
    <w:abstractNumId w:val="103"/>
  </w:num>
  <w:num w:numId="85">
    <w:abstractNumId w:val="83"/>
  </w:num>
  <w:num w:numId="86">
    <w:abstractNumId w:val="96"/>
  </w:num>
  <w:num w:numId="87">
    <w:abstractNumId w:val="94"/>
  </w:num>
  <w:num w:numId="88">
    <w:abstractNumId w:val="46"/>
  </w:num>
  <w:num w:numId="89">
    <w:abstractNumId w:val="86"/>
  </w:num>
  <w:num w:numId="90">
    <w:abstractNumId w:val="81"/>
  </w:num>
  <w:num w:numId="91">
    <w:abstractNumId w:val="19"/>
  </w:num>
  <w:num w:numId="92">
    <w:abstractNumId w:val="99"/>
  </w:num>
  <w:num w:numId="93">
    <w:abstractNumId w:val="15"/>
  </w:num>
  <w:num w:numId="94">
    <w:abstractNumId w:val="104"/>
  </w:num>
  <w:num w:numId="95">
    <w:abstractNumId w:val="24"/>
  </w:num>
  <w:num w:numId="96">
    <w:abstractNumId w:val="4"/>
    <w:lvlOverride w:ilvl="0">
      <w:lvl w:ilvl="0">
        <w:start w:val="1"/>
        <w:numFmt w:val="bullet"/>
        <w:pStyle w:val="Lb2"/>
        <w:lvlText w:val=""/>
        <w:legacy w:legacy="1" w:legacySpace="0" w:legacyIndent="360"/>
        <w:lvlJc w:val="left"/>
        <w:rPr>
          <w:rFonts w:ascii="Symbol" w:hAnsi="Symbol" w:hint="default"/>
        </w:rPr>
      </w:lvl>
    </w:lvlOverride>
  </w:num>
  <w:num w:numId="97">
    <w:abstractNumId w:val="79"/>
  </w:num>
  <w:num w:numId="98">
    <w:abstractNumId w:val="40"/>
  </w:num>
  <w:num w:numId="99">
    <w:abstractNumId w:val="17"/>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attachedTemplate r:id="rId1"/>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1287"/>
    <w:rsid w:val="000024D8"/>
    <w:rsid w:val="00002604"/>
    <w:rsid w:val="0000393B"/>
    <w:rsid w:val="00004785"/>
    <w:rsid w:val="0000587E"/>
    <w:rsid w:val="000059FD"/>
    <w:rsid w:val="00005D5C"/>
    <w:rsid w:val="00005FFE"/>
    <w:rsid w:val="00010476"/>
    <w:rsid w:val="0001066C"/>
    <w:rsid w:val="00010755"/>
    <w:rsid w:val="00010E59"/>
    <w:rsid w:val="0001134A"/>
    <w:rsid w:val="00012D4B"/>
    <w:rsid w:val="00012E90"/>
    <w:rsid w:val="00015446"/>
    <w:rsid w:val="0001699E"/>
    <w:rsid w:val="00017DB8"/>
    <w:rsid w:val="00017F5E"/>
    <w:rsid w:val="00021C71"/>
    <w:rsid w:val="000221C6"/>
    <w:rsid w:val="0002357E"/>
    <w:rsid w:val="000237EF"/>
    <w:rsid w:val="00023FAB"/>
    <w:rsid w:val="00024C1A"/>
    <w:rsid w:val="00025F07"/>
    <w:rsid w:val="0002625A"/>
    <w:rsid w:val="00026ABE"/>
    <w:rsid w:val="000307A0"/>
    <w:rsid w:val="00030F0C"/>
    <w:rsid w:val="000314D0"/>
    <w:rsid w:val="0003153D"/>
    <w:rsid w:val="00032394"/>
    <w:rsid w:val="00033310"/>
    <w:rsid w:val="00033782"/>
    <w:rsid w:val="00033FCA"/>
    <w:rsid w:val="00035847"/>
    <w:rsid w:val="0003591D"/>
    <w:rsid w:val="00035BBD"/>
    <w:rsid w:val="00036008"/>
    <w:rsid w:val="00036061"/>
    <w:rsid w:val="00036C27"/>
    <w:rsid w:val="00037C14"/>
    <w:rsid w:val="00037EA8"/>
    <w:rsid w:val="000408E2"/>
    <w:rsid w:val="00040AC6"/>
    <w:rsid w:val="000415C0"/>
    <w:rsid w:val="00041C7B"/>
    <w:rsid w:val="00042077"/>
    <w:rsid w:val="000435A0"/>
    <w:rsid w:val="00043785"/>
    <w:rsid w:val="000440DF"/>
    <w:rsid w:val="0004411A"/>
    <w:rsid w:val="0004413D"/>
    <w:rsid w:val="000463A3"/>
    <w:rsid w:val="00046D14"/>
    <w:rsid w:val="00050598"/>
    <w:rsid w:val="0005075E"/>
    <w:rsid w:val="00050DAC"/>
    <w:rsid w:val="00051BB2"/>
    <w:rsid w:val="0005216C"/>
    <w:rsid w:val="000548D2"/>
    <w:rsid w:val="00055002"/>
    <w:rsid w:val="00055C3A"/>
    <w:rsid w:val="00055C96"/>
    <w:rsid w:val="000565FE"/>
    <w:rsid w:val="000573CE"/>
    <w:rsid w:val="000573E3"/>
    <w:rsid w:val="00057EB7"/>
    <w:rsid w:val="000603AB"/>
    <w:rsid w:val="000625B4"/>
    <w:rsid w:val="000640D8"/>
    <w:rsid w:val="000656B5"/>
    <w:rsid w:val="00065C39"/>
    <w:rsid w:val="00066AD9"/>
    <w:rsid w:val="00067DF3"/>
    <w:rsid w:val="000700E8"/>
    <w:rsid w:val="0007090F"/>
    <w:rsid w:val="00071C00"/>
    <w:rsid w:val="00074BDC"/>
    <w:rsid w:val="00081287"/>
    <w:rsid w:val="00082B5B"/>
    <w:rsid w:val="00082C07"/>
    <w:rsid w:val="00082FD7"/>
    <w:rsid w:val="000838F9"/>
    <w:rsid w:val="00083B5D"/>
    <w:rsid w:val="00084BA9"/>
    <w:rsid w:val="00084BD7"/>
    <w:rsid w:val="00085008"/>
    <w:rsid w:val="0008685D"/>
    <w:rsid w:val="000873A8"/>
    <w:rsid w:val="000905B2"/>
    <w:rsid w:val="000908C3"/>
    <w:rsid w:val="00090B71"/>
    <w:rsid w:val="0009176A"/>
    <w:rsid w:val="00091C6C"/>
    <w:rsid w:val="00092225"/>
    <w:rsid w:val="00093343"/>
    <w:rsid w:val="00093709"/>
    <w:rsid w:val="00094960"/>
    <w:rsid w:val="000959E2"/>
    <w:rsid w:val="00095B41"/>
    <w:rsid w:val="00095E8B"/>
    <w:rsid w:val="0009603C"/>
    <w:rsid w:val="000963D7"/>
    <w:rsid w:val="00096D34"/>
    <w:rsid w:val="000A252C"/>
    <w:rsid w:val="000A2CEC"/>
    <w:rsid w:val="000A2FFF"/>
    <w:rsid w:val="000A350D"/>
    <w:rsid w:val="000A47D6"/>
    <w:rsid w:val="000A4F12"/>
    <w:rsid w:val="000A5D23"/>
    <w:rsid w:val="000A7460"/>
    <w:rsid w:val="000A78F8"/>
    <w:rsid w:val="000A7FDF"/>
    <w:rsid w:val="000B0067"/>
    <w:rsid w:val="000B05FE"/>
    <w:rsid w:val="000B1CBD"/>
    <w:rsid w:val="000B4642"/>
    <w:rsid w:val="000B483F"/>
    <w:rsid w:val="000B5455"/>
    <w:rsid w:val="000B5CFF"/>
    <w:rsid w:val="000B690B"/>
    <w:rsid w:val="000C46B1"/>
    <w:rsid w:val="000C4E04"/>
    <w:rsid w:val="000C5C35"/>
    <w:rsid w:val="000C600F"/>
    <w:rsid w:val="000C72E4"/>
    <w:rsid w:val="000C77E9"/>
    <w:rsid w:val="000D0D3C"/>
    <w:rsid w:val="000D1874"/>
    <w:rsid w:val="000D1C6C"/>
    <w:rsid w:val="000D298A"/>
    <w:rsid w:val="000D3EF3"/>
    <w:rsid w:val="000D4796"/>
    <w:rsid w:val="000D4FEE"/>
    <w:rsid w:val="000D55F9"/>
    <w:rsid w:val="000D5E7B"/>
    <w:rsid w:val="000D6683"/>
    <w:rsid w:val="000D6BB4"/>
    <w:rsid w:val="000D7C6D"/>
    <w:rsid w:val="000E4175"/>
    <w:rsid w:val="000E5156"/>
    <w:rsid w:val="000E51ED"/>
    <w:rsid w:val="000E5A9D"/>
    <w:rsid w:val="000E7E86"/>
    <w:rsid w:val="000F0583"/>
    <w:rsid w:val="000F251F"/>
    <w:rsid w:val="000F28C7"/>
    <w:rsid w:val="000F4238"/>
    <w:rsid w:val="000F51FB"/>
    <w:rsid w:val="000F5292"/>
    <w:rsid w:val="000F5A6E"/>
    <w:rsid w:val="000F775C"/>
    <w:rsid w:val="000F7F6F"/>
    <w:rsid w:val="00101961"/>
    <w:rsid w:val="00102B5E"/>
    <w:rsid w:val="00102B9F"/>
    <w:rsid w:val="00102D0F"/>
    <w:rsid w:val="00103119"/>
    <w:rsid w:val="001035C4"/>
    <w:rsid w:val="0010654F"/>
    <w:rsid w:val="001074F8"/>
    <w:rsid w:val="001134F2"/>
    <w:rsid w:val="00113C65"/>
    <w:rsid w:val="0011437F"/>
    <w:rsid w:val="00115AFB"/>
    <w:rsid w:val="00116D2B"/>
    <w:rsid w:val="00116F85"/>
    <w:rsid w:val="001171E6"/>
    <w:rsid w:val="00117778"/>
    <w:rsid w:val="001204F0"/>
    <w:rsid w:val="00120EC5"/>
    <w:rsid w:val="00121588"/>
    <w:rsid w:val="00121EDE"/>
    <w:rsid w:val="0012249E"/>
    <w:rsid w:val="001230F8"/>
    <w:rsid w:val="001235D0"/>
    <w:rsid w:val="00124821"/>
    <w:rsid w:val="00125808"/>
    <w:rsid w:val="00125C5F"/>
    <w:rsid w:val="00126A33"/>
    <w:rsid w:val="00131347"/>
    <w:rsid w:val="00131CC8"/>
    <w:rsid w:val="00132DAA"/>
    <w:rsid w:val="001343EE"/>
    <w:rsid w:val="001344F6"/>
    <w:rsid w:val="00134CB2"/>
    <w:rsid w:val="00135048"/>
    <w:rsid w:val="00135C5C"/>
    <w:rsid w:val="00140162"/>
    <w:rsid w:val="001409DF"/>
    <w:rsid w:val="00141867"/>
    <w:rsid w:val="00142202"/>
    <w:rsid w:val="001428E0"/>
    <w:rsid w:val="00142D08"/>
    <w:rsid w:val="00142DBB"/>
    <w:rsid w:val="001430D9"/>
    <w:rsid w:val="00144642"/>
    <w:rsid w:val="00144660"/>
    <w:rsid w:val="00144E55"/>
    <w:rsid w:val="00145C2F"/>
    <w:rsid w:val="00145F15"/>
    <w:rsid w:val="00150451"/>
    <w:rsid w:val="001507EE"/>
    <w:rsid w:val="0015311E"/>
    <w:rsid w:val="0015402F"/>
    <w:rsid w:val="00155A28"/>
    <w:rsid w:val="001563BB"/>
    <w:rsid w:val="00157555"/>
    <w:rsid w:val="00160194"/>
    <w:rsid w:val="00161493"/>
    <w:rsid w:val="00161A83"/>
    <w:rsid w:val="00162031"/>
    <w:rsid w:val="00165168"/>
    <w:rsid w:val="00165228"/>
    <w:rsid w:val="001654ED"/>
    <w:rsid w:val="001706F3"/>
    <w:rsid w:val="00170BCF"/>
    <w:rsid w:val="00170DE6"/>
    <w:rsid w:val="0017348C"/>
    <w:rsid w:val="0017350D"/>
    <w:rsid w:val="00173830"/>
    <w:rsid w:val="00173903"/>
    <w:rsid w:val="00174545"/>
    <w:rsid w:val="00175021"/>
    <w:rsid w:val="00175FBC"/>
    <w:rsid w:val="001760FD"/>
    <w:rsid w:val="00176AF3"/>
    <w:rsid w:val="00176D75"/>
    <w:rsid w:val="0017765B"/>
    <w:rsid w:val="0017794F"/>
    <w:rsid w:val="00177AD2"/>
    <w:rsid w:val="00177E89"/>
    <w:rsid w:val="001803C9"/>
    <w:rsid w:val="0018072E"/>
    <w:rsid w:val="00180C83"/>
    <w:rsid w:val="00180D15"/>
    <w:rsid w:val="0018132E"/>
    <w:rsid w:val="001819BD"/>
    <w:rsid w:val="00184ED1"/>
    <w:rsid w:val="00185CD8"/>
    <w:rsid w:val="00186D69"/>
    <w:rsid w:val="00187AE1"/>
    <w:rsid w:val="00190457"/>
    <w:rsid w:val="00191DA4"/>
    <w:rsid w:val="00192081"/>
    <w:rsid w:val="001940B1"/>
    <w:rsid w:val="00195724"/>
    <w:rsid w:val="0019679B"/>
    <w:rsid w:val="00196A12"/>
    <w:rsid w:val="001A10AD"/>
    <w:rsid w:val="001A309E"/>
    <w:rsid w:val="001A35BB"/>
    <w:rsid w:val="001A39C4"/>
    <w:rsid w:val="001A3F7E"/>
    <w:rsid w:val="001A43BF"/>
    <w:rsid w:val="001A653C"/>
    <w:rsid w:val="001B0712"/>
    <w:rsid w:val="001B17BB"/>
    <w:rsid w:val="001B1D2A"/>
    <w:rsid w:val="001B2F7A"/>
    <w:rsid w:val="001B3AAB"/>
    <w:rsid w:val="001B4055"/>
    <w:rsid w:val="001B4B0B"/>
    <w:rsid w:val="001B4CB5"/>
    <w:rsid w:val="001B5800"/>
    <w:rsid w:val="001B6BD9"/>
    <w:rsid w:val="001B6C6C"/>
    <w:rsid w:val="001C0A0F"/>
    <w:rsid w:val="001C2802"/>
    <w:rsid w:val="001C41B2"/>
    <w:rsid w:val="001C528F"/>
    <w:rsid w:val="001C5FA6"/>
    <w:rsid w:val="001C6348"/>
    <w:rsid w:val="001D17BF"/>
    <w:rsid w:val="001D1D1A"/>
    <w:rsid w:val="001D2537"/>
    <w:rsid w:val="001D2B1B"/>
    <w:rsid w:val="001D2CF3"/>
    <w:rsid w:val="001D2DC0"/>
    <w:rsid w:val="001D457A"/>
    <w:rsid w:val="001D4F5A"/>
    <w:rsid w:val="001D58C2"/>
    <w:rsid w:val="001D69A1"/>
    <w:rsid w:val="001D69E8"/>
    <w:rsid w:val="001D78BF"/>
    <w:rsid w:val="001D7C42"/>
    <w:rsid w:val="001E021B"/>
    <w:rsid w:val="001E0310"/>
    <w:rsid w:val="001E05B9"/>
    <w:rsid w:val="001E1147"/>
    <w:rsid w:val="001E17E4"/>
    <w:rsid w:val="001E1D35"/>
    <w:rsid w:val="001E243A"/>
    <w:rsid w:val="001E2EE3"/>
    <w:rsid w:val="001E3C21"/>
    <w:rsid w:val="001E53A5"/>
    <w:rsid w:val="001E69D6"/>
    <w:rsid w:val="001E7394"/>
    <w:rsid w:val="001F04FB"/>
    <w:rsid w:val="001F480F"/>
    <w:rsid w:val="001F49D8"/>
    <w:rsid w:val="001F4B56"/>
    <w:rsid w:val="001F4D5A"/>
    <w:rsid w:val="001F50D7"/>
    <w:rsid w:val="001F5AA8"/>
    <w:rsid w:val="001F6A2A"/>
    <w:rsid w:val="001F7F62"/>
    <w:rsid w:val="00201126"/>
    <w:rsid w:val="002013CF"/>
    <w:rsid w:val="0020140D"/>
    <w:rsid w:val="00204269"/>
    <w:rsid w:val="00205058"/>
    <w:rsid w:val="00205F14"/>
    <w:rsid w:val="00206DC1"/>
    <w:rsid w:val="00207833"/>
    <w:rsid w:val="0020787B"/>
    <w:rsid w:val="0021015F"/>
    <w:rsid w:val="00210D19"/>
    <w:rsid w:val="00211195"/>
    <w:rsid w:val="00211A6A"/>
    <w:rsid w:val="002123D2"/>
    <w:rsid w:val="00212CBB"/>
    <w:rsid w:val="00214397"/>
    <w:rsid w:val="00214C2A"/>
    <w:rsid w:val="00215F69"/>
    <w:rsid w:val="00216288"/>
    <w:rsid w:val="00216A4D"/>
    <w:rsid w:val="00216D03"/>
    <w:rsid w:val="00216FB7"/>
    <w:rsid w:val="00217FD7"/>
    <w:rsid w:val="00220504"/>
    <w:rsid w:val="0022104D"/>
    <w:rsid w:val="00221928"/>
    <w:rsid w:val="002223AB"/>
    <w:rsid w:val="002241DB"/>
    <w:rsid w:val="00225A7A"/>
    <w:rsid w:val="00225BD8"/>
    <w:rsid w:val="00230B14"/>
    <w:rsid w:val="002320A8"/>
    <w:rsid w:val="002336FF"/>
    <w:rsid w:val="00233DFA"/>
    <w:rsid w:val="0023448F"/>
    <w:rsid w:val="00234F7A"/>
    <w:rsid w:val="00237AA0"/>
    <w:rsid w:val="00237DAF"/>
    <w:rsid w:val="00240902"/>
    <w:rsid w:val="002415E5"/>
    <w:rsid w:val="00241F49"/>
    <w:rsid w:val="002424AF"/>
    <w:rsid w:val="002426EC"/>
    <w:rsid w:val="00242E45"/>
    <w:rsid w:val="002432ED"/>
    <w:rsid w:val="002435ED"/>
    <w:rsid w:val="00243713"/>
    <w:rsid w:val="002441F2"/>
    <w:rsid w:val="002444F4"/>
    <w:rsid w:val="00244B91"/>
    <w:rsid w:val="00245B4C"/>
    <w:rsid w:val="00245D5B"/>
    <w:rsid w:val="002464D3"/>
    <w:rsid w:val="00251186"/>
    <w:rsid w:val="0025120B"/>
    <w:rsid w:val="00252498"/>
    <w:rsid w:val="00252597"/>
    <w:rsid w:val="00252E1B"/>
    <w:rsid w:val="0025362F"/>
    <w:rsid w:val="0025389B"/>
    <w:rsid w:val="0025420B"/>
    <w:rsid w:val="00255C56"/>
    <w:rsid w:val="00256C19"/>
    <w:rsid w:val="0025799C"/>
    <w:rsid w:val="00260368"/>
    <w:rsid w:val="002611DF"/>
    <w:rsid w:val="00261A95"/>
    <w:rsid w:val="00262216"/>
    <w:rsid w:val="00262BAD"/>
    <w:rsid w:val="002631FF"/>
    <w:rsid w:val="00265757"/>
    <w:rsid w:val="00266B5D"/>
    <w:rsid w:val="00266ED8"/>
    <w:rsid w:val="00267343"/>
    <w:rsid w:val="00267AE2"/>
    <w:rsid w:val="00271A1D"/>
    <w:rsid w:val="0027231F"/>
    <w:rsid w:val="0027306E"/>
    <w:rsid w:val="0027345C"/>
    <w:rsid w:val="00274EC7"/>
    <w:rsid w:val="00274EEA"/>
    <w:rsid w:val="0027653D"/>
    <w:rsid w:val="00276DE4"/>
    <w:rsid w:val="00277E0A"/>
    <w:rsid w:val="002823B4"/>
    <w:rsid w:val="00282EC2"/>
    <w:rsid w:val="002834D4"/>
    <w:rsid w:val="00284099"/>
    <w:rsid w:val="00284108"/>
    <w:rsid w:val="002851D8"/>
    <w:rsid w:val="00287160"/>
    <w:rsid w:val="00290303"/>
    <w:rsid w:val="00290DBC"/>
    <w:rsid w:val="002915E1"/>
    <w:rsid w:val="00292197"/>
    <w:rsid w:val="00292A0A"/>
    <w:rsid w:val="00292A99"/>
    <w:rsid w:val="00292C15"/>
    <w:rsid w:val="00293AC2"/>
    <w:rsid w:val="00294265"/>
    <w:rsid w:val="00294FD4"/>
    <w:rsid w:val="002965EB"/>
    <w:rsid w:val="00296F7D"/>
    <w:rsid w:val="0029748C"/>
    <w:rsid w:val="002A046E"/>
    <w:rsid w:val="002A0FD6"/>
    <w:rsid w:val="002A1A52"/>
    <w:rsid w:val="002A2F77"/>
    <w:rsid w:val="002A3249"/>
    <w:rsid w:val="002A3987"/>
    <w:rsid w:val="002A3E9C"/>
    <w:rsid w:val="002A5BEF"/>
    <w:rsid w:val="002A6C46"/>
    <w:rsid w:val="002A6FE0"/>
    <w:rsid w:val="002A7ACC"/>
    <w:rsid w:val="002A7E1F"/>
    <w:rsid w:val="002A7F0B"/>
    <w:rsid w:val="002B016B"/>
    <w:rsid w:val="002B07FC"/>
    <w:rsid w:val="002B0970"/>
    <w:rsid w:val="002B0A7F"/>
    <w:rsid w:val="002B0FD8"/>
    <w:rsid w:val="002B3800"/>
    <w:rsid w:val="002B38C6"/>
    <w:rsid w:val="002B3E03"/>
    <w:rsid w:val="002B4CAD"/>
    <w:rsid w:val="002B6459"/>
    <w:rsid w:val="002B6E32"/>
    <w:rsid w:val="002C009B"/>
    <w:rsid w:val="002C067B"/>
    <w:rsid w:val="002C3691"/>
    <w:rsid w:val="002C42D5"/>
    <w:rsid w:val="002C4DAA"/>
    <w:rsid w:val="002C5B43"/>
    <w:rsid w:val="002C79D4"/>
    <w:rsid w:val="002D190C"/>
    <w:rsid w:val="002D1B2E"/>
    <w:rsid w:val="002D2515"/>
    <w:rsid w:val="002D25CF"/>
    <w:rsid w:val="002D2F17"/>
    <w:rsid w:val="002D3DDF"/>
    <w:rsid w:val="002D46DE"/>
    <w:rsid w:val="002D5D65"/>
    <w:rsid w:val="002D7B29"/>
    <w:rsid w:val="002D7E4B"/>
    <w:rsid w:val="002D7EDD"/>
    <w:rsid w:val="002E01B7"/>
    <w:rsid w:val="002E1230"/>
    <w:rsid w:val="002E1451"/>
    <w:rsid w:val="002E2E46"/>
    <w:rsid w:val="002E3AF4"/>
    <w:rsid w:val="002E3B2E"/>
    <w:rsid w:val="002E3B36"/>
    <w:rsid w:val="002E6136"/>
    <w:rsid w:val="002E6298"/>
    <w:rsid w:val="002E6E7E"/>
    <w:rsid w:val="002E79D0"/>
    <w:rsid w:val="002F1137"/>
    <w:rsid w:val="002F6C45"/>
    <w:rsid w:val="002F6E8F"/>
    <w:rsid w:val="002F7B9A"/>
    <w:rsid w:val="003004A5"/>
    <w:rsid w:val="00300971"/>
    <w:rsid w:val="00300B5C"/>
    <w:rsid w:val="00301046"/>
    <w:rsid w:val="00301BDA"/>
    <w:rsid w:val="003032E3"/>
    <w:rsid w:val="00303D6D"/>
    <w:rsid w:val="003056D6"/>
    <w:rsid w:val="00306EA4"/>
    <w:rsid w:val="00307155"/>
    <w:rsid w:val="00310BCA"/>
    <w:rsid w:val="003116DE"/>
    <w:rsid w:val="0031246A"/>
    <w:rsid w:val="00312EC0"/>
    <w:rsid w:val="0031307B"/>
    <w:rsid w:val="0031458E"/>
    <w:rsid w:val="00314C5B"/>
    <w:rsid w:val="00315E59"/>
    <w:rsid w:val="00320732"/>
    <w:rsid w:val="00320A72"/>
    <w:rsid w:val="0032109D"/>
    <w:rsid w:val="003213B1"/>
    <w:rsid w:val="00321726"/>
    <w:rsid w:val="003226BC"/>
    <w:rsid w:val="003239FA"/>
    <w:rsid w:val="0032460D"/>
    <w:rsid w:val="003249C9"/>
    <w:rsid w:val="003266A9"/>
    <w:rsid w:val="00327C48"/>
    <w:rsid w:val="003317DE"/>
    <w:rsid w:val="0033223F"/>
    <w:rsid w:val="00332693"/>
    <w:rsid w:val="00333ADC"/>
    <w:rsid w:val="00334067"/>
    <w:rsid w:val="003342FA"/>
    <w:rsid w:val="00334584"/>
    <w:rsid w:val="00335955"/>
    <w:rsid w:val="00337BD4"/>
    <w:rsid w:val="00337DB6"/>
    <w:rsid w:val="00337DEC"/>
    <w:rsid w:val="00342B76"/>
    <w:rsid w:val="00344523"/>
    <w:rsid w:val="003449D1"/>
    <w:rsid w:val="00344FAF"/>
    <w:rsid w:val="0034535E"/>
    <w:rsid w:val="00346852"/>
    <w:rsid w:val="00346D7F"/>
    <w:rsid w:val="00347965"/>
    <w:rsid w:val="00352D9D"/>
    <w:rsid w:val="00352E31"/>
    <w:rsid w:val="00353052"/>
    <w:rsid w:val="00354529"/>
    <w:rsid w:val="00354727"/>
    <w:rsid w:val="00357ACE"/>
    <w:rsid w:val="00360530"/>
    <w:rsid w:val="003607DD"/>
    <w:rsid w:val="00360896"/>
    <w:rsid w:val="0036118F"/>
    <w:rsid w:val="00361397"/>
    <w:rsid w:val="003617DD"/>
    <w:rsid w:val="00361DD6"/>
    <w:rsid w:val="003627CD"/>
    <w:rsid w:val="00363DE8"/>
    <w:rsid w:val="003641B4"/>
    <w:rsid w:val="00365361"/>
    <w:rsid w:val="003662DF"/>
    <w:rsid w:val="003663D1"/>
    <w:rsid w:val="00367CC1"/>
    <w:rsid w:val="003710F6"/>
    <w:rsid w:val="00372D2C"/>
    <w:rsid w:val="003763B1"/>
    <w:rsid w:val="0037740F"/>
    <w:rsid w:val="00377ACF"/>
    <w:rsid w:val="00377C6A"/>
    <w:rsid w:val="003806EA"/>
    <w:rsid w:val="00381D15"/>
    <w:rsid w:val="00384585"/>
    <w:rsid w:val="003849D8"/>
    <w:rsid w:val="003849FE"/>
    <w:rsid w:val="00386B24"/>
    <w:rsid w:val="0038727B"/>
    <w:rsid w:val="00390B36"/>
    <w:rsid w:val="00390EB7"/>
    <w:rsid w:val="00391B61"/>
    <w:rsid w:val="00392590"/>
    <w:rsid w:val="0039285A"/>
    <w:rsid w:val="00393433"/>
    <w:rsid w:val="00394FDA"/>
    <w:rsid w:val="00395BF8"/>
    <w:rsid w:val="0039686D"/>
    <w:rsid w:val="00396A3D"/>
    <w:rsid w:val="00397AF6"/>
    <w:rsid w:val="003A0234"/>
    <w:rsid w:val="003A02C8"/>
    <w:rsid w:val="003A102C"/>
    <w:rsid w:val="003A17CC"/>
    <w:rsid w:val="003A18F4"/>
    <w:rsid w:val="003A20C9"/>
    <w:rsid w:val="003A4C39"/>
    <w:rsid w:val="003A67D4"/>
    <w:rsid w:val="003A6F3A"/>
    <w:rsid w:val="003A7572"/>
    <w:rsid w:val="003B1335"/>
    <w:rsid w:val="003B1D7D"/>
    <w:rsid w:val="003B35ED"/>
    <w:rsid w:val="003C02A6"/>
    <w:rsid w:val="003C0FAC"/>
    <w:rsid w:val="003C20AB"/>
    <w:rsid w:val="003C2DC0"/>
    <w:rsid w:val="003C2DCE"/>
    <w:rsid w:val="003C6D8C"/>
    <w:rsid w:val="003D048C"/>
    <w:rsid w:val="003D05E0"/>
    <w:rsid w:val="003D1616"/>
    <w:rsid w:val="003D1C92"/>
    <w:rsid w:val="003D2636"/>
    <w:rsid w:val="003D33C6"/>
    <w:rsid w:val="003D5198"/>
    <w:rsid w:val="003D57D5"/>
    <w:rsid w:val="003D57EB"/>
    <w:rsid w:val="003D683E"/>
    <w:rsid w:val="003D6EF2"/>
    <w:rsid w:val="003D730A"/>
    <w:rsid w:val="003D7884"/>
    <w:rsid w:val="003D7950"/>
    <w:rsid w:val="003E07A1"/>
    <w:rsid w:val="003E0C84"/>
    <w:rsid w:val="003E1EE4"/>
    <w:rsid w:val="003E2137"/>
    <w:rsid w:val="003E2A5E"/>
    <w:rsid w:val="003E4895"/>
    <w:rsid w:val="003E4AF6"/>
    <w:rsid w:val="003E6314"/>
    <w:rsid w:val="003E64AC"/>
    <w:rsid w:val="003E7067"/>
    <w:rsid w:val="003F10A7"/>
    <w:rsid w:val="003F156E"/>
    <w:rsid w:val="003F1F48"/>
    <w:rsid w:val="003F2EF5"/>
    <w:rsid w:val="003F304B"/>
    <w:rsid w:val="003F35D5"/>
    <w:rsid w:val="003F3739"/>
    <w:rsid w:val="003F539A"/>
    <w:rsid w:val="003F5744"/>
    <w:rsid w:val="003F5D87"/>
    <w:rsid w:val="003F61B8"/>
    <w:rsid w:val="003F72C9"/>
    <w:rsid w:val="003F7826"/>
    <w:rsid w:val="003F78F2"/>
    <w:rsid w:val="003F7C80"/>
    <w:rsid w:val="004005E0"/>
    <w:rsid w:val="004008BF"/>
    <w:rsid w:val="0040210B"/>
    <w:rsid w:val="00403189"/>
    <w:rsid w:val="004038DA"/>
    <w:rsid w:val="00403F22"/>
    <w:rsid w:val="004057E0"/>
    <w:rsid w:val="004058C8"/>
    <w:rsid w:val="004058E0"/>
    <w:rsid w:val="00405AF3"/>
    <w:rsid w:val="0040614D"/>
    <w:rsid w:val="004069E1"/>
    <w:rsid w:val="004073A4"/>
    <w:rsid w:val="004110E7"/>
    <w:rsid w:val="00411561"/>
    <w:rsid w:val="00414B6D"/>
    <w:rsid w:val="004153BB"/>
    <w:rsid w:val="0041557A"/>
    <w:rsid w:val="00415A2D"/>
    <w:rsid w:val="00415DCC"/>
    <w:rsid w:val="00417509"/>
    <w:rsid w:val="004203BE"/>
    <w:rsid w:val="00420429"/>
    <w:rsid w:val="00420C25"/>
    <w:rsid w:val="004218C5"/>
    <w:rsid w:val="00421FB7"/>
    <w:rsid w:val="00423D6F"/>
    <w:rsid w:val="004261FB"/>
    <w:rsid w:val="0043020A"/>
    <w:rsid w:val="00430642"/>
    <w:rsid w:val="00430D3C"/>
    <w:rsid w:val="00434A91"/>
    <w:rsid w:val="004358F2"/>
    <w:rsid w:val="00437A79"/>
    <w:rsid w:val="00437EDB"/>
    <w:rsid w:val="004414DC"/>
    <w:rsid w:val="0044258C"/>
    <w:rsid w:val="00442934"/>
    <w:rsid w:val="00442DC7"/>
    <w:rsid w:val="00443273"/>
    <w:rsid w:val="00443412"/>
    <w:rsid w:val="00444346"/>
    <w:rsid w:val="00444DC3"/>
    <w:rsid w:val="00444DD4"/>
    <w:rsid w:val="00445066"/>
    <w:rsid w:val="00445297"/>
    <w:rsid w:val="004457F1"/>
    <w:rsid w:val="00445DEE"/>
    <w:rsid w:val="00447364"/>
    <w:rsid w:val="004506FE"/>
    <w:rsid w:val="00451800"/>
    <w:rsid w:val="00453847"/>
    <w:rsid w:val="00453B9D"/>
    <w:rsid w:val="00454C7F"/>
    <w:rsid w:val="00457E56"/>
    <w:rsid w:val="00460F74"/>
    <w:rsid w:val="00461816"/>
    <w:rsid w:val="00462011"/>
    <w:rsid w:val="00462071"/>
    <w:rsid w:val="00462D24"/>
    <w:rsid w:val="00463054"/>
    <w:rsid w:val="00463420"/>
    <w:rsid w:val="00464AEE"/>
    <w:rsid w:val="004660E9"/>
    <w:rsid w:val="00466C2E"/>
    <w:rsid w:val="00467D0C"/>
    <w:rsid w:val="0047044B"/>
    <w:rsid w:val="004707BE"/>
    <w:rsid w:val="00471489"/>
    <w:rsid w:val="00471AE7"/>
    <w:rsid w:val="0047243A"/>
    <w:rsid w:val="00473347"/>
    <w:rsid w:val="00474BD7"/>
    <w:rsid w:val="00475413"/>
    <w:rsid w:val="0047598B"/>
    <w:rsid w:val="00475CB1"/>
    <w:rsid w:val="004760E7"/>
    <w:rsid w:val="00476B15"/>
    <w:rsid w:val="00476D35"/>
    <w:rsid w:val="004774BC"/>
    <w:rsid w:val="004776C8"/>
    <w:rsid w:val="004777D3"/>
    <w:rsid w:val="0048053F"/>
    <w:rsid w:val="00481FB6"/>
    <w:rsid w:val="00481FE0"/>
    <w:rsid w:val="0048240B"/>
    <w:rsid w:val="0048339B"/>
    <w:rsid w:val="00483B35"/>
    <w:rsid w:val="00485B06"/>
    <w:rsid w:val="00486A30"/>
    <w:rsid w:val="004874BA"/>
    <w:rsid w:val="004875C0"/>
    <w:rsid w:val="00487D4C"/>
    <w:rsid w:val="00490A62"/>
    <w:rsid w:val="00490BBF"/>
    <w:rsid w:val="00491992"/>
    <w:rsid w:val="00491B0A"/>
    <w:rsid w:val="00492C47"/>
    <w:rsid w:val="0049370D"/>
    <w:rsid w:val="004959E3"/>
    <w:rsid w:val="0049683D"/>
    <w:rsid w:val="00496A7B"/>
    <w:rsid w:val="00496B55"/>
    <w:rsid w:val="004970C3"/>
    <w:rsid w:val="00497A48"/>
    <w:rsid w:val="004A1291"/>
    <w:rsid w:val="004A2999"/>
    <w:rsid w:val="004A3E44"/>
    <w:rsid w:val="004A6793"/>
    <w:rsid w:val="004A7DB6"/>
    <w:rsid w:val="004B0E1F"/>
    <w:rsid w:val="004B241D"/>
    <w:rsid w:val="004B2ADA"/>
    <w:rsid w:val="004B3174"/>
    <w:rsid w:val="004B35B0"/>
    <w:rsid w:val="004B4618"/>
    <w:rsid w:val="004B47AD"/>
    <w:rsid w:val="004B5002"/>
    <w:rsid w:val="004B507D"/>
    <w:rsid w:val="004B57F9"/>
    <w:rsid w:val="004B5D42"/>
    <w:rsid w:val="004B6162"/>
    <w:rsid w:val="004B6287"/>
    <w:rsid w:val="004B646E"/>
    <w:rsid w:val="004C082B"/>
    <w:rsid w:val="004C0EA9"/>
    <w:rsid w:val="004C1A35"/>
    <w:rsid w:val="004C1AB9"/>
    <w:rsid w:val="004C2FA8"/>
    <w:rsid w:val="004C34DE"/>
    <w:rsid w:val="004C3804"/>
    <w:rsid w:val="004C3819"/>
    <w:rsid w:val="004C42E7"/>
    <w:rsid w:val="004C4F8E"/>
    <w:rsid w:val="004C571B"/>
    <w:rsid w:val="004C6577"/>
    <w:rsid w:val="004C70A7"/>
    <w:rsid w:val="004C7160"/>
    <w:rsid w:val="004D0B2A"/>
    <w:rsid w:val="004D196E"/>
    <w:rsid w:val="004D3398"/>
    <w:rsid w:val="004D349A"/>
    <w:rsid w:val="004D4565"/>
    <w:rsid w:val="004D5B02"/>
    <w:rsid w:val="004D648F"/>
    <w:rsid w:val="004D6647"/>
    <w:rsid w:val="004D7CDE"/>
    <w:rsid w:val="004E0088"/>
    <w:rsid w:val="004E1D75"/>
    <w:rsid w:val="004E2534"/>
    <w:rsid w:val="004E27BD"/>
    <w:rsid w:val="004E2B81"/>
    <w:rsid w:val="004E2D45"/>
    <w:rsid w:val="004E308A"/>
    <w:rsid w:val="004E3290"/>
    <w:rsid w:val="004E396C"/>
    <w:rsid w:val="004E4021"/>
    <w:rsid w:val="004E5754"/>
    <w:rsid w:val="004E5935"/>
    <w:rsid w:val="004E6CFF"/>
    <w:rsid w:val="004F02D5"/>
    <w:rsid w:val="004F069A"/>
    <w:rsid w:val="004F071F"/>
    <w:rsid w:val="004F229F"/>
    <w:rsid w:val="004F3839"/>
    <w:rsid w:val="004F3A1D"/>
    <w:rsid w:val="004F4442"/>
    <w:rsid w:val="004F6C8A"/>
    <w:rsid w:val="00500264"/>
    <w:rsid w:val="00500492"/>
    <w:rsid w:val="00501E68"/>
    <w:rsid w:val="00502539"/>
    <w:rsid w:val="00503A25"/>
    <w:rsid w:val="00503DD4"/>
    <w:rsid w:val="005041BE"/>
    <w:rsid w:val="00504AC5"/>
    <w:rsid w:val="0050785F"/>
    <w:rsid w:val="0051050C"/>
    <w:rsid w:val="005146D3"/>
    <w:rsid w:val="005147C7"/>
    <w:rsid w:val="00514888"/>
    <w:rsid w:val="0051546E"/>
    <w:rsid w:val="0051632A"/>
    <w:rsid w:val="00516B18"/>
    <w:rsid w:val="00517D3E"/>
    <w:rsid w:val="00520FF9"/>
    <w:rsid w:val="005219C1"/>
    <w:rsid w:val="00522E8D"/>
    <w:rsid w:val="0052310E"/>
    <w:rsid w:val="00525989"/>
    <w:rsid w:val="00525F11"/>
    <w:rsid w:val="0052680B"/>
    <w:rsid w:val="00526B04"/>
    <w:rsid w:val="00527C31"/>
    <w:rsid w:val="005305B7"/>
    <w:rsid w:val="00531D87"/>
    <w:rsid w:val="005328C0"/>
    <w:rsid w:val="00534150"/>
    <w:rsid w:val="00535D7A"/>
    <w:rsid w:val="00537170"/>
    <w:rsid w:val="00541BA1"/>
    <w:rsid w:val="0054224A"/>
    <w:rsid w:val="005427E5"/>
    <w:rsid w:val="00542916"/>
    <w:rsid w:val="00545E4E"/>
    <w:rsid w:val="00546083"/>
    <w:rsid w:val="005472C7"/>
    <w:rsid w:val="00547CAF"/>
    <w:rsid w:val="005510D1"/>
    <w:rsid w:val="00551637"/>
    <w:rsid w:val="0055203C"/>
    <w:rsid w:val="00552BBF"/>
    <w:rsid w:val="005537CE"/>
    <w:rsid w:val="00553D41"/>
    <w:rsid w:val="00555180"/>
    <w:rsid w:val="00556C3E"/>
    <w:rsid w:val="00557B9F"/>
    <w:rsid w:val="00560175"/>
    <w:rsid w:val="00560B04"/>
    <w:rsid w:val="0056428C"/>
    <w:rsid w:val="00564699"/>
    <w:rsid w:val="00564FDF"/>
    <w:rsid w:val="00566676"/>
    <w:rsid w:val="00566DB6"/>
    <w:rsid w:val="00567877"/>
    <w:rsid w:val="005714A6"/>
    <w:rsid w:val="0057246B"/>
    <w:rsid w:val="00572DE8"/>
    <w:rsid w:val="00572E7F"/>
    <w:rsid w:val="005740A5"/>
    <w:rsid w:val="0057515C"/>
    <w:rsid w:val="00575468"/>
    <w:rsid w:val="005757D0"/>
    <w:rsid w:val="00575EEC"/>
    <w:rsid w:val="005764A2"/>
    <w:rsid w:val="005773A3"/>
    <w:rsid w:val="00577480"/>
    <w:rsid w:val="005806D6"/>
    <w:rsid w:val="005812A5"/>
    <w:rsid w:val="005818E6"/>
    <w:rsid w:val="0058237F"/>
    <w:rsid w:val="00584AF2"/>
    <w:rsid w:val="00584EDB"/>
    <w:rsid w:val="00586447"/>
    <w:rsid w:val="005916C9"/>
    <w:rsid w:val="005916DD"/>
    <w:rsid w:val="005937EA"/>
    <w:rsid w:val="00593A56"/>
    <w:rsid w:val="00595A62"/>
    <w:rsid w:val="005967BD"/>
    <w:rsid w:val="005A0AEE"/>
    <w:rsid w:val="005A0B18"/>
    <w:rsid w:val="005A0D29"/>
    <w:rsid w:val="005A2A08"/>
    <w:rsid w:val="005A2F8C"/>
    <w:rsid w:val="005A3581"/>
    <w:rsid w:val="005A3F11"/>
    <w:rsid w:val="005A43B2"/>
    <w:rsid w:val="005A5487"/>
    <w:rsid w:val="005A5777"/>
    <w:rsid w:val="005A7EAD"/>
    <w:rsid w:val="005B156A"/>
    <w:rsid w:val="005B2C31"/>
    <w:rsid w:val="005B37D7"/>
    <w:rsid w:val="005B48DE"/>
    <w:rsid w:val="005B48E3"/>
    <w:rsid w:val="005B5D42"/>
    <w:rsid w:val="005B6A29"/>
    <w:rsid w:val="005B7CC2"/>
    <w:rsid w:val="005B7DB0"/>
    <w:rsid w:val="005C06AE"/>
    <w:rsid w:val="005C1356"/>
    <w:rsid w:val="005C14B0"/>
    <w:rsid w:val="005C16D2"/>
    <w:rsid w:val="005C580F"/>
    <w:rsid w:val="005C5D26"/>
    <w:rsid w:val="005C62B7"/>
    <w:rsid w:val="005C64D4"/>
    <w:rsid w:val="005C6788"/>
    <w:rsid w:val="005D0845"/>
    <w:rsid w:val="005D15F3"/>
    <w:rsid w:val="005D1EAC"/>
    <w:rsid w:val="005D34D9"/>
    <w:rsid w:val="005D517F"/>
    <w:rsid w:val="005D545B"/>
    <w:rsid w:val="005D71B7"/>
    <w:rsid w:val="005E0133"/>
    <w:rsid w:val="005E0601"/>
    <w:rsid w:val="005E094B"/>
    <w:rsid w:val="005E1D9A"/>
    <w:rsid w:val="005E1EFE"/>
    <w:rsid w:val="005E27CE"/>
    <w:rsid w:val="005E3BE4"/>
    <w:rsid w:val="005E3E78"/>
    <w:rsid w:val="005E4652"/>
    <w:rsid w:val="005E5816"/>
    <w:rsid w:val="005E5898"/>
    <w:rsid w:val="005E58DA"/>
    <w:rsid w:val="005E5A7D"/>
    <w:rsid w:val="005E5E87"/>
    <w:rsid w:val="005E637A"/>
    <w:rsid w:val="005E70F4"/>
    <w:rsid w:val="005E7F77"/>
    <w:rsid w:val="005F1207"/>
    <w:rsid w:val="005F215D"/>
    <w:rsid w:val="005F2387"/>
    <w:rsid w:val="005F2A7A"/>
    <w:rsid w:val="005F69D9"/>
    <w:rsid w:val="005F7327"/>
    <w:rsid w:val="00602663"/>
    <w:rsid w:val="00602AB1"/>
    <w:rsid w:val="00603C21"/>
    <w:rsid w:val="006049CC"/>
    <w:rsid w:val="00606999"/>
    <w:rsid w:val="00606BB2"/>
    <w:rsid w:val="00610115"/>
    <w:rsid w:val="00610413"/>
    <w:rsid w:val="006104A8"/>
    <w:rsid w:val="006121DC"/>
    <w:rsid w:val="006122F8"/>
    <w:rsid w:val="00612FE2"/>
    <w:rsid w:val="00613861"/>
    <w:rsid w:val="00613BD3"/>
    <w:rsid w:val="00614113"/>
    <w:rsid w:val="006144A3"/>
    <w:rsid w:val="00616801"/>
    <w:rsid w:val="00616A40"/>
    <w:rsid w:val="00617FB9"/>
    <w:rsid w:val="00620A6E"/>
    <w:rsid w:val="00620C45"/>
    <w:rsid w:val="0062174D"/>
    <w:rsid w:val="00623639"/>
    <w:rsid w:val="00623724"/>
    <w:rsid w:val="006241E0"/>
    <w:rsid w:val="006269D5"/>
    <w:rsid w:val="0063166D"/>
    <w:rsid w:val="0063315B"/>
    <w:rsid w:val="00635B54"/>
    <w:rsid w:val="00635D59"/>
    <w:rsid w:val="00636A67"/>
    <w:rsid w:val="00636C12"/>
    <w:rsid w:val="00641160"/>
    <w:rsid w:val="00641BA5"/>
    <w:rsid w:val="00641F6A"/>
    <w:rsid w:val="00645717"/>
    <w:rsid w:val="00651D1C"/>
    <w:rsid w:val="006521CF"/>
    <w:rsid w:val="006527E7"/>
    <w:rsid w:val="006530EF"/>
    <w:rsid w:val="006541AF"/>
    <w:rsid w:val="0065453D"/>
    <w:rsid w:val="006567D2"/>
    <w:rsid w:val="00657061"/>
    <w:rsid w:val="00657C6F"/>
    <w:rsid w:val="00660CD8"/>
    <w:rsid w:val="00660CE8"/>
    <w:rsid w:val="006611A8"/>
    <w:rsid w:val="0066147C"/>
    <w:rsid w:val="00661A1B"/>
    <w:rsid w:val="00662435"/>
    <w:rsid w:val="006630BB"/>
    <w:rsid w:val="006637B2"/>
    <w:rsid w:val="00664149"/>
    <w:rsid w:val="00664C1A"/>
    <w:rsid w:val="00664DC7"/>
    <w:rsid w:val="00665227"/>
    <w:rsid w:val="00665BEF"/>
    <w:rsid w:val="0066602D"/>
    <w:rsid w:val="00666392"/>
    <w:rsid w:val="006666D4"/>
    <w:rsid w:val="00666C9F"/>
    <w:rsid w:val="006705FA"/>
    <w:rsid w:val="00670C5E"/>
    <w:rsid w:val="0067249A"/>
    <w:rsid w:val="00673680"/>
    <w:rsid w:val="006736B1"/>
    <w:rsid w:val="00675C75"/>
    <w:rsid w:val="00675FD3"/>
    <w:rsid w:val="00676B2D"/>
    <w:rsid w:val="00677A9F"/>
    <w:rsid w:val="00677E06"/>
    <w:rsid w:val="00677EAB"/>
    <w:rsid w:val="00677FBC"/>
    <w:rsid w:val="0068001C"/>
    <w:rsid w:val="0068140D"/>
    <w:rsid w:val="00681CF1"/>
    <w:rsid w:val="00681D35"/>
    <w:rsid w:val="00682150"/>
    <w:rsid w:val="00682B97"/>
    <w:rsid w:val="0068436D"/>
    <w:rsid w:val="00684E1C"/>
    <w:rsid w:val="006867E0"/>
    <w:rsid w:val="006867E7"/>
    <w:rsid w:val="00687771"/>
    <w:rsid w:val="00690F96"/>
    <w:rsid w:val="00692052"/>
    <w:rsid w:val="006920A0"/>
    <w:rsid w:val="006927DE"/>
    <w:rsid w:val="0069396A"/>
    <w:rsid w:val="00693EF8"/>
    <w:rsid w:val="006957BD"/>
    <w:rsid w:val="0069586F"/>
    <w:rsid w:val="00695B8C"/>
    <w:rsid w:val="0069663F"/>
    <w:rsid w:val="00696EF9"/>
    <w:rsid w:val="006A03AB"/>
    <w:rsid w:val="006A0A2E"/>
    <w:rsid w:val="006A0BEC"/>
    <w:rsid w:val="006A1AC8"/>
    <w:rsid w:val="006A1F18"/>
    <w:rsid w:val="006A37B1"/>
    <w:rsid w:val="006A3EC8"/>
    <w:rsid w:val="006A43F2"/>
    <w:rsid w:val="006A4A12"/>
    <w:rsid w:val="006A6560"/>
    <w:rsid w:val="006A7FBF"/>
    <w:rsid w:val="006B0047"/>
    <w:rsid w:val="006B0AFF"/>
    <w:rsid w:val="006B166A"/>
    <w:rsid w:val="006B2D2D"/>
    <w:rsid w:val="006B35F6"/>
    <w:rsid w:val="006B49C4"/>
    <w:rsid w:val="006B563E"/>
    <w:rsid w:val="006B6D88"/>
    <w:rsid w:val="006B778D"/>
    <w:rsid w:val="006C0AEB"/>
    <w:rsid w:val="006C0FAF"/>
    <w:rsid w:val="006C391E"/>
    <w:rsid w:val="006C4296"/>
    <w:rsid w:val="006C5C6F"/>
    <w:rsid w:val="006C711B"/>
    <w:rsid w:val="006C7B0B"/>
    <w:rsid w:val="006D0C73"/>
    <w:rsid w:val="006D11F5"/>
    <w:rsid w:val="006D352F"/>
    <w:rsid w:val="006D4DA4"/>
    <w:rsid w:val="006D53E0"/>
    <w:rsid w:val="006D58AA"/>
    <w:rsid w:val="006D6011"/>
    <w:rsid w:val="006D63B2"/>
    <w:rsid w:val="006D763C"/>
    <w:rsid w:val="006E023A"/>
    <w:rsid w:val="006E0CC1"/>
    <w:rsid w:val="006E19BC"/>
    <w:rsid w:val="006E264D"/>
    <w:rsid w:val="006E2B0E"/>
    <w:rsid w:val="006E373F"/>
    <w:rsid w:val="006E4530"/>
    <w:rsid w:val="006E4D42"/>
    <w:rsid w:val="006E5BF5"/>
    <w:rsid w:val="006E6DCA"/>
    <w:rsid w:val="006E7C3A"/>
    <w:rsid w:val="006F183F"/>
    <w:rsid w:val="006F30D7"/>
    <w:rsid w:val="006F39CC"/>
    <w:rsid w:val="006F4C04"/>
    <w:rsid w:val="006F5BEB"/>
    <w:rsid w:val="006F71A6"/>
    <w:rsid w:val="006F7915"/>
    <w:rsid w:val="00701177"/>
    <w:rsid w:val="00701F92"/>
    <w:rsid w:val="00703D61"/>
    <w:rsid w:val="0070512A"/>
    <w:rsid w:val="00705AEB"/>
    <w:rsid w:val="0070678E"/>
    <w:rsid w:val="00707040"/>
    <w:rsid w:val="0070714F"/>
    <w:rsid w:val="00707FEC"/>
    <w:rsid w:val="007111E5"/>
    <w:rsid w:val="007112B0"/>
    <w:rsid w:val="0071195B"/>
    <w:rsid w:val="00715551"/>
    <w:rsid w:val="00715F07"/>
    <w:rsid w:val="00716CBF"/>
    <w:rsid w:val="00716E81"/>
    <w:rsid w:val="00717BC8"/>
    <w:rsid w:val="007219E2"/>
    <w:rsid w:val="00723282"/>
    <w:rsid w:val="00725C39"/>
    <w:rsid w:val="007266FC"/>
    <w:rsid w:val="00726901"/>
    <w:rsid w:val="0072748D"/>
    <w:rsid w:val="00730983"/>
    <w:rsid w:val="00731DF0"/>
    <w:rsid w:val="007327E6"/>
    <w:rsid w:val="00737B5F"/>
    <w:rsid w:val="00737E53"/>
    <w:rsid w:val="007402AA"/>
    <w:rsid w:val="007413F3"/>
    <w:rsid w:val="00741852"/>
    <w:rsid w:val="00741A15"/>
    <w:rsid w:val="00744DEB"/>
    <w:rsid w:val="0074565F"/>
    <w:rsid w:val="00746004"/>
    <w:rsid w:val="00751D49"/>
    <w:rsid w:val="00752AA2"/>
    <w:rsid w:val="00755005"/>
    <w:rsid w:val="00755D1E"/>
    <w:rsid w:val="00756800"/>
    <w:rsid w:val="00756F7B"/>
    <w:rsid w:val="00757AFB"/>
    <w:rsid w:val="00757BEA"/>
    <w:rsid w:val="00761491"/>
    <w:rsid w:val="00761B2D"/>
    <w:rsid w:val="00762929"/>
    <w:rsid w:val="0076421E"/>
    <w:rsid w:val="00764EBD"/>
    <w:rsid w:val="00767A5F"/>
    <w:rsid w:val="00770ABF"/>
    <w:rsid w:val="00771896"/>
    <w:rsid w:val="00773C03"/>
    <w:rsid w:val="00773D3D"/>
    <w:rsid w:val="007741D3"/>
    <w:rsid w:val="00774712"/>
    <w:rsid w:val="00774DB1"/>
    <w:rsid w:val="0077585B"/>
    <w:rsid w:val="00775A51"/>
    <w:rsid w:val="00775AB6"/>
    <w:rsid w:val="0077630F"/>
    <w:rsid w:val="00777144"/>
    <w:rsid w:val="007774CE"/>
    <w:rsid w:val="00777AC6"/>
    <w:rsid w:val="00777D97"/>
    <w:rsid w:val="00781540"/>
    <w:rsid w:val="00781D78"/>
    <w:rsid w:val="00784590"/>
    <w:rsid w:val="00784BA1"/>
    <w:rsid w:val="0078520D"/>
    <w:rsid w:val="0078580F"/>
    <w:rsid w:val="0078605E"/>
    <w:rsid w:val="00787D3C"/>
    <w:rsid w:val="00787E1D"/>
    <w:rsid w:val="007901A5"/>
    <w:rsid w:val="007906A5"/>
    <w:rsid w:val="0079251A"/>
    <w:rsid w:val="0079298E"/>
    <w:rsid w:val="00792E46"/>
    <w:rsid w:val="0079342F"/>
    <w:rsid w:val="007949E1"/>
    <w:rsid w:val="00796D22"/>
    <w:rsid w:val="007A068B"/>
    <w:rsid w:val="007A205B"/>
    <w:rsid w:val="007A4B1A"/>
    <w:rsid w:val="007A57AD"/>
    <w:rsid w:val="007A60FF"/>
    <w:rsid w:val="007B00C2"/>
    <w:rsid w:val="007B13CE"/>
    <w:rsid w:val="007B1F64"/>
    <w:rsid w:val="007B2688"/>
    <w:rsid w:val="007B279C"/>
    <w:rsid w:val="007B3E27"/>
    <w:rsid w:val="007B3EE0"/>
    <w:rsid w:val="007B66D0"/>
    <w:rsid w:val="007B6ACF"/>
    <w:rsid w:val="007B706B"/>
    <w:rsid w:val="007B710E"/>
    <w:rsid w:val="007B79C5"/>
    <w:rsid w:val="007B7B12"/>
    <w:rsid w:val="007B7B95"/>
    <w:rsid w:val="007C0073"/>
    <w:rsid w:val="007C0DD4"/>
    <w:rsid w:val="007C1BF8"/>
    <w:rsid w:val="007C283C"/>
    <w:rsid w:val="007C2F93"/>
    <w:rsid w:val="007C33A1"/>
    <w:rsid w:val="007C340B"/>
    <w:rsid w:val="007C4568"/>
    <w:rsid w:val="007C4C34"/>
    <w:rsid w:val="007C5D73"/>
    <w:rsid w:val="007C5F92"/>
    <w:rsid w:val="007C6248"/>
    <w:rsid w:val="007C6591"/>
    <w:rsid w:val="007D0393"/>
    <w:rsid w:val="007D1C11"/>
    <w:rsid w:val="007D2588"/>
    <w:rsid w:val="007D2F50"/>
    <w:rsid w:val="007D4A74"/>
    <w:rsid w:val="007D61C6"/>
    <w:rsid w:val="007D6B1A"/>
    <w:rsid w:val="007E0F6D"/>
    <w:rsid w:val="007E3CFB"/>
    <w:rsid w:val="007E5033"/>
    <w:rsid w:val="007E6D9B"/>
    <w:rsid w:val="007E6EB7"/>
    <w:rsid w:val="007E700A"/>
    <w:rsid w:val="007F0C1B"/>
    <w:rsid w:val="007F0EB7"/>
    <w:rsid w:val="007F163E"/>
    <w:rsid w:val="007F20A3"/>
    <w:rsid w:val="007F2578"/>
    <w:rsid w:val="007F3063"/>
    <w:rsid w:val="007F30A5"/>
    <w:rsid w:val="007F3124"/>
    <w:rsid w:val="007F31B4"/>
    <w:rsid w:val="007F36AF"/>
    <w:rsid w:val="007F42B7"/>
    <w:rsid w:val="007F668B"/>
    <w:rsid w:val="007F7387"/>
    <w:rsid w:val="007F7C94"/>
    <w:rsid w:val="008006BF"/>
    <w:rsid w:val="00803364"/>
    <w:rsid w:val="00804DE0"/>
    <w:rsid w:val="008066EF"/>
    <w:rsid w:val="00806A97"/>
    <w:rsid w:val="00806F83"/>
    <w:rsid w:val="00806FBD"/>
    <w:rsid w:val="00807A24"/>
    <w:rsid w:val="00810231"/>
    <w:rsid w:val="00810327"/>
    <w:rsid w:val="008106A5"/>
    <w:rsid w:val="00810F8C"/>
    <w:rsid w:val="00811B19"/>
    <w:rsid w:val="00812FA4"/>
    <w:rsid w:val="00812FFF"/>
    <w:rsid w:val="00814E21"/>
    <w:rsid w:val="0081725A"/>
    <w:rsid w:val="00820546"/>
    <w:rsid w:val="00820D4F"/>
    <w:rsid w:val="00821426"/>
    <w:rsid w:val="00821F37"/>
    <w:rsid w:val="00822078"/>
    <w:rsid w:val="0082220A"/>
    <w:rsid w:val="008236F1"/>
    <w:rsid w:val="00823733"/>
    <w:rsid w:val="008240C4"/>
    <w:rsid w:val="00824AF4"/>
    <w:rsid w:val="00824CF6"/>
    <w:rsid w:val="00826245"/>
    <w:rsid w:val="00827224"/>
    <w:rsid w:val="00830322"/>
    <w:rsid w:val="00830F4B"/>
    <w:rsid w:val="0083115F"/>
    <w:rsid w:val="0083143F"/>
    <w:rsid w:val="00831B5D"/>
    <w:rsid w:val="008327B1"/>
    <w:rsid w:val="00833B36"/>
    <w:rsid w:val="008342F5"/>
    <w:rsid w:val="00834309"/>
    <w:rsid w:val="00834749"/>
    <w:rsid w:val="0083498F"/>
    <w:rsid w:val="008350DD"/>
    <w:rsid w:val="00835427"/>
    <w:rsid w:val="0083608A"/>
    <w:rsid w:val="0083754B"/>
    <w:rsid w:val="00840277"/>
    <w:rsid w:val="00840337"/>
    <w:rsid w:val="00840F81"/>
    <w:rsid w:val="00841E99"/>
    <w:rsid w:val="0084259E"/>
    <w:rsid w:val="00842ADC"/>
    <w:rsid w:val="00842BB8"/>
    <w:rsid w:val="00842F82"/>
    <w:rsid w:val="0084538D"/>
    <w:rsid w:val="008459F3"/>
    <w:rsid w:val="00846082"/>
    <w:rsid w:val="008479D2"/>
    <w:rsid w:val="00847E33"/>
    <w:rsid w:val="00850898"/>
    <w:rsid w:val="00852E99"/>
    <w:rsid w:val="0085390E"/>
    <w:rsid w:val="00855773"/>
    <w:rsid w:val="008561BA"/>
    <w:rsid w:val="00856AA1"/>
    <w:rsid w:val="00860092"/>
    <w:rsid w:val="008625C7"/>
    <w:rsid w:val="00862BB6"/>
    <w:rsid w:val="00863092"/>
    <w:rsid w:val="00863197"/>
    <w:rsid w:val="008631C3"/>
    <w:rsid w:val="0086493C"/>
    <w:rsid w:val="008652C6"/>
    <w:rsid w:val="008661EA"/>
    <w:rsid w:val="00867672"/>
    <w:rsid w:val="00870C65"/>
    <w:rsid w:val="00871793"/>
    <w:rsid w:val="00871B34"/>
    <w:rsid w:val="00871B9B"/>
    <w:rsid w:val="00871D3B"/>
    <w:rsid w:val="008721A3"/>
    <w:rsid w:val="00872720"/>
    <w:rsid w:val="008736E2"/>
    <w:rsid w:val="00874137"/>
    <w:rsid w:val="00874C70"/>
    <w:rsid w:val="00876F76"/>
    <w:rsid w:val="00877112"/>
    <w:rsid w:val="0087755E"/>
    <w:rsid w:val="0088167B"/>
    <w:rsid w:val="0088192F"/>
    <w:rsid w:val="00882984"/>
    <w:rsid w:val="00883BB0"/>
    <w:rsid w:val="00883FDE"/>
    <w:rsid w:val="008853D5"/>
    <w:rsid w:val="0088689F"/>
    <w:rsid w:val="008877DC"/>
    <w:rsid w:val="00890625"/>
    <w:rsid w:val="008911EF"/>
    <w:rsid w:val="00891958"/>
    <w:rsid w:val="00893A52"/>
    <w:rsid w:val="00894DDF"/>
    <w:rsid w:val="008961F5"/>
    <w:rsid w:val="00896ED1"/>
    <w:rsid w:val="00897CC3"/>
    <w:rsid w:val="008A1A2E"/>
    <w:rsid w:val="008A1CFC"/>
    <w:rsid w:val="008A1F14"/>
    <w:rsid w:val="008A23E3"/>
    <w:rsid w:val="008A351E"/>
    <w:rsid w:val="008A389E"/>
    <w:rsid w:val="008A448A"/>
    <w:rsid w:val="008A4AFE"/>
    <w:rsid w:val="008B0441"/>
    <w:rsid w:val="008B21FB"/>
    <w:rsid w:val="008B2926"/>
    <w:rsid w:val="008B2D8C"/>
    <w:rsid w:val="008B3541"/>
    <w:rsid w:val="008B437B"/>
    <w:rsid w:val="008B6537"/>
    <w:rsid w:val="008B72AA"/>
    <w:rsid w:val="008B7AF1"/>
    <w:rsid w:val="008C158E"/>
    <w:rsid w:val="008C22C1"/>
    <w:rsid w:val="008C4672"/>
    <w:rsid w:val="008C4814"/>
    <w:rsid w:val="008C60AD"/>
    <w:rsid w:val="008C6588"/>
    <w:rsid w:val="008C7AB1"/>
    <w:rsid w:val="008D00A8"/>
    <w:rsid w:val="008D11FC"/>
    <w:rsid w:val="008D1334"/>
    <w:rsid w:val="008D3D21"/>
    <w:rsid w:val="008D4F55"/>
    <w:rsid w:val="008D53BA"/>
    <w:rsid w:val="008D65B9"/>
    <w:rsid w:val="008D6BB3"/>
    <w:rsid w:val="008D7638"/>
    <w:rsid w:val="008D7C42"/>
    <w:rsid w:val="008D7C56"/>
    <w:rsid w:val="008D7D4F"/>
    <w:rsid w:val="008E014A"/>
    <w:rsid w:val="008E04DF"/>
    <w:rsid w:val="008E0C7E"/>
    <w:rsid w:val="008E0CD1"/>
    <w:rsid w:val="008E1761"/>
    <w:rsid w:val="008E2DDB"/>
    <w:rsid w:val="008E4605"/>
    <w:rsid w:val="008E4AA4"/>
    <w:rsid w:val="008E4B04"/>
    <w:rsid w:val="008E4D8C"/>
    <w:rsid w:val="008E6383"/>
    <w:rsid w:val="008E69CB"/>
    <w:rsid w:val="008F086B"/>
    <w:rsid w:val="008F3ADD"/>
    <w:rsid w:val="008F467C"/>
    <w:rsid w:val="008F4745"/>
    <w:rsid w:val="008F478D"/>
    <w:rsid w:val="008F6AF5"/>
    <w:rsid w:val="008F7562"/>
    <w:rsid w:val="00900E28"/>
    <w:rsid w:val="00902291"/>
    <w:rsid w:val="00902315"/>
    <w:rsid w:val="00903AD1"/>
    <w:rsid w:val="00903E19"/>
    <w:rsid w:val="009044D7"/>
    <w:rsid w:val="00904509"/>
    <w:rsid w:val="00904B9F"/>
    <w:rsid w:val="0090677C"/>
    <w:rsid w:val="0091038D"/>
    <w:rsid w:val="00910BE8"/>
    <w:rsid w:val="00910C8E"/>
    <w:rsid w:val="00910D7D"/>
    <w:rsid w:val="00911D93"/>
    <w:rsid w:val="00913352"/>
    <w:rsid w:val="00914178"/>
    <w:rsid w:val="00914531"/>
    <w:rsid w:val="0091628A"/>
    <w:rsid w:val="009177AF"/>
    <w:rsid w:val="0091786E"/>
    <w:rsid w:val="009178D2"/>
    <w:rsid w:val="0092115A"/>
    <w:rsid w:val="00921812"/>
    <w:rsid w:val="009220C0"/>
    <w:rsid w:val="00922646"/>
    <w:rsid w:val="009228CA"/>
    <w:rsid w:val="00922EE4"/>
    <w:rsid w:val="00923A3B"/>
    <w:rsid w:val="00923AFB"/>
    <w:rsid w:val="0092631C"/>
    <w:rsid w:val="009279F2"/>
    <w:rsid w:val="00930129"/>
    <w:rsid w:val="00930195"/>
    <w:rsid w:val="009307A3"/>
    <w:rsid w:val="0093119A"/>
    <w:rsid w:val="00931B3B"/>
    <w:rsid w:val="00932800"/>
    <w:rsid w:val="0093368E"/>
    <w:rsid w:val="009336CA"/>
    <w:rsid w:val="009348D7"/>
    <w:rsid w:val="00934B3A"/>
    <w:rsid w:val="00934FEC"/>
    <w:rsid w:val="00937B37"/>
    <w:rsid w:val="009407A1"/>
    <w:rsid w:val="00940E1D"/>
    <w:rsid w:val="00940E47"/>
    <w:rsid w:val="009412FE"/>
    <w:rsid w:val="009414DF"/>
    <w:rsid w:val="0094308D"/>
    <w:rsid w:val="00944A50"/>
    <w:rsid w:val="009471A4"/>
    <w:rsid w:val="0094781A"/>
    <w:rsid w:val="00950D64"/>
    <w:rsid w:val="009512C6"/>
    <w:rsid w:val="0095229C"/>
    <w:rsid w:val="009528F9"/>
    <w:rsid w:val="00954ED6"/>
    <w:rsid w:val="00956151"/>
    <w:rsid w:val="0095670D"/>
    <w:rsid w:val="00956821"/>
    <w:rsid w:val="00956C46"/>
    <w:rsid w:val="00957F71"/>
    <w:rsid w:val="00960880"/>
    <w:rsid w:val="009615F6"/>
    <w:rsid w:val="009617F8"/>
    <w:rsid w:val="009626AC"/>
    <w:rsid w:val="009629B6"/>
    <w:rsid w:val="00965266"/>
    <w:rsid w:val="00966064"/>
    <w:rsid w:val="00971360"/>
    <w:rsid w:val="009715C1"/>
    <w:rsid w:val="00971800"/>
    <w:rsid w:val="00971A83"/>
    <w:rsid w:val="009729AB"/>
    <w:rsid w:val="00973155"/>
    <w:rsid w:val="0097329B"/>
    <w:rsid w:val="00973614"/>
    <w:rsid w:val="00974051"/>
    <w:rsid w:val="009746C3"/>
    <w:rsid w:val="00974ADB"/>
    <w:rsid w:val="009751D1"/>
    <w:rsid w:val="009760DC"/>
    <w:rsid w:val="00976498"/>
    <w:rsid w:val="00976EFC"/>
    <w:rsid w:val="0097712D"/>
    <w:rsid w:val="009772D7"/>
    <w:rsid w:val="00980586"/>
    <w:rsid w:val="0098123C"/>
    <w:rsid w:val="00982807"/>
    <w:rsid w:val="00983130"/>
    <w:rsid w:val="0098325D"/>
    <w:rsid w:val="009836DA"/>
    <w:rsid w:val="009837BA"/>
    <w:rsid w:val="00983ADE"/>
    <w:rsid w:val="00984A5E"/>
    <w:rsid w:val="00984DC0"/>
    <w:rsid w:val="00985AFD"/>
    <w:rsid w:val="00985C78"/>
    <w:rsid w:val="0099099C"/>
    <w:rsid w:val="00990A7A"/>
    <w:rsid w:val="00991D52"/>
    <w:rsid w:val="00991EC8"/>
    <w:rsid w:val="00991FA9"/>
    <w:rsid w:val="009938FA"/>
    <w:rsid w:val="00994021"/>
    <w:rsid w:val="00994197"/>
    <w:rsid w:val="0099473A"/>
    <w:rsid w:val="0099554C"/>
    <w:rsid w:val="00996057"/>
    <w:rsid w:val="00997145"/>
    <w:rsid w:val="009A075B"/>
    <w:rsid w:val="009A1A88"/>
    <w:rsid w:val="009A2078"/>
    <w:rsid w:val="009A2E81"/>
    <w:rsid w:val="009A3219"/>
    <w:rsid w:val="009A3265"/>
    <w:rsid w:val="009A5AB3"/>
    <w:rsid w:val="009A7C33"/>
    <w:rsid w:val="009B228A"/>
    <w:rsid w:val="009B319C"/>
    <w:rsid w:val="009B34CF"/>
    <w:rsid w:val="009B35B1"/>
    <w:rsid w:val="009B35DB"/>
    <w:rsid w:val="009B37A8"/>
    <w:rsid w:val="009B3BEF"/>
    <w:rsid w:val="009B56AF"/>
    <w:rsid w:val="009B7A46"/>
    <w:rsid w:val="009B7D73"/>
    <w:rsid w:val="009C1B79"/>
    <w:rsid w:val="009C241B"/>
    <w:rsid w:val="009C3795"/>
    <w:rsid w:val="009C5098"/>
    <w:rsid w:val="009C51D7"/>
    <w:rsid w:val="009C5C78"/>
    <w:rsid w:val="009C5E5B"/>
    <w:rsid w:val="009C6681"/>
    <w:rsid w:val="009C69A0"/>
    <w:rsid w:val="009D1859"/>
    <w:rsid w:val="009D19DA"/>
    <w:rsid w:val="009D19EB"/>
    <w:rsid w:val="009D1F58"/>
    <w:rsid w:val="009D2A73"/>
    <w:rsid w:val="009D2DF5"/>
    <w:rsid w:val="009D3561"/>
    <w:rsid w:val="009D3A6B"/>
    <w:rsid w:val="009D40AC"/>
    <w:rsid w:val="009D619A"/>
    <w:rsid w:val="009D6AA3"/>
    <w:rsid w:val="009D6BB6"/>
    <w:rsid w:val="009E341F"/>
    <w:rsid w:val="009E3A97"/>
    <w:rsid w:val="009E40A6"/>
    <w:rsid w:val="009E4407"/>
    <w:rsid w:val="009E4D0E"/>
    <w:rsid w:val="009E675A"/>
    <w:rsid w:val="009E7316"/>
    <w:rsid w:val="009E7825"/>
    <w:rsid w:val="009F032D"/>
    <w:rsid w:val="009F0387"/>
    <w:rsid w:val="009F17D5"/>
    <w:rsid w:val="009F2DAA"/>
    <w:rsid w:val="009F4675"/>
    <w:rsid w:val="009F4C4A"/>
    <w:rsid w:val="009F5BC1"/>
    <w:rsid w:val="009F692E"/>
    <w:rsid w:val="00A01D91"/>
    <w:rsid w:val="00A027DB"/>
    <w:rsid w:val="00A03C72"/>
    <w:rsid w:val="00A04D40"/>
    <w:rsid w:val="00A059A5"/>
    <w:rsid w:val="00A05BCC"/>
    <w:rsid w:val="00A06350"/>
    <w:rsid w:val="00A06E9F"/>
    <w:rsid w:val="00A07BB6"/>
    <w:rsid w:val="00A10F3C"/>
    <w:rsid w:val="00A1178D"/>
    <w:rsid w:val="00A134D1"/>
    <w:rsid w:val="00A13577"/>
    <w:rsid w:val="00A13A9A"/>
    <w:rsid w:val="00A14A9E"/>
    <w:rsid w:val="00A204F0"/>
    <w:rsid w:val="00A20F9C"/>
    <w:rsid w:val="00A22CF8"/>
    <w:rsid w:val="00A23854"/>
    <w:rsid w:val="00A24751"/>
    <w:rsid w:val="00A2585A"/>
    <w:rsid w:val="00A32DCE"/>
    <w:rsid w:val="00A33633"/>
    <w:rsid w:val="00A33A38"/>
    <w:rsid w:val="00A34DC3"/>
    <w:rsid w:val="00A35216"/>
    <w:rsid w:val="00A407B6"/>
    <w:rsid w:val="00A41ED3"/>
    <w:rsid w:val="00A42154"/>
    <w:rsid w:val="00A42762"/>
    <w:rsid w:val="00A4437D"/>
    <w:rsid w:val="00A44C9B"/>
    <w:rsid w:val="00A45869"/>
    <w:rsid w:val="00A45B68"/>
    <w:rsid w:val="00A45C26"/>
    <w:rsid w:val="00A47236"/>
    <w:rsid w:val="00A47C88"/>
    <w:rsid w:val="00A51071"/>
    <w:rsid w:val="00A52B20"/>
    <w:rsid w:val="00A53429"/>
    <w:rsid w:val="00A53DDE"/>
    <w:rsid w:val="00A54398"/>
    <w:rsid w:val="00A549D4"/>
    <w:rsid w:val="00A568A9"/>
    <w:rsid w:val="00A56900"/>
    <w:rsid w:val="00A60882"/>
    <w:rsid w:val="00A60DB5"/>
    <w:rsid w:val="00A616FD"/>
    <w:rsid w:val="00A62BF6"/>
    <w:rsid w:val="00A62EFA"/>
    <w:rsid w:val="00A633CA"/>
    <w:rsid w:val="00A63A5C"/>
    <w:rsid w:val="00A65583"/>
    <w:rsid w:val="00A66AF4"/>
    <w:rsid w:val="00A6782F"/>
    <w:rsid w:val="00A7002B"/>
    <w:rsid w:val="00A71A18"/>
    <w:rsid w:val="00A72923"/>
    <w:rsid w:val="00A73097"/>
    <w:rsid w:val="00A73303"/>
    <w:rsid w:val="00A73D54"/>
    <w:rsid w:val="00A74F1D"/>
    <w:rsid w:val="00A75F8E"/>
    <w:rsid w:val="00A81345"/>
    <w:rsid w:val="00A82440"/>
    <w:rsid w:val="00A83D4A"/>
    <w:rsid w:val="00A84ACB"/>
    <w:rsid w:val="00A86079"/>
    <w:rsid w:val="00A86CE2"/>
    <w:rsid w:val="00A87BC4"/>
    <w:rsid w:val="00A87CB8"/>
    <w:rsid w:val="00A90169"/>
    <w:rsid w:val="00A93358"/>
    <w:rsid w:val="00A9351B"/>
    <w:rsid w:val="00A93E67"/>
    <w:rsid w:val="00A9479E"/>
    <w:rsid w:val="00A95208"/>
    <w:rsid w:val="00A9543D"/>
    <w:rsid w:val="00A968D5"/>
    <w:rsid w:val="00A977F5"/>
    <w:rsid w:val="00AA03CC"/>
    <w:rsid w:val="00AA049B"/>
    <w:rsid w:val="00AA1FAB"/>
    <w:rsid w:val="00AA299B"/>
    <w:rsid w:val="00AA2D33"/>
    <w:rsid w:val="00AA306B"/>
    <w:rsid w:val="00AA3693"/>
    <w:rsid w:val="00AA4757"/>
    <w:rsid w:val="00AA58D2"/>
    <w:rsid w:val="00AA5B1F"/>
    <w:rsid w:val="00AA7441"/>
    <w:rsid w:val="00AB1AB0"/>
    <w:rsid w:val="00AB2498"/>
    <w:rsid w:val="00AB455A"/>
    <w:rsid w:val="00AB634D"/>
    <w:rsid w:val="00AB65B3"/>
    <w:rsid w:val="00AB723C"/>
    <w:rsid w:val="00AB7DFC"/>
    <w:rsid w:val="00AC038A"/>
    <w:rsid w:val="00AC0C08"/>
    <w:rsid w:val="00AC426C"/>
    <w:rsid w:val="00AC44A9"/>
    <w:rsid w:val="00AC4874"/>
    <w:rsid w:val="00AC4897"/>
    <w:rsid w:val="00AC4D59"/>
    <w:rsid w:val="00AC64BC"/>
    <w:rsid w:val="00AC651E"/>
    <w:rsid w:val="00AC6CD0"/>
    <w:rsid w:val="00AD200B"/>
    <w:rsid w:val="00AD3915"/>
    <w:rsid w:val="00AD552A"/>
    <w:rsid w:val="00AD6685"/>
    <w:rsid w:val="00AD73F2"/>
    <w:rsid w:val="00AD7BF9"/>
    <w:rsid w:val="00AE0408"/>
    <w:rsid w:val="00AE06E6"/>
    <w:rsid w:val="00AE27D1"/>
    <w:rsid w:val="00AE28D6"/>
    <w:rsid w:val="00AE2E15"/>
    <w:rsid w:val="00AE3921"/>
    <w:rsid w:val="00AE39A1"/>
    <w:rsid w:val="00AE3A74"/>
    <w:rsid w:val="00AE454B"/>
    <w:rsid w:val="00AE54ED"/>
    <w:rsid w:val="00AF0213"/>
    <w:rsid w:val="00AF04E3"/>
    <w:rsid w:val="00AF20E6"/>
    <w:rsid w:val="00AF21EB"/>
    <w:rsid w:val="00AF3122"/>
    <w:rsid w:val="00AF3506"/>
    <w:rsid w:val="00AF3716"/>
    <w:rsid w:val="00AF441F"/>
    <w:rsid w:val="00AF46FD"/>
    <w:rsid w:val="00AF4D8F"/>
    <w:rsid w:val="00AF4DB4"/>
    <w:rsid w:val="00B02F57"/>
    <w:rsid w:val="00B05E6A"/>
    <w:rsid w:val="00B061F3"/>
    <w:rsid w:val="00B07317"/>
    <w:rsid w:val="00B07DB6"/>
    <w:rsid w:val="00B12099"/>
    <w:rsid w:val="00B13657"/>
    <w:rsid w:val="00B14959"/>
    <w:rsid w:val="00B14D41"/>
    <w:rsid w:val="00B14F44"/>
    <w:rsid w:val="00B167B5"/>
    <w:rsid w:val="00B16CAA"/>
    <w:rsid w:val="00B170DA"/>
    <w:rsid w:val="00B1792C"/>
    <w:rsid w:val="00B21BFF"/>
    <w:rsid w:val="00B21E7D"/>
    <w:rsid w:val="00B24B83"/>
    <w:rsid w:val="00B24DEC"/>
    <w:rsid w:val="00B25DD9"/>
    <w:rsid w:val="00B25F12"/>
    <w:rsid w:val="00B271BB"/>
    <w:rsid w:val="00B27411"/>
    <w:rsid w:val="00B31DF8"/>
    <w:rsid w:val="00B33156"/>
    <w:rsid w:val="00B354E4"/>
    <w:rsid w:val="00B35C5A"/>
    <w:rsid w:val="00B37DCF"/>
    <w:rsid w:val="00B403F2"/>
    <w:rsid w:val="00B41491"/>
    <w:rsid w:val="00B41BFF"/>
    <w:rsid w:val="00B425E6"/>
    <w:rsid w:val="00B43633"/>
    <w:rsid w:val="00B43CFB"/>
    <w:rsid w:val="00B43FFF"/>
    <w:rsid w:val="00B44427"/>
    <w:rsid w:val="00B445AA"/>
    <w:rsid w:val="00B45353"/>
    <w:rsid w:val="00B468E5"/>
    <w:rsid w:val="00B46A38"/>
    <w:rsid w:val="00B5018D"/>
    <w:rsid w:val="00B507FF"/>
    <w:rsid w:val="00B50D79"/>
    <w:rsid w:val="00B50E5D"/>
    <w:rsid w:val="00B54C0B"/>
    <w:rsid w:val="00B56FD8"/>
    <w:rsid w:val="00B62971"/>
    <w:rsid w:val="00B62AC4"/>
    <w:rsid w:val="00B63667"/>
    <w:rsid w:val="00B636CF"/>
    <w:rsid w:val="00B63BD3"/>
    <w:rsid w:val="00B645C3"/>
    <w:rsid w:val="00B6486E"/>
    <w:rsid w:val="00B6631B"/>
    <w:rsid w:val="00B66584"/>
    <w:rsid w:val="00B66EAB"/>
    <w:rsid w:val="00B67407"/>
    <w:rsid w:val="00B7014F"/>
    <w:rsid w:val="00B710F5"/>
    <w:rsid w:val="00B72374"/>
    <w:rsid w:val="00B72EC5"/>
    <w:rsid w:val="00B73ACA"/>
    <w:rsid w:val="00B73FBB"/>
    <w:rsid w:val="00B74083"/>
    <w:rsid w:val="00B741D3"/>
    <w:rsid w:val="00B74C20"/>
    <w:rsid w:val="00B77310"/>
    <w:rsid w:val="00B77572"/>
    <w:rsid w:val="00B779C3"/>
    <w:rsid w:val="00B811EB"/>
    <w:rsid w:val="00B8157F"/>
    <w:rsid w:val="00B81B50"/>
    <w:rsid w:val="00B81F3C"/>
    <w:rsid w:val="00B8210F"/>
    <w:rsid w:val="00B82783"/>
    <w:rsid w:val="00B829A1"/>
    <w:rsid w:val="00B84CB7"/>
    <w:rsid w:val="00B84D24"/>
    <w:rsid w:val="00B8591F"/>
    <w:rsid w:val="00B8616B"/>
    <w:rsid w:val="00B90043"/>
    <w:rsid w:val="00B92B29"/>
    <w:rsid w:val="00B9315C"/>
    <w:rsid w:val="00B93433"/>
    <w:rsid w:val="00B9489F"/>
    <w:rsid w:val="00B94976"/>
    <w:rsid w:val="00B973A2"/>
    <w:rsid w:val="00B97617"/>
    <w:rsid w:val="00B9785E"/>
    <w:rsid w:val="00BA1674"/>
    <w:rsid w:val="00BA1995"/>
    <w:rsid w:val="00BA235D"/>
    <w:rsid w:val="00BA29F3"/>
    <w:rsid w:val="00BA3CD8"/>
    <w:rsid w:val="00BA4080"/>
    <w:rsid w:val="00BA5C8F"/>
    <w:rsid w:val="00BA6702"/>
    <w:rsid w:val="00BA6C04"/>
    <w:rsid w:val="00BA6DDF"/>
    <w:rsid w:val="00BA7130"/>
    <w:rsid w:val="00BA74CB"/>
    <w:rsid w:val="00BA7772"/>
    <w:rsid w:val="00BA7A78"/>
    <w:rsid w:val="00BA7B06"/>
    <w:rsid w:val="00BB0198"/>
    <w:rsid w:val="00BB02FE"/>
    <w:rsid w:val="00BB0BDF"/>
    <w:rsid w:val="00BB18B0"/>
    <w:rsid w:val="00BB18FB"/>
    <w:rsid w:val="00BB1AE2"/>
    <w:rsid w:val="00BB1FA5"/>
    <w:rsid w:val="00BB34E5"/>
    <w:rsid w:val="00BB389C"/>
    <w:rsid w:val="00BB3E99"/>
    <w:rsid w:val="00BB4BFC"/>
    <w:rsid w:val="00BB504A"/>
    <w:rsid w:val="00BB5210"/>
    <w:rsid w:val="00BB6B4A"/>
    <w:rsid w:val="00BB7352"/>
    <w:rsid w:val="00BC054B"/>
    <w:rsid w:val="00BC0C90"/>
    <w:rsid w:val="00BC19AB"/>
    <w:rsid w:val="00BC2200"/>
    <w:rsid w:val="00BC5DB7"/>
    <w:rsid w:val="00BC66BB"/>
    <w:rsid w:val="00BC7285"/>
    <w:rsid w:val="00BD23D6"/>
    <w:rsid w:val="00BD31D7"/>
    <w:rsid w:val="00BD33CD"/>
    <w:rsid w:val="00BD6E18"/>
    <w:rsid w:val="00BD6F0C"/>
    <w:rsid w:val="00BD7948"/>
    <w:rsid w:val="00BD7ECE"/>
    <w:rsid w:val="00BE0A62"/>
    <w:rsid w:val="00BE1A21"/>
    <w:rsid w:val="00BE321F"/>
    <w:rsid w:val="00BE3ABE"/>
    <w:rsid w:val="00BE3CF5"/>
    <w:rsid w:val="00BE468A"/>
    <w:rsid w:val="00BE5CD8"/>
    <w:rsid w:val="00BF058C"/>
    <w:rsid w:val="00BF1B14"/>
    <w:rsid w:val="00BF1E42"/>
    <w:rsid w:val="00BF280D"/>
    <w:rsid w:val="00BF2CC9"/>
    <w:rsid w:val="00BF3BF9"/>
    <w:rsid w:val="00BF4A7A"/>
    <w:rsid w:val="00BF5BCE"/>
    <w:rsid w:val="00BF5C15"/>
    <w:rsid w:val="00BF666A"/>
    <w:rsid w:val="00BF6B64"/>
    <w:rsid w:val="00BF7377"/>
    <w:rsid w:val="00BF751C"/>
    <w:rsid w:val="00C00314"/>
    <w:rsid w:val="00C0041C"/>
    <w:rsid w:val="00C005EE"/>
    <w:rsid w:val="00C00A4F"/>
    <w:rsid w:val="00C0283E"/>
    <w:rsid w:val="00C0411F"/>
    <w:rsid w:val="00C042A7"/>
    <w:rsid w:val="00C04DB2"/>
    <w:rsid w:val="00C05546"/>
    <w:rsid w:val="00C057B9"/>
    <w:rsid w:val="00C057FC"/>
    <w:rsid w:val="00C0595D"/>
    <w:rsid w:val="00C05E21"/>
    <w:rsid w:val="00C062A3"/>
    <w:rsid w:val="00C063E9"/>
    <w:rsid w:val="00C0759D"/>
    <w:rsid w:val="00C07686"/>
    <w:rsid w:val="00C112AC"/>
    <w:rsid w:val="00C1438B"/>
    <w:rsid w:val="00C14529"/>
    <w:rsid w:val="00C14AE1"/>
    <w:rsid w:val="00C14EC0"/>
    <w:rsid w:val="00C164AB"/>
    <w:rsid w:val="00C16F15"/>
    <w:rsid w:val="00C172AE"/>
    <w:rsid w:val="00C17A0A"/>
    <w:rsid w:val="00C21201"/>
    <w:rsid w:val="00C22216"/>
    <w:rsid w:val="00C223BA"/>
    <w:rsid w:val="00C225F2"/>
    <w:rsid w:val="00C230D0"/>
    <w:rsid w:val="00C23517"/>
    <w:rsid w:val="00C23754"/>
    <w:rsid w:val="00C2466B"/>
    <w:rsid w:val="00C250D8"/>
    <w:rsid w:val="00C27308"/>
    <w:rsid w:val="00C27819"/>
    <w:rsid w:val="00C32213"/>
    <w:rsid w:val="00C338B3"/>
    <w:rsid w:val="00C34860"/>
    <w:rsid w:val="00C34BD1"/>
    <w:rsid w:val="00C35892"/>
    <w:rsid w:val="00C36472"/>
    <w:rsid w:val="00C36CC4"/>
    <w:rsid w:val="00C37236"/>
    <w:rsid w:val="00C37900"/>
    <w:rsid w:val="00C37AEF"/>
    <w:rsid w:val="00C40680"/>
    <w:rsid w:val="00C40B5F"/>
    <w:rsid w:val="00C41E92"/>
    <w:rsid w:val="00C42BAF"/>
    <w:rsid w:val="00C441CF"/>
    <w:rsid w:val="00C444E1"/>
    <w:rsid w:val="00C44547"/>
    <w:rsid w:val="00C45579"/>
    <w:rsid w:val="00C50907"/>
    <w:rsid w:val="00C54CE8"/>
    <w:rsid w:val="00C5585D"/>
    <w:rsid w:val="00C560D1"/>
    <w:rsid w:val="00C5631F"/>
    <w:rsid w:val="00C56DC1"/>
    <w:rsid w:val="00C56EC3"/>
    <w:rsid w:val="00C57635"/>
    <w:rsid w:val="00C57E48"/>
    <w:rsid w:val="00C605F5"/>
    <w:rsid w:val="00C618B1"/>
    <w:rsid w:val="00C621D0"/>
    <w:rsid w:val="00C6293D"/>
    <w:rsid w:val="00C62E9B"/>
    <w:rsid w:val="00C64920"/>
    <w:rsid w:val="00C661BB"/>
    <w:rsid w:val="00C707B9"/>
    <w:rsid w:val="00C7158E"/>
    <w:rsid w:val="00C72BC4"/>
    <w:rsid w:val="00C740E5"/>
    <w:rsid w:val="00C7428F"/>
    <w:rsid w:val="00C74AEC"/>
    <w:rsid w:val="00C74C82"/>
    <w:rsid w:val="00C74FBE"/>
    <w:rsid w:val="00C774BD"/>
    <w:rsid w:val="00C77609"/>
    <w:rsid w:val="00C803A3"/>
    <w:rsid w:val="00C81C4A"/>
    <w:rsid w:val="00C83448"/>
    <w:rsid w:val="00C84CE5"/>
    <w:rsid w:val="00C8581E"/>
    <w:rsid w:val="00C8616F"/>
    <w:rsid w:val="00C872AD"/>
    <w:rsid w:val="00C9009B"/>
    <w:rsid w:val="00C90800"/>
    <w:rsid w:val="00C90DCD"/>
    <w:rsid w:val="00C9182E"/>
    <w:rsid w:val="00C91ABB"/>
    <w:rsid w:val="00C92EC4"/>
    <w:rsid w:val="00C9331F"/>
    <w:rsid w:val="00C966A1"/>
    <w:rsid w:val="00C96FB6"/>
    <w:rsid w:val="00CA26F4"/>
    <w:rsid w:val="00CA2A51"/>
    <w:rsid w:val="00CA3B6A"/>
    <w:rsid w:val="00CA3EE4"/>
    <w:rsid w:val="00CA587F"/>
    <w:rsid w:val="00CA6862"/>
    <w:rsid w:val="00CB0295"/>
    <w:rsid w:val="00CB0F28"/>
    <w:rsid w:val="00CB1EE2"/>
    <w:rsid w:val="00CB22C1"/>
    <w:rsid w:val="00CB3BAD"/>
    <w:rsid w:val="00CB4346"/>
    <w:rsid w:val="00CB4CAF"/>
    <w:rsid w:val="00CB4CDB"/>
    <w:rsid w:val="00CB610E"/>
    <w:rsid w:val="00CB727A"/>
    <w:rsid w:val="00CB7CBA"/>
    <w:rsid w:val="00CC02AE"/>
    <w:rsid w:val="00CC04CE"/>
    <w:rsid w:val="00CC208A"/>
    <w:rsid w:val="00CC209D"/>
    <w:rsid w:val="00CC22BF"/>
    <w:rsid w:val="00CC2EB1"/>
    <w:rsid w:val="00CC3798"/>
    <w:rsid w:val="00CC3A4F"/>
    <w:rsid w:val="00CC3F6B"/>
    <w:rsid w:val="00CC7D1D"/>
    <w:rsid w:val="00CD0BAE"/>
    <w:rsid w:val="00CD59B9"/>
    <w:rsid w:val="00CD647C"/>
    <w:rsid w:val="00CD6529"/>
    <w:rsid w:val="00CD6929"/>
    <w:rsid w:val="00CD7757"/>
    <w:rsid w:val="00CD7A16"/>
    <w:rsid w:val="00CD7E76"/>
    <w:rsid w:val="00CE0220"/>
    <w:rsid w:val="00CE0E04"/>
    <w:rsid w:val="00CE13FF"/>
    <w:rsid w:val="00CE1F01"/>
    <w:rsid w:val="00CE249D"/>
    <w:rsid w:val="00CE35DB"/>
    <w:rsid w:val="00CE42E3"/>
    <w:rsid w:val="00CE5A43"/>
    <w:rsid w:val="00CE6373"/>
    <w:rsid w:val="00CE66C4"/>
    <w:rsid w:val="00CF22AA"/>
    <w:rsid w:val="00CF23D1"/>
    <w:rsid w:val="00CF2C4E"/>
    <w:rsid w:val="00CF347F"/>
    <w:rsid w:val="00CF3EF0"/>
    <w:rsid w:val="00CF50CA"/>
    <w:rsid w:val="00CF6535"/>
    <w:rsid w:val="00CF7EE1"/>
    <w:rsid w:val="00D00582"/>
    <w:rsid w:val="00D00E3B"/>
    <w:rsid w:val="00D012BA"/>
    <w:rsid w:val="00D02F2E"/>
    <w:rsid w:val="00D0369D"/>
    <w:rsid w:val="00D044CC"/>
    <w:rsid w:val="00D0492E"/>
    <w:rsid w:val="00D04E05"/>
    <w:rsid w:val="00D059D0"/>
    <w:rsid w:val="00D06A17"/>
    <w:rsid w:val="00D0782D"/>
    <w:rsid w:val="00D10FA6"/>
    <w:rsid w:val="00D1207B"/>
    <w:rsid w:val="00D122A1"/>
    <w:rsid w:val="00D14894"/>
    <w:rsid w:val="00D14D53"/>
    <w:rsid w:val="00D1553D"/>
    <w:rsid w:val="00D173FB"/>
    <w:rsid w:val="00D20177"/>
    <w:rsid w:val="00D208AE"/>
    <w:rsid w:val="00D21107"/>
    <w:rsid w:val="00D2181D"/>
    <w:rsid w:val="00D22DCE"/>
    <w:rsid w:val="00D23F85"/>
    <w:rsid w:val="00D2409E"/>
    <w:rsid w:val="00D243F7"/>
    <w:rsid w:val="00D24808"/>
    <w:rsid w:val="00D2576E"/>
    <w:rsid w:val="00D25811"/>
    <w:rsid w:val="00D26FAB"/>
    <w:rsid w:val="00D2737C"/>
    <w:rsid w:val="00D332EB"/>
    <w:rsid w:val="00D3427F"/>
    <w:rsid w:val="00D3607A"/>
    <w:rsid w:val="00D364C6"/>
    <w:rsid w:val="00D374D0"/>
    <w:rsid w:val="00D37CDF"/>
    <w:rsid w:val="00D407CA"/>
    <w:rsid w:val="00D41FC4"/>
    <w:rsid w:val="00D421E5"/>
    <w:rsid w:val="00D42717"/>
    <w:rsid w:val="00D4279F"/>
    <w:rsid w:val="00D427F8"/>
    <w:rsid w:val="00D42FD5"/>
    <w:rsid w:val="00D447CC"/>
    <w:rsid w:val="00D4626B"/>
    <w:rsid w:val="00D466EC"/>
    <w:rsid w:val="00D47CDD"/>
    <w:rsid w:val="00D50234"/>
    <w:rsid w:val="00D50663"/>
    <w:rsid w:val="00D50E31"/>
    <w:rsid w:val="00D52062"/>
    <w:rsid w:val="00D523DE"/>
    <w:rsid w:val="00D543BC"/>
    <w:rsid w:val="00D55283"/>
    <w:rsid w:val="00D558E7"/>
    <w:rsid w:val="00D56368"/>
    <w:rsid w:val="00D56C38"/>
    <w:rsid w:val="00D60398"/>
    <w:rsid w:val="00D6091F"/>
    <w:rsid w:val="00D60FAB"/>
    <w:rsid w:val="00D6132A"/>
    <w:rsid w:val="00D63559"/>
    <w:rsid w:val="00D64141"/>
    <w:rsid w:val="00D648E0"/>
    <w:rsid w:val="00D64D06"/>
    <w:rsid w:val="00D65C6A"/>
    <w:rsid w:val="00D661EF"/>
    <w:rsid w:val="00D66484"/>
    <w:rsid w:val="00D70B94"/>
    <w:rsid w:val="00D739F8"/>
    <w:rsid w:val="00D73B53"/>
    <w:rsid w:val="00D7570F"/>
    <w:rsid w:val="00D771E9"/>
    <w:rsid w:val="00D7734C"/>
    <w:rsid w:val="00D80312"/>
    <w:rsid w:val="00D84D79"/>
    <w:rsid w:val="00D84E13"/>
    <w:rsid w:val="00D85376"/>
    <w:rsid w:val="00D85A1D"/>
    <w:rsid w:val="00D860A7"/>
    <w:rsid w:val="00D91C19"/>
    <w:rsid w:val="00D92A00"/>
    <w:rsid w:val="00D9680D"/>
    <w:rsid w:val="00DA05B9"/>
    <w:rsid w:val="00DA06EA"/>
    <w:rsid w:val="00DA14F9"/>
    <w:rsid w:val="00DA3D20"/>
    <w:rsid w:val="00DA583A"/>
    <w:rsid w:val="00DA6A2C"/>
    <w:rsid w:val="00DA6BD4"/>
    <w:rsid w:val="00DA76DC"/>
    <w:rsid w:val="00DB001C"/>
    <w:rsid w:val="00DB01FA"/>
    <w:rsid w:val="00DB14E3"/>
    <w:rsid w:val="00DB1866"/>
    <w:rsid w:val="00DB229B"/>
    <w:rsid w:val="00DB34A4"/>
    <w:rsid w:val="00DB4DE2"/>
    <w:rsid w:val="00DB5397"/>
    <w:rsid w:val="00DB6089"/>
    <w:rsid w:val="00DC01D0"/>
    <w:rsid w:val="00DC111F"/>
    <w:rsid w:val="00DC24A4"/>
    <w:rsid w:val="00DC3855"/>
    <w:rsid w:val="00DC3BDD"/>
    <w:rsid w:val="00DC41A7"/>
    <w:rsid w:val="00DC422B"/>
    <w:rsid w:val="00DC4756"/>
    <w:rsid w:val="00DC52B2"/>
    <w:rsid w:val="00DC6501"/>
    <w:rsid w:val="00DC6C7E"/>
    <w:rsid w:val="00DC7064"/>
    <w:rsid w:val="00DC7B3E"/>
    <w:rsid w:val="00DD0618"/>
    <w:rsid w:val="00DD199E"/>
    <w:rsid w:val="00DD260C"/>
    <w:rsid w:val="00DD398A"/>
    <w:rsid w:val="00DD3A25"/>
    <w:rsid w:val="00DD52DD"/>
    <w:rsid w:val="00DD5670"/>
    <w:rsid w:val="00DD6702"/>
    <w:rsid w:val="00DD6988"/>
    <w:rsid w:val="00DE06AF"/>
    <w:rsid w:val="00DE1538"/>
    <w:rsid w:val="00DE21BF"/>
    <w:rsid w:val="00DE284B"/>
    <w:rsid w:val="00DE5FE2"/>
    <w:rsid w:val="00DE643A"/>
    <w:rsid w:val="00DE6897"/>
    <w:rsid w:val="00DE7807"/>
    <w:rsid w:val="00DE7B7F"/>
    <w:rsid w:val="00DE7C68"/>
    <w:rsid w:val="00DF05F9"/>
    <w:rsid w:val="00DF11BD"/>
    <w:rsid w:val="00DF11E2"/>
    <w:rsid w:val="00DF12A3"/>
    <w:rsid w:val="00DF2725"/>
    <w:rsid w:val="00DF41AE"/>
    <w:rsid w:val="00DF5E3C"/>
    <w:rsid w:val="00DF71A7"/>
    <w:rsid w:val="00DF77EC"/>
    <w:rsid w:val="00DF7C27"/>
    <w:rsid w:val="00DF7E54"/>
    <w:rsid w:val="00E002CD"/>
    <w:rsid w:val="00E01590"/>
    <w:rsid w:val="00E01ED1"/>
    <w:rsid w:val="00E0346E"/>
    <w:rsid w:val="00E0359F"/>
    <w:rsid w:val="00E043AA"/>
    <w:rsid w:val="00E043C7"/>
    <w:rsid w:val="00E05FCA"/>
    <w:rsid w:val="00E06723"/>
    <w:rsid w:val="00E102F8"/>
    <w:rsid w:val="00E10EDD"/>
    <w:rsid w:val="00E1211D"/>
    <w:rsid w:val="00E142E0"/>
    <w:rsid w:val="00E159C2"/>
    <w:rsid w:val="00E22DEA"/>
    <w:rsid w:val="00E23A3E"/>
    <w:rsid w:val="00E23B59"/>
    <w:rsid w:val="00E23DE1"/>
    <w:rsid w:val="00E2436A"/>
    <w:rsid w:val="00E246E4"/>
    <w:rsid w:val="00E25AD1"/>
    <w:rsid w:val="00E301F1"/>
    <w:rsid w:val="00E30624"/>
    <w:rsid w:val="00E31F89"/>
    <w:rsid w:val="00E32673"/>
    <w:rsid w:val="00E3273C"/>
    <w:rsid w:val="00E3284D"/>
    <w:rsid w:val="00E337A8"/>
    <w:rsid w:val="00E35211"/>
    <w:rsid w:val="00E35BEA"/>
    <w:rsid w:val="00E362A6"/>
    <w:rsid w:val="00E367E5"/>
    <w:rsid w:val="00E36B7B"/>
    <w:rsid w:val="00E411A6"/>
    <w:rsid w:val="00E42921"/>
    <w:rsid w:val="00E42AD8"/>
    <w:rsid w:val="00E4339B"/>
    <w:rsid w:val="00E436A3"/>
    <w:rsid w:val="00E438B7"/>
    <w:rsid w:val="00E43F9C"/>
    <w:rsid w:val="00E43FF5"/>
    <w:rsid w:val="00E44693"/>
    <w:rsid w:val="00E45A02"/>
    <w:rsid w:val="00E45A0D"/>
    <w:rsid w:val="00E46020"/>
    <w:rsid w:val="00E472C4"/>
    <w:rsid w:val="00E47349"/>
    <w:rsid w:val="00E47975"/>
    <w:rsid w:val="00E50BF4"/>
    <w:rsid w:val="00E50D2C"/>
    <w:rsid w:val="00E51213"/>
    <w:rsid w:val="00E5171E"/>
    <w:rsid w:val="00E51BE3"/>
    <w:rsid w:val="00E54433"/>
    <w:rsid w:val="00E54B22"/>
    <w:rsid w:val="00E5534C"/>
    <w:rsid w:val="00E55A3F"/>
    <w:rsid w:val="00E567C7"/>
    <w:rsid w:val="00E568C4"/>
    <w:rsid w:val="00E56F58"/>
    <w:rsid w:val="00E57713"/>
    <w:rsid w:val="00E579AF"/>
    <w:rsid w:val="00E603A6"/>
    <w:rsid w:val="00E60547"/>
    <w:rsid w:val="00E61D71"/>
    <w:rsid w:val="00E62892"/>
    <w:rsid w:val="00E63153"/>
    <w:rsid w:val="00E647C5"/>
    <w:rsid w:val="00E64A61"/>
    <w:rsid w:val="00E64AED"/>
    <w:rsid w:val="00E65277"/>
    <w:rsid w:val="00E6599E"/>
    <w:rsid w:val="00E73EE6"/>
    <w:rsid w:val="00E74876"/>
    <w:rsid w:val="00E74B52"/>
    <w:rsid w:val="00E75132"/>
    <w:rsid w:val="00E763E2"/>
    <w:rsid w:val="00E7692F"/>
    <w:rsid w:val="00E77820"/>
    <w:rsid w:val="00E80A5D"/>
    <w:rsid w:val="00E8284F"/>
    <w:rsid w:val="00E828F8"/>
    <w:rsid w:val="00E83A1C"/>
    <w:rsid w:val="00E85CCC"/>
    <w:rsid w:val="00E85E66"/>
    <w:rsid w:val="00E85FA0"/>
    <w:rsid w:val="00E863CB"/>
    <w:rsid w:val="00E86931"/>
    <w:rsid w:val="00E8722D"/>
    <w:rsid w:val="00E8750C"/>
    <w:rsid w:val="00E87791"/>
    <w:rsid w:val="00E921E7"/>
    <w:rsid w:val="00E93DD9"/>
    <w:rsid w:val="00E94BBB"/>
    <w:rsid w:val="00E95CC8"/>
    <w:rsid w:val="00E96B40"/>
    <w:rsid w:val="00E96D61"/>
    <w:rsid w:val="00E97811"/>
    <w:rsid w:val="00EA01F4"/>
    <w:rsid w:val="00EA0202"/>
    <w:rsid w:val="00EA03B7"/>
    <w:rsid w:val="00EA0DC8"/>
    <w:rsid w:val="00EA1751"/>
    <w:rsid w:val="00EA2406"/>
    <w:rsid w:val="00EA32A7"/>
    <w:rsid w:val="00EA3AFC"/>
    <w:rsid w:val="00EA3F6A"/>
    <w:rsid w:val="00EA43D5"/>
    <w:rsid w:val="00EA460F"/>
    <w:rsid w:val="00EA5E08"/>
    <w:rsid w:val="00EA5E53"/>
    <w:rsid w:val="00EB067A"/>
    <w:rsid w:val="00EB276B"/>
    <w:rsid w:val="00EB2DDD"/>
    <w:rsid w:val="00EB40B5"/>
    <w:rsid w:val="00EB5BB2"/>
    <w:rsid w:val="00EB5D5D"/>
    <w:rsid w:val="00EB5FD4"/>
    <w:rsid w:val="00EB6E12"/>
    <w:rsid w:val="00EC0067"/>
    <w:rsid w:val="00EC0F85"/>
    <w:rsid w:val="00EC1D0A"/>
    <w:rsid w:val="00EC2F94"/>
    <w:rsid w:val="00EC38A8"/>
    <w:rsid w:val="00EC39B1"/>
    <w:rsid w:val="00EC3B20"/>
    <w:rsid w:val="00EC3C1D"/>
    <w:rsid w:val="00EC5254"/>
    <w:rsid w:val="00EC6AFA"/>
    <w:rsid w:val="00EC7270"/>
    <w:rsid w:val="00ED124D"/>
    <w:rsid w:val="00ED181C"/>
    <w:rsid w:val="00ED293D"/>
    <w:rsid w:val="00ED36DF"/>
    <w:rsid w:val="00ED428D"/>
    <w:rsid w:val="00ED4F97"/>
    <w:rsid w:val="00ED7513"/>
    <w:rsid w:val="00ED793F"/>
    <w:rsid w:val="00ED7D78"/>
    <w:rsid w:val="00ED7E20"/>
    <w:rsid w:val="00EE135A"/>
    <w:rsid w:val="00EE1D9F"/>
    <w:rsid w:val="00EE2435"/>
    <w:rsid w:val="00EE2A3F"/>
    <w:rsid w:val="00EE2B78"/>
    <w:rsid w:val="00EE2CF8"/>
    <w:rsid w:val="00EE4224"/>
    <w:rsid w:val="00EE4ED7"/>
    <w:rsid w:val="00EE53D1"/>
    <w:rsid w:val="00EE5616"/>
    <w:rsid w:val="00EE6566"/>
    <w:rsid w:val="00EE67CC"/>
    <w:rsid w:val="00EE718C"/>
    <w:rsid w:val="00EE7708"/>
    <w:rsid w:val="00EE7733"/>
    <w:rsid w:val="00EE7CCE"/>
    <w:rsid w:val="00EF018C"/>
    <w:rsid w:val="00EF0A93"/>
    <w:rsid w:val="00EF0C39"/>
    <w:rsid w:val="00EF0EBF"/>
    <w:rsid w:val="00EF1036"/>
    <w:rsid w:val="00EF106B"/>
    <w:rsid w:val="00EF1CA1"/>
    <w:rsid w:val="00EF2C44"/>
    <w:rsid w:val="00EF2F89"/>
    <w:rsid w:val="00EF37A6"/>
    <w:rsid w:val="00EF472F"/>
    <w:rsid w:val="00EF491B"/>
    <w:rsid w:val="00EF5E72"/>
    <w:rsid w:val="00EF7236"/>
    <w:rsid w:val="00EF7818"/>
    <w:rsid w:val="00F00242"/>
    <w:rsid w:val="00F003DC"/>
    <w:rsid w:val="00F02CD6"/>
    <w:rsid w:val="00F031A5"/>
    <w:rsid w:val="00F03448"/>
    <w:rsid w:val="00F03C3B"/>
    <w:rsid w:val="00F04ED1"/>
    <w:rsid w:val="00F05793"/>
    <w:rsid w:val="00F059CC"/>
    <w:rsid w:val="00F06265"/>
    <w:rsid w:val="00F07472"/>
    <w:rsid w:val="00F07AAD"/>
    <w:rsid w:val="00F07DA8"/>
    <w:rsid w:val="00F1071B"/>
    <w:rsid w:val="00F10DEB"/>
    <w:rsid w:val="00F1205E"/>
    <w:rsid w:val="00F12576"/>
    <w:rsid w:val="00F12C04"/>
    <w:rsid w:val="00F13124"/>
    <w:rsid w:val="00F1355A"/>
    <w:rsid w:val="00F14FA5"/>
    <w:rsid w:val="00F15368"/>
    <w:rsid w:val="00F154B8"/>
    <w:rsid w:val="00F155BB"/>
    <w:rsid w:val="00F2285D"/>
    <w:rsid w:val="00F23991"/>
    <w:rsid w:val="00F2421A"/>
    <w:rsid w:val="00F25FA6"/>
    <w:rsid w:val="00F30F13"/>
    <w:rsid w:val="00F31458"/>
    <w:rsid w:val="00F31595"/>
    <w:rsid w:val="00F31F76"/>
    <w:rsid w:val="00F33C15"/>
    <w:rsid w:val="00F345E9"/>
    <w:rsid w:val="00F34B38"/>
    <w:rsid w:val="00F3547C"/>
    <w:rsid w:val="00F360E3"/>
    <w:rsid w:val="00F369AA"/>
    <w:rsid w:val="00F4065C"/>
    <w:rsid w:val="00F41261"/>
    <w:rsid w:val="00F42631"/>
    <w:rsid w:val="00F43B80"/>
    <w:rsid w:val="00F43CA9"/>
    <w:rsid w:val="00F45237"/>
    <w:rsid w:val="00F45A41"/>
    <w:rsid w:val="00F45A62"/>
    <w:rsid w:val="00F469B6"/>
    <w:rsid w:val="00F47A64"/>
    <w:rsid w:val="00F501E6"/>
    <w:rsid w:val="00F50656"/>
    <w:rsid w:val="00F50ACE"/>
    <w:rsid w:val="00F51F60"/>
    <w:rsid w:val="00F54DFB"/>
    <w:rsid w:val="00F55223"/>
    <w:rsid w:val="00F55564"/>
    <w:rsid w:val="00F557E5"/>
    <w:rsid w:val="00F56AB6"/>
    <w:rsid w:val="00F57B86"/>
    <w:rsid w:val="00F600B7"/>
    <w:rsid w:val="00F608EB"/>
    <w:rsid w:val="00F60BFF"/>
    <w:rsid w:val="00F61384"/>
    <w:rsid w:val="00F6147B"/>
    <w:rsid w:val="00F615CC"/>
    <w:rsid w:val="00F61955"/>
    <w:rsid w:val="00F61EBE"/>
    <w:rsid w:val="00F62A4E"/>
    <w:rsid w:val="00F632A0"/>
    <w:rsid w:val="00F6451B"/>
    <w:rsid w:val="00F649F3"/>
    <w:rsid w:val="00F66D72"/>
    <w:rsid w:val="00F67352"/>
    <w:rsid w:val="00F6784B"/>
    <w:rsid w:val="00F678AB"/>
    <w:rsid w:val="00F67C3C"/>
    <w:rsid w:val="00F70F78"/>
    <w:rsid w:val="00F722A7"/>
    <w:rsid w:val="00F734FD"/>
    <w:rsid w:val="00F75490"/>
    <w:rsid w:val="00F75DE7"/>
    <w:rsid w:val="00F76A0F"/>
    <w:rsid w:val="00F776EE"/>
    <w:rsid w:val="00F8160D"/>
    <w:rsid w:val="00F82388"/>
    <w:rsid w:val="00F85A62"/>
    <w:rsid w:val="00F8642D"/>
    <w:rsid w:val="00F86E46"/>
    <w:rsid w:val="00F871D2"/>
    <w:rsid w:val="00F900EA"/>
    <w:rsid w:val="00F90D1A"/>
    <w:rsid w:val="00F91287"/>
    <w:rsid w:val="00F92274"/>
    <w:rsid w:val="00F9387F"/>
    <w:rsid w:val="00F9690A"/>
    <w:rsid w:val="00F972AF"/>
    <w:rsid w:val="00F97C25"/>
    <w:rsid w:val="00FA04FA"/>
    <w:rsid w:val="00FA0ED8"/>
    <w:rsid w:val="00FA2381"/>
    <w:rsid w:val="00FA2DA4"/>
    <w:rsid w:val="00FA2ECE"/>
    <w:rsid w:val="00FA34C8"/>
    <w:rsid w:val="00FA419A"/>
    <w:rsid w:val="00FA5768"/>
    <w:rsid w:val="00FA587A"/>
    <w:rsid w:val="00FA5A08"/>
    <w:rsid w:val="00FB003D"/>
    <w:rsid w:val="00FB0202"/>
    <w:rsid w:val="00FB037C"/>
    <w:rsid w:val="00FB089B"/>
    <w:rsid w:val="00FB0AD4"/>
    <w:rsid w:val="00FB0D5F"/>
    <w:rsid w:val="00FB11CB"/>
    <w:rsid w:val="00FB1E70"/>
    <w:rsid w:val="00FB368C"/>
    <w:rsid w:val="00FB37A3"/>
    <w:rsid w:val="00FB38C7"/>
    <w:rsid w:val="00FB4579"/>
    <w:rsid w:val="00FB58B4"/>
    <w:rsid w:val="00FB5CF2"/>
    <w:rsid w:val="00FB5F47"/>
    <w:rsid w:val="00FB6E0A"/>
    <w:rsid w:val="00FB7B4C"/>
    <w:rsid w:val="00FC0812"/>
    <w:rsid w:val="00FC1035"/>
    <w:rsid w:val="00FC119B"/>
    <w:rsid w:val="00FC2828"/>
    <w:rsid w:val="00FC3F5D"/>
    <w:rsid w:val="00FC436D"/>
    <w:rsid w:val="00FC4543"/>
    <w:rsid w:val="00FC483D"/>
    <w:rsid w:val="00FC55D6"/>
    <w:rsid w:val="00FC7AD6"/>
    <w:rsid w:val="00FD01BF"/>
    <w:rsid w:val="00FD0461"/>
    <w:rsid w:val="00FD0A0A"/>
    <w:rsid w:val="00FD0D7C"/>
    <w:rsid w:val="00FD18FA"/>
    <w:rsid w:val="00FD1C8D"/>
    <w:rsid w:val="00FD1D45"/>
    <w:rsid w:val="00FD1EB0"/>
    <w:rsid w:val="00FD316E"/>
    <w:rsid w:val="00FD3643"/>
    <w:rsid w:val="00FD4D5D"/>
    <w:rsid w:val="00FD6D4D"/>
    <w:rsid w:val="00FE14B5"/>
    <w:rsid w:val="00FE16CC"/>
    <w:rsid w:val="00FE18FF"/>
    <w:rsid w:val="00FE23F3"/>
    <w:rsid w:val="00FE2774"/>
    <w:rsid w:val="00FE31AF"/>
    <w:rsid w:val="00FE37E5"/>
    <w:rsid w:val="00FE4F71"/>
    <w:rsid w:val="00FE57B8"/>
    <w:rsid w:val="00FE5E6D"/>
    <w:rsid w:val="00FE6035"/>
    <w:rsid w:val="00FF2861"/>
    <w:rsid w:val="00FF749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2F77C9"/>
  <w15:docId w15:val="{308195AB-C960-492A-BCAA-CC495B208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HAnsi" w:hAnsi="Calibr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7">
    <w:lsdException w:name="Normal"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30" w:qFormat="1"/>
    <w:lsdException w:name="Intense Quote" w:uiPriority="3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2" w:qFormat="1"/>
    <w:lsdException w:name="Subtle Reference" w:uiPriority="32" w:qFormat="1"/>
    <w:lsdException w:name="Intense Reference" w:uiPriority="33"/>
    <w:lsdException w:name="Book Title" w:uiPriority="34"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99"/>
    <w:qFormat/>
    <w:rsid w:val="00141867"/>
    <w:pPr>
      <w:spacing w:after="0" w:line="264" w:lineRule="atLeast"/>
    </w:pPr>
  </w:style>
  <w:style w:type="paragraph" w:styleId="Titre1">
    <w:name w:val="heading 1"/>
    <w:aliases w:val="Titre 11,t1.T1.Titre 1,t1,Titre1,Arial 14 Fett,Arial 14 Fett1,Arial 14 Fett2,1titre,1titre1,1titre2,1titre3,1titre4,1titre5,1titre6,t1.T1,1titre7,1titre11,1titre21,1titre31,1titre41,1titre51,1titre61,Activité,Titre 12,t1.T1.Titre 11,t11,18 Gras"/>
    <w:next w:val="O-NormalOSIATIS"/>
    <w:link w:val="Titre1Car"/>
    <w:qFormat/>
    <w:rsid w:val="00BE5CD8"/>
    <w:pPr>
      <w:keepNext/>
      <w:keepLines/>
      <w:pageBreakBefore/>
      <w:numPr>
        <w:numId w:val="28"/>
      </w:numPr>
      <w:spacing w:before="120" w:line="336" w:lineRule="atLeast"/>
      <w:outlineLvl w:val="0"/>
    </w:pPr>
    <w:rPr>
      <w:rFonts w:eastAsiaTheme="majorEastAsia" w:cstheme="majorBidi"/>
      <w:bCs/>
      <w:caps/>
      <w:color w:val="000000" w:themeColor="text1"/>
      <w:sz w:val="32"/>
      <w:szCs w:val="26"/>
    </w:rPr>
  </w:style>
  <w:style w:type="paragraph" w:styleId="Titre2">
    <w:name w:val="heading 2"/>
    <w:aliases w:val="Titre 21,t2.T2,l2,I2,Titre Parag,h2,H2,VRTS Heading 1,h 3,Numbered - 2,Sub-section Title,Sub-section,headline,- Para,Chapitre 1.,heading 2,niveau 2,Chapitre (niveau 1),Chapitre (niveau 2),Arial 12 Fett Kursiv,Premier sous-titre,ATEMPO T2,2,21,t2"/>
    <w:next w:val="O-NormalOSIATIS"/>
    <w:link w:val="Titre2Car"/>
    <w:qFormat/>
    <w:rsid w:val="00BE5CD8"/>
    <w:pPr>
      <w:keepNext/>
      <w:keepLines/>
      <w:numPr>
        <w:ilvl w:val="1"/>
        <w:numId w:val="28"/>
      </w:numPr>
      <w:spacing w:before="240" w:after="120" w:line="288" w:lineRule="atLeast"/>
      <w:outlineLvl w:val="1"/>
    </w:pPr>
    <w:rPr>
      <w:rFonts w:eastAsiaTheme="majorEastAsia" w:cstheme="majorBidi"/>
      <w:bCs/>
      <w:sz w:val="26"/>
      <w:szCs w:val="26"/>
    </w:rPr>
  </w:style>
  <w:style w:type="paragraph" w:styleId="Titre3">
    <w:name w:val="heading 3"/>
    <w:aliases w:val="Titre 31,t3.T3,l3,CT,3 + 10 pt,Bold,Centered,After:  6 pt + 10 pt,...,h3,3,Numbered - 3,HeadC,Sub-sub section Title,T3,Headline3,Deuxième sous-titre,Titre 3b,3rd level,Org Heading 1,t3,t31,level3,SubSubSection,TITRE 3,heading 3,SubSect,paragra,H"/>
    <w:basedOn w:val="Titre2"/>
    <w:next w:val="O-NormalOSIATIS"/>
    <w:link w:val="Titre3Car"/>
    <w:qFormat/>
    <w:rsid w:val="00BE5CD8"/>
    <w:pPr>
      <w:numPr>
        <w:ilvl w:val="2"/>
      </w:numPr>
      <w:outlineLvl w:val="2"/>
    </w:pPr>
  </w:style>
  <w:style w:type="paragraph" w:styleId="Titre4">
    <w:name w:val="heading 4"/>
    <w:aliases w:val="Titre 4 - LEXSI,Titre 4 - DCI,Puces 1,4th level,H4,4,41,42,43,44,45,411,421,431,46,412,422,432,47,413,423,433,441,451,4111,4211,4311,461,4121,4221,4321,48,414,424,434,442,452,4112,4212,4312,462,4122,4222,4322,49,415,425,435,443,453,4113,4213,l4"/>
    <w:basedOn w:val="Titre3"/>
    <w:next w:val="O-NormalOSIATIS"/>
    <w:link w:val="Titre4Car"/>
    <w:qFormat/>
    <w:rsid w:val="00BE5CD8"/>
    <w:pPr>
      <w:numPr>
        <w:ilvl w:val="3"/>
      </w:numPr>
      <w:outlineLvl w:val="3"/>
    </w:pPr>
  </w:style>
  <w:style w:type="paragraph" w:styleId="Titre5">
    <w:name w:val="heading 5"/>
    <w:aliases w:val="Second Level Subtopic,h5,Level 5 Topic Heading,H5,H51,H52,H511,Heading 5,Roman list,Contrat 5,Heading5_Titre5,Titre 1.1111,Titre niveau 5,T5,Titre5,heading 5,Edf Titre 5,Second Subheading,(Shift Ctrl 5),Bloc,Bloc1,Bloc2,Bloc3,Bloc4,Tempo Heading"/>
    <w:basedOn w:val="Titre4"/>
    <w:next w:val="O-NormalOSIATIS"/>
    <w:link w:val="Titre5Car"/>
    <w:qFormat/>
    <w:rsid w:val="00BE5CD8"/>
    <w:pPr>
      <w:numPr>
        <w:ilvl w:val="4"/>
      </w:numPr>
      <w:outlineLvl w:val="4"/>
    </w:pPr>
  </w:style>
  <w:style w:type="paragraph" w:styleId="Titre6">
    <w:name w:val="heading 6"/>
    <w:aliases w:val="Annexe1,H6,Bullet list,h6,h61,(Shift Ctrl 6)"/>
    <w:next w:val="O-NormalOSIATIS"/>
    <w:link w:val="Titre6Car"/>
    <w:qFormat/>
    <w:rsid w:val="00BE5CD8"/>
    <w:pPr>
      <w:keepNext/>
      <w:keepLines/>
      <w:spacing w:before="60" w:after="0" w:line="264" w:lineRule="atLeast"/>
      <w:outlineLvl w:val="5"/>
    </w:pPr>
    <w:rPr>
      <w:rFonts w:asciiTheme="majorHAnsi" w:eastAsiaTheme="majorEastAsia" w:hAnsiTheme="majorHAnsi" w:cstheme="majorBidi"/>
      <w:iCs/>
      <w:color w:val="000000" w:themeColor="text1"/>
    </w:rPr>
  </w:style>
  <w:style w:type="paragraph" w:styleId="Titre7">
    <w:name w:val="heading 7"/>
    <w:aliases w:val="Annexe2,letter list,h7,T7,H7,(Shift Ctrl 7)"/>
    <w:next w:val="O-NormalOSIATIS"/>
    <w:link w:val="Titre7Car"/>
    <w:qFormat/>
    <w:rsid w:val="00BE5CD8"/>
    <w:pPr>
      <w:keepNext/>
      <w:keepLines/>
      <w:spacing w:before="60" w:after="0" w:line="264" w:lineRule="atLeast"/>
      <w:outlineLvl w:val="6"/>
    </w:pPr>
    <w:rPr>
      <w:rFonts w:asciiTheme="majorHAnsi" w:eastAsiaTheme="majorEastAsia" w:hAnsiTheme="majorHAnsi" w:cstheme="majorBidi"/>
      <w:iCs/>
      <w:color w:val="000000" w:themeColor="text1"/>
    </w:rPr>
  </w:style>
  <w:style w:type="paragraph" w:styleId="Titre8">
    <w:name w:val="heading 8"/>
    <w:aliases w:val="Annexe3,action, action,h8,T8"/>
    <w:next w:val="O-NormalOSIATIS"/>
    <w:link w:val="Titre8Car"/>
    <w:qFormat/>
    <w:rsid w:val="00BE5CD8"/>
    <w:pPr>
      <w:keepNext/>
      <w:keepLines/>
      <w:spacing w:before="60" w:after="0" w:line="264" w:lineRule="atLeast"/>
      <w:outlineLvl w:val="7"/>
    </w:pPr>
    <w:rPr>
      <w:rFonts w:asciiTheme="majorHAnsi" w:eastAsiaTheme="majorEastAsia" w:hAnsiTheme="majorHAnsi" w:cstheme="majorBidi"/>
      <w:color w:val="000000" w:themeColor="text1"/>
      <w:szCs w:val="20"/>
    </w:rPr>
  </w:style>
  <w:style w:type="paragraph" w:styleId="Titre9">
    <w:name w:val="heading 9"/>
    <w:aliases w:val="Annexe4,progress, progress,h9,App Heading,Titre 10"/>
    <w:next w:val="O-NormalOSIATIS"/>
    <w:link w:val="Titre9Car"/>
    <w:qFormat/>
    <w:rsid w:val="00BE5CD8"/>
    <w:pPr>
      <w:keepNext/>
      <w:keepLines/>
      <w:spacing w:before="60" w:after="0" w:line="264" w:lineRule="atLeast"/>
      <w:outlineLvl w:val="8"/>
    </w:pPr>
    <w:rPr>
      <w:rFonts w:asciiTheme="majorHAnsi" w:eastAsiaTheme="majorEastAsia" w:hAnsiTheme="majorHAnsi" w:cstheme="majorBidi"/>
      <w:iCs/>
      <w:color w:val="000000" w:themeColor="text1"/>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aliases w:val="En-tête-1,En-tête-2,E.e,En-tête SQ,En-tête1,normal3,he,he1,he2,he3,he4,he5,he6,he7,he8,he9,he10,he11,he12,he13,he14,he15,he21,he31,he41,he51,he61,he71,he81,he91,he16,he22,he32,he42,he52,he62,he72,he82,he92,he17,he23,he33,he43,he53,he63,he73,he83"/>
    <w:basedOn w:val="Normal"/>
    <w:link w:val="En-tteCar"/>
    <w:uiPriority w:val="99"/>
    <w:unhideWhenUsed/>
    <w:rsid w:val="00BE5CD8"/>
    <w:pPr>
      <w:tabs>
        <w:tab w:val="center" w:pos="4536"/>
        <w:tab w:val="right" w:pos="9072"/>
      </w:tabs>
      <w:spacing w:line="240" w:lineRule="auto"/>
    </w:pPr>
  </w:style>
  <w:style w:type="character" w:customStyle="1" w:styleId="En-tteCar">
    <w:name w:val="En-tête Car"/>
    <w:aliases w:val="En-tête-1 Car,En-tête-2 Car,E.e Car,En-tête SQ Car,En-tête1 Car,normal3 Car,he Car,he1 Car,he2 Car,he3 Car,he4 Car,he5 Car,he6 Car,he7 Car,he8 Car,he9 Car,he10 Car,he11 Car,he12 Car,he13 Car,he14 Car,he15 Car,he21 Car,he31 Car,he41 Car"/>
    <w:basedOn w:val="Policepardfaut"/>
    <w:link w:val="En-tte"/>
    <w:uiPriority w:val="99"/>
    <w:rsid w:val="00BE5CD8"/>
  </w:style>
  <w:style w:type="paragraph" w:styleId="Pieddepage">
    <w:name w:val="footer"/>
    <w:link w:val="PieddepageCar"/>
    <w:uiPriority w:val="99"/>
    <w:rsid w:val="00BE5CD8"/>
    <w:pPr>
      <w:spacing w:after="0" w:line="240" w:lineRule="exact"/>
    </w:pPr>
    <w:rPr>
      <w:sz w:val="20"/>
    </w:rPr>
  </w:style>
  <w:style w:type="character" w:customStyle="1" w:styleId="PieddepageCar">
    <w:name w:val="Pied de page Car"/>
    <w:basedOn w:val="Policepardfaut"/>
    <w:link w:val="Pieddepage"/>
    <w:uiPriority w:val="99"/>
    <w:rsid w:val="00BE5CD8"/>
    <w:rPr>
      <w:sz w:val="20"/>
    </w:rPr>
  </w:style>
  <w:style w:type="paragraph" w:customStyle="1" w:styleId="Numropage">
    <w:name w:val="Numéro page"/>
    <w:basedOn w:val="Normal"/>
    <w:uiPriority w:val="99"/>
    <w:semiHidden/>
    <w:rsid w:val="00BE5CD8"/>
    <w:pPr>
      <w:spacing w:line="300" w:lineRule="exact"/>
      <w:jc w:val="right"/>
    </w:pPr>
    <w:rPr>
      <w:sz w:val="18"/>
    </w:rPr>
  </w:style>
  <w:style w:type="paragraph" w:customStyle="1" w:styleId="Titreetnompieddepage">
    <w:name w:val="Titre et nom pied de page"/>
    <w:semiHidden/>
    <w:rsid w:val="00BE5CD8"/>
    <w:pPr>
      <w:framePr w:w="9299" w:h="57" w:wrap="around" w:vAnchor="page" w:hAnchor="page" w:x="1192" w:y="14800"/>
      <w:pBdr>
        <w:top w:val="single" w:sz="8" w:space="7" w:color="C3004B" w:themeColor="accent6"/>
      </w:pBdr>
      <w:spacing w:after="0" w:line="240" w:lineRule="atLeast"/>
    </w:pPr>
    <w:rPr>
      <w:b/>
      <w:color w:val="000000" w:themeColor="text1"/>
      <w:sz w:val="24"/>
      <w:szCs w:val="16"/>
    </w:rPr>
  </w:style>
  <w:style w:type="paragraph" w:customStyle="1" w:styleId="Sous-titrepieddepage">
    <w:name w:val="Sous-titre pied de page"/>
    <w:semiHidden/>
    <w:rsid w:val="00BE5CD8"/>
    <w:pPr>
      <w:framePr w:w="9299" w:h="57" w:wrap="around" w:vAnchor="page" w:hAnchor="page" w:x="1192" w:y="14800"/>
      <w:spacing w:after="0" w:line="192" w:lineRule="atLeast"/>
    </w:pPr>
    <w:rPr>
      <w:caps/>
      <w:noProof/>
      <w:color w:val="FF671F" w:themeColor="accent5"/>
      <w:sz w:val="16"/>
      <w:szCs w:val="16"/>
    </w:rPr>
  </w:style>
  <w:style w:type="paragraph" w:customStyle="1" w:styleId="Refversionetdatepieddepage">
    <w:name w:val="Ref version et date pied de page"/>
    <w:semiHidden/>
    <w:rsid w:val="00BE5CD8"/>
    <w:pPr>
      <w:framePr w:w="9299" w:h="57" w:wrap="around" w:vAnchor="page" w:hAnchor="page" w:x="1192" w:y="14800"/>
      <w:autoSpaceDE w:val="0"/>
      <w:autoSpaceDN w:val="0"/>
      <w:adjustRightInd w:val="0"/>
      <w:spacing w:after="0" w:line="180" w:lineRule="atLeast"/>
    </w:pPr>
    <w:rPr>
      <w:color w:val="FF671F" w:themeColor="accent5"/>
      <w:sz w:val="16"/>
      <w:szCs w:val="16"/>
    </w:rPr>
  </w:style>
  <w:style w:type="paragraph" w:customStyle="1" w:styleId="O-NormalOSIATIS">
    <w:name w:val="O-Normal OSIATIS"/>
    <w:basedOn w:val="Normal"/>
    <w:link w:val="O-NormalOSIATISCar"/>
    <w:qFormat/>
    <w:rsid w:val="00BE5CD8"/>
    <w:pPr>
      <w:spacing w:after="120" w:line="240" w:lineRule="auto"/>
    </w:pPr>
    <w:rPr>
      <w:color w:val="737373" w:themeColor="background2"/>
      <w:lang w:eastAsia="fr-FR"/>
    </w:rPr>
  </w:style>
  <w:style w:type="paragraph" w:customStyle="1" w:styleId="Pagepieddepage">
    <w:name w:val="Page pied de page"/>
    <w:basedOn w:val="Numropage"/>
    <w:semiHidden/>
    <w:rsid w:val="00BE5CD8"/>
    <w:pPr>
      <w:framePr w:w="9299" w:h="57" w:wrap="around" w:vAnchor="page" w:hAnchor="page" w:x="1192" w:y="14800"/>
      <w:spacing w:line="180" w:lineRule="exact"/>
      <w:jc w:val="left"/>
    </w:pPr>
    <w:rPr>
      <w:b/>
      <w:color w:val="FF671F" w:themeColor="accent5"/>
      <w:sz w:val="16"/>
      <w:szCs w:val="16"/>
    </w:rPr>
  </w:style>
  <w:style w:type="character" w:customStyle="1" w:styleId="O-NormalOSIATISCar">
    <w:name w:val="O-Normal OSIATIS Car"/>
    <w:link w:val="O-NormalOSIATIS"/>
    <w:rsid w:val="00BE5CD8"/>
    <w:rPr>
      <w:color w:val="737373" w:themeColor="background2"/>
      <w:lang w:eastAsia="fr-FR"/>
    </w:rPr>
  </w:style>
  <w:style w:type="character" w:styleId="Appelnotedebasdep">
    <w:name w:val="footnote reference"/>
    <w:basedOn w:val="Policepardfaut"/>
    <w:uiPriority w:val="99"/>
    <w:rsid w:val="00BE5CD8"/>
    <w:rPr>
      <w:vertAlign w:val="superscript"/>
    </w:rPr>
  </w:style>
  <w:style w:type="paragraph" w:styleId="Corpsdetexte">
    <w:name w:val="Body Text"/>
    <w:basedOn w:val="Normal"/>
    <w:link w:val="CorpsdetexteCar"/>
    <w:uiPriority w:val="99"/>
    <w:rsid w:val="00BE5CD8"/>
    <w:pPr>
      <w:spacing w:after="120"/>
    </w:pPr>
  </w:style>
  <w:style w:type="character" w:customStyle="1" w:styleId="CorpsdetexteCar">
    <w:name w:val="Corps de texte Car"/>
    <w:basedOn w:val="Policepardfaut"/>
    <w:link w:val="Corpsdetexte"/>
    <w:uiPriority w:val="99"/>
    <w:rsid w:val="00BE5CD8"/>
  </w:style>
  <w:style w:type="paragraph" w:customStyle="1" w:styleId="Fleches">
    <w:name w:val="Fleches"/>
    <w:semiHidden/>
    <w:qFormat/>
    <w:rsid w:val="00BE5CD8"/>
    <w:pPr>
      <w:tabs>
        <w:tab w:val="left" w:pos="1134"/>
        <w:tab w:val="left" w:pos="2268"/>
        <w:tab w:val="left" w:pos="3402"/>
        <w:tab w:val="left" w:pos="4536"/>
        <w:tab w:val="left" w:pos="5670"/>
        <w:tab w:val="left" w:pos="6804"/>
        <w:tab w:val="left" w:pos="7938"/>
      </w:tabs>
      <w:autoSpaceDE w:val="0"/>
      <w:autoSpaceDN w:val="0"/>
      <w:adjustRightInd w:val="0"/>
      <w:spacing w:after="0" w:line="264" w:lineRule="atLeast"/>
    </w:pPr>
    <w:rPr>
      <w:rFonts w:cs="Calibri"/>
      <w:b/>
      <w:sz w:val="48"/>
      <w:szCs w:val="48"/>
    </w:rPr>
  </w:style>
  <w:style w:type="table" w:styleId="Grilledutableau">
    <w:name w:val="Table Grid"/>
    <w:basedOn w:val="TableauNormal"/>
    <w:uiPriority w:val="99"/>
    <w:rsid w:val="00BE5C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moyenne3-Accent1">
    <w:name w:val="Medium Grid 3 Accent 1"/>
    <w:basedOn w:val="TableauNormal"/>
    <w:uiPriority w:val="69"/>
    <w:rsid w:val="00BE5CD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5F2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9CBE8"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9CBE8"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9CBE8"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9CBE8"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CE5F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CE5F3" w:themeFill="accent1" w:themeFillTint="7F"/>
      </w:tcPr>
    </w:tblStylePr>
  </w:style>
  <w:style w:type="paragraph" w:styleId="Lgende">
    <w:name w:val="caption"/>
    <w:basedOn w:val="Normal"/>
    <w:next w:val="Normal"/>
    <w:link w:val="LgendeCar"/>
    <w:uiPriority w:val="99"/>
    <w:qFormat/>
    <w:rsid w:val="00BE5CD8"/>
    <w:pPr>
      <w:spacing w:line="200" w:lineRule="atLeast"/>
    </w:pPr>
    <w:rPr>
      <w:b/>
      <w:bCs/>
      <w:color w:val="000000" w:themeColor="text1"/>
      <w:sz w:val="16"/>
      <w:szCs w:val="18"/>
    </w:rPr>
  </w:style>
  <w:style w:type="character" w:styleId="Lienhypertexte">
    <w:name w:val="Hyperlink"/>
    <w:basedOn w:val="Policepardfaut"/>
    <w:uiPriority w:val="99"/>
    <w:rsid w:val="0017765B"/>
    <w:rPr>
      <w:rFonts w:asciiTheme="minorHAnsi" w:hAnsiTheme="minorHAnsi"/>
      <w:dstrike w:val="0"/>
      <w:color w:val="240058" w:themeColor="text2"/>
      <w:sz w:val="22"/>
      <w:u w:val="none"/>
      <w:vertAlign w:val="baseline"/>
    </w:rPr>
  </w:style>
  <w:style w:type="character" w:styleId="Lienhypertextesuivivisit">
    <w:name w:val="FollowedHyperlink"/>
    <w:basedOn w:val="Policepardfaut"/>
    <w:uiPriority w:val="99"/>
    <w:rsid w:val="0017765B"/>
    <w:rPr>
      <w:rFonts w:asciiTheme="minorHAnsi" w:hAnsiTheme="minorHAnsi"/>
      <w:dstrike w:val="0"/>
      <w:color w:val="C3004B" w:themeColor="accent6"/>
      <w:sz w:val="22"/>
      <w:u w:val="none"/>
      <w:vertAlign w:val="baseline"/>
    </w:rPr>
  </w:style>
  <w:style w:type="table" w:styleId="Listeclaire-Accent2">
    <w:name w:val="Light List Accent 2"/>
    <w:basedOn w:val="TableauNormal"/>
    <w:uiPriority w:val="61"/>
    <w:rsid w:val="00BE5CD8"/>
    <w:pPr>
      <w:spacing w:after="0" w:line="240" w:lineRule="auto"/>
      <w:jc w:val="center"/>
    </w:pPr>
    <w:tblPr>
      <w:tblStyleRowBandSize w:val="1"/>
      <w:tblStyleColBandSize w:val="1"/>
    </w:tblPr>
    <w:tcPr>
      <w:shd w:val="clear" w:color="auto" w:fill="auto"/>
      <w:vAlign w:val="center"/>
    </w:tcPr>
    <w:tblStylePr w:type="firstRow">
      <w:pPr>
        <w:wordWrap/>
        <w:spacing w:line="264" w:lineRule="atLeast"/>
        <w:contextualSpacing w:val="0"/>
        <w:mirrorIndents w:val="0"/>
      </w:pPr>
      <w:rPr>
        <w:rFonts w:asciiTheme="minorHAnsi" w:hAnsiTheme="minorHAnsi"/>
        <w:b w:val="0"/>
        <w:bCs/>
        <w:i w:val="0"/>
        <w:caps w:val="0"/>
        <w:smallCaps w:val="0"/>
        <w:strike w:val="0"/>
        <w:dstrike w:val="0"/>
        <w:vanish w:val="0"/>
        <w:color w:val="auto"/>
        <w:sz w:val="22"/>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insideH w:val="single" w:sz="36" w:space="0" w:color="FFFFFF" w:themeColor="background1"/>
          <w:insideV w:val="single" w:sz="36" w:space="0" w:color="FFFFFF" w:themeColor="background1"/>
        </w:tcBorders>
        <w:shd w:val="clear" w:color="auto" w:fill="005541" w:themeFill="accent2"/>
      </w:tcPr>
    </w:tblStylePr>
    <w:tblStylePr w:type="lastRow">
      <w:pPr>
        <w:wordWrap/>
        <w:spacing w:line="264" w:lineRule="atLeast"/>
        <w:contextualSpacing w:val="0"/>
        <w:mirrorIndents w:val="0"/>
      </w:pPr>
      <w:rPr>
        <w:rFonts w:asciiTheme="minorHAnsi" w:hAnsiTheme="minorHAnsi"/>
        <w:b w:val="0"/>
        <w:bCs/>
        <w:i w:val="0"/>
        <w:caps w:val="0"/>
        <w:smallCaps w:val="0"/>
        <w:strike w:val="0"/>
        <w:dstrike w:val="0"/>
        <w:vanish w:val="0"/>
        <w:color w:val="auto"/>
        <w:sz w:val="22"/>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insideH w:val="single" w:sz="36" w:space="0" w:color="FFFFFF" w:themeColor="background1"/>
          <w:insideV w:val="single" w:sz="36" w:space="0" w:color="FFFFFF" w:themeColor="background1"/>
        </w:tcBorders>
        <w:shd w:val="clear" w:color="auto" w:fill="auto"/>
      </w:tcPr>
    </w:tblStylePr>
    <w:tblStylePr w:type="firstCol">
      <w:pPr>
        <w:wordWrap/>
        <w:spacing w:line="264" w:lineRule="atLeast"/>
        <w:contextualSpacing w:val="0"/>
        <w:mirrorIndents w:val="0"/>
      </w:pPr>
      <w:rPr>
        <w:rFonts w:asciiTheme="minorHAnsi" w:hAnsiTheme="minorHAnsi"/>
        <w:b w:val="0"/>
        <w:bCs/>
        <w:i w:val="0"/>
        <w:caps w:val="0"/>
        <w:smallCaps w:val="0"/>
        <w:strike w:val="0"/>
        <w:dstrike w:val="0"/>
        <w:vanish w:val="0"/>
        <w:color w:val="auto"/>
        <w:sz w:val="22"/>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insideH w:val="single" w:sz="36" w:space="0" w:color="FFFFFF" w:themeColor="background1"/>
          <w:insideV w:val="single" w:sz="36" w:space="0" w:color="FFFFFF" w:themeColor="background1"/>
        </w:tcBorders>
        <w:shd w:val="clear" w:color="auto" w:fill="auto"/>
      </w:tcPr>
    </w:tblStylePr>
    <w:tblStylePr w:type="lastCol">
      <w:pPr>
        <w:wordWrap/>
        <w:spacing w:line="264" w:lineRule="atLeast"/>
        <w:contextualSpacing w:val="0"/>
        <w:mirrorIndents w:val="0"/>
      </w:pPr>
      <w:rPr>
        <w:rFonts w:asciiTheme="minorHAnsi" w:hAnsiTheme="minorHAnsi"/>
        <w:b w:val="0"/>
        <w:bCs/>
        <w:i w:val="0"/>
        <w:caps w:val="0"/>
        <w:smallCaps w:val="0"/>
        <w:strike w:val="0"/>
        <w:dstrike w:val="0"/>
        <w:vanish w:val="0"/>
        <w:color w:val="auto"/>
        <w:sz w:val="22"/>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insideH w:val="single" w:sz="36" w:space="0" w:color="FFFFFF" w:themeColor="background1"/>
          <w:insideV w:val="single" w:sz="36" w:space="0" w:color="FFFFFF" w:themeColor="background1"/>
        </w:tcBorders>
        <w:shd w:val="clear" w:color="auto" w:fill="auto"/>
      </w:tcPr>
    </w:tblStylePr>
    <w:tblStylePr w:type="band1Vert">
      <w:pPr>
        <w:wordWrap/>
        <w:spacing w:line="264" w:lineRule="atLeast"/>
        <w:contextualSpacing w:val="0"/>
        <w:mirrorIndents w:val="0"/>
      </w:pPr>
      <w:rPr>
        <w:rFonts w:asciiTheme="minorHAnsi" w:hAnsiTheme="minorHAnsi"/>
        <w:b w:val="0"/>
        <w:i w:val="0"/>
        <w:caps w:val="0"/>
        <w:smallCaps w:val="0"/>
        <w:strike w:val="0"/>
        <w:dstrike w:val="0"/>
        <w:vanish w:val="0"/>
        <w:color w:val="auto"/>
        <w:sz w:val="22"/>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insideH w:val="single" w:sz="36" w:space="0" w:color="FFFFFF" w:themeColor="background1"/>
          <w:insideV w:val="single" w:sz="36" w:space="0" w:color="FFFFFF" w:themeColor="background1"/>
        </w:tcBorders>
        <w:shd w:val="clear" w:color="auto" w:fill="auto"/>
      </w:tcPr>
    </w:tblStylePr>
    <w:tblStylePr w:type="band2Vert">
      <w:pPr>
        <w:wordWrap/>
        <w:spacing w:line="264" w:lineRule="atLeast"/>
        <w:contextualSpacing w:val="0"/>
        <w:mirrorIndents w:val="0"/>
      </w:pPr>
      <w:rPr>
        <w:rFonts w:asciiTheme="minorHAnsi" w:hAnsiTheme="minorHAnsi"/>
        <w:b w:val="0"/>
        <w:i w:val="0"/>
        <w:caps w:val="0"/>
        <w:smallCaps w:val="0"/>
        <w:strike w:val="0"/>
        <w:dstrike w:val="0"/>
        <w:vanish w:val="0"/>
        <w:color w:val="auto"/>
        <w:sz w:val="22"/>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insideH w:val="single" w:sz="36" w:space="0" w:color="FFFFFF" w:themeColor="background1"/>
          <w:insideV w:val="single" w:sz="36" w:space="0" w:color="FFFFFF" w:themeColor="background1"/>
        </w:tcBorders>
        <w:shd w:val="clear" w:color="auto" w:fill="auto"/>
      </w:tcPr>
    </w:tblStylePr>
    <w:tblStylePr w:type="band1Horz">
      <w:pPr>
        <w:wordWrap/>
        <w:spacing w:line="244" w:lineRule="atLeast"/>
        <w:contextualSpacing w:val="0"/>
        <w:mirrorIndents/>
      </w:pPr>
      <w:rPr>
        <w:rFonts w:asciiTheme="minorHAnsi" w:hAnsiTheme="minorHAnsi"/>
        <w:b w:val="0"/>
        <w:i w:val="0"/>
        <w:caps w:val="0"/>
        <w:smallCaps w:val="0"/>
        <w:strike w:val="0"/>
        <w:dstrike w:val="0"/>
        <w:vanish w:val="0"/>
        <w:color w:val="auto"/>
        <w:sz w:val="22"/>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insideH w:val="single" w:sz="36" w:space="0" w:color="FFFFFF" w:themeColor="background1"/>
          <w:insideV w:val="single" w:sz="36" w:space="0" w:color="FFFFFF" w:themeColor="background1"/>
        </w:tcBorders>
        <w:shd w:val="clear" w:color="auto" w:fill="auto"/>
      </w:tcPr>
    </w:tblStylePr>
    <w:tblStylePr w:type="band2Horz">
      <w:pPr>
        <w:wordWrap/>
        <w:spacing w:line="264" w:lineRule="atLeast"/>
        <w:contextualSpacing w:val="0"/>
        <w:mirrorIndents w:val="0"/>
      </w:pPr>
      <w:rPr>
        <w:rFonts w:asciiTheme="minorHAnsi" w:hAnsiTheme="minorHAnsi"/>
        <w:b w:val="0"/>
        <w:i w:val="0"/>
        <w:caps w:val="0"/>
        <w:smallCaps w:val="0"/>
        <w:strike w:val="0"/>
        <w:dstrike w:val="0"/>
        <w:vanish w:val="0"/>
        <w:color w:val="auto"/>
        <w:sz w:val="22"/>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insideH w:val="single" w:sz="36" w:space="0" w:color="FFFFFF" w:themeColor="background1"/>
          <w:insideV w:val="single" w:sz="36" w:space="0" w:color="FFFFFF" w:themeColor="background1"/>
        </w:tcBorders>
        <w:shd w:val="clear" w:color="auto" w:fill="auto"/>
      </w:tcPr>
    </w:tblStylePr>
  </w:style>
  <w:style w:type="table" w:styleId="Listeclaire-Accent4">
    <w:name w:val="Light List Accent 4"/>
    <w:basedOn w:val="TableauNormal"/>
    <w:uiPriority w:val="61"/>
    <w:rsid w:val="00BE5CD8"/>
    <w:pPr>
      <w:spacing w:after="0" w:line="240" w:lineRule="auto"/>
    </w:pPr>
    <w:tblPr>
      <w:tblStyleRowBandSize w:val="1"/>
      <w:tblStyleColBandSize w:val="1"/>
      <w:tblBorders>
        <w:top w:val="single" w:sz="8" w:space="0" w:color="FFD100" w:themeColor="accent4"/>
        <w:left w:val="single" w:sz="8" w:space="0" w:color="FFD100" w:themeColor="accent4"/>
        <w:bottom w:val="single" w:sz="8" w:space="0" w:color="FFD100" w:themeColor="accent4"/>
        <w:right w:val="single" w:sz="8" w:space="0" w:color="FFD100" w:themeColor="accent4"/>
      </w:tblBorders>
    </w:tblPr>
    <w:tblStylePr w:type="firstRow">
      <w:pPr>
        <w:spacing w:before="0" w:after="0" w:line="240" w:lineRule="auto"/>
      </w:pPr>
      <w:rPr>
        <w:b/>
        <w:bCs/>
        <w:color w:val="FFFFFF" w:themeColor="background1"/>
      </w:rPr>
      <w:tblPr/>
      <w:tcPr>
        <w:shd w:val="clear" w:color="auto" w:fill="FFD100" w:themeFill="accent4"/>
      </w:tcPr>
    </w:tblStylePr>
    <w:tblStylePr w:type="lastRow">
      <w:pPr>
        <w:spacing w:before="0" w:after="0" w:line="240" w:lineRule="auto"/>
      </w:pPr>
      <w:rPr>
        <w:b/>
        <w:bCs/>
      </w:rPr>
      <w:tblPr/>
      <w:tcPr>
        <w:tcBorders>
          <w:top w:val="double" w:sz="6" w:space="0" w:color="FFD100" w:themeColor="accent4"/>
          <w:left w:val="single" w:sz="8" w:space="0" w:color="FFD100" w:themeColor="accent4"/>
          <w:bottom w:val="single" w:sz="8" w:space="0" w:color="FFD100" w:themeColor="accent4"/>
          <w:right w:val="single" w:sz="8" w:space="0" w:color="FFD100" w:themeColor="accent4"/>
        </w:tcBorders>
      </w:tcPr>
    </w:tblStylePr>
    <w:tblStylePr w:type="firstCol">
      <w:rPr>
        <w:b/>
        <w:bCs/>
      </w:rPr>
    </w:tblStylePr>
    <w:tblStylePr w:type="lastCol">
      <w:rPr>
        <w:b/>
        <w:bCs/>
      </w:rPr>
    </w:tblStylePr>
    <w:tblStylePr w:type="band1Vert">
      <w:tblPr/>
      <w:tcPr>
        <w:tcBorders>
          <w:top w:val="single" w:sz="8" w:space="0" w:color="FFD100" w:themeColor="accent4"/>
          <w:left w:val="single" w:sz="8" w:space="0" w:color="FFD100" w:themeColor="accent4"/>
          <w:bottom w:val="single" w:sz="8" w:space="0" w:color="FFD100" w:themeColor="accent4"/>
          <w:right w:val="single" w:sz="8" w:space="0" w:color="FFD100" w:themeColor="accent4"/>
        </w:tcBorders>
      </w:tcPr>
    </w:tblStylePr>
    <w:tblStylePr w:type="band1Horz">
      <w:tblPr/>
      <w:tcPr>
        <w:tcBorders>
          <w:top w:val="single" w:sz="8" w:space="0" w:color="FFD100" w:themeColor="accent4"/>
          <w:left w:val="single" w:sz="8" w:space="0" w:color="FFD100" w:themeColor="accent4"/>
          <w:bottom w:val="single" w:sz="8" w:space="0" w:color="FFD100" w:themeColor="accent4"/>
          <w:right w:val="single" w:sz="8" w:space="0" w:color="FFD100" w:themeColor="accent4"/>
        </w:tcBorders>
      </w:tcPr>
    </w:tblStylePr>
  </w:style>
  <w:style w:type="table" w:styleId="Listeclaire-Accent5">
    <w:name w:val="Light List Accent 5"/>
    <w:basedOn w:val="TableauNormal"/>
    <w:uiPriority w:val="61"/>
    <w:rsid w:val="00BE5CD8"/>
    <w:pPr>
      <w:spacing w:after="0" w:line="240" w:lineRule="auto"/>
    </w:pPr>
    <w:tblPr>
      <w:tblStyleRowBandSize w:val="1"/>
      <w:tblStyleColBandSize w:val="1"/>
      <w:tblBorders>
        <w:top w:val="single" w:sz="8" w:space="0" w:color="FF671F" w:themeColor="accent5"/>
        <w:left w:val="single" w:sz="8" w:space="0" w:color="FF671F" w:themeColor="accent5"/>
        <w:bottom w:val="single" w:sz="8" w:space="0" w:color="FF671F" w:themeColor="accent5"/>
        <w:right w:val="single" w:sz="8" w:space="0" w:color="FF671F" w:themeColor="accent5"/>
      </w:tblBorders>
    </w:tblPr>
    <w:tblStylePr w:type="firstRow">
      <w:pPr>
        <w:spacing w:before="0" w:after="0" w:line="240" w:lineRule="auto"/>
      </w:pPr>
      <w:rPr>
        <w:b/>
        <w:bCs/>
        <w:color w:val="FFFFFF" w:themeColor="background1"/>
      </w:rPr>
      <w:tblPr/>
      <w:tcPr>
        <w:shd w:val="clear" w:color="auto" w:fill="FF671F" w:themeFill="accent5"/>
      </w:tcPr>
    </w:tblStylePr>
    <w:tblStylePr w:type="lastRow">
      <w:pPr>
        <w:spacing w:before="0" w:after="0" w:line="240" w:lineRule="auto"/>
      </w:pPr>
      <w:rPr>
        <w:b/>
        <w:bCs/>
      </w:rPr>
      <w:tblPr/>
      <w:tcPr>
        <w:tcBorders>
          <w:top w:val="double" w:sz="6" w:space="0" w:color="FF671F" w:themeColor="accent5"/>
          <w:left w:val="single" w:sz="8" w:space="0" w:color="FF671F" w:themeColor="accent5"/>
          <w:bottom w:val="single" w:sz="8" w:space="0" w:color="FF671F" w:themeColor="accent5"/>
          <w:right w:val="single" w:sz="8" w:space="0" w:color="FF671F" w:themeColor="accent5"/>
        </w:tcBorders>
      </w:tcPr>
    </w:tblStylePr>
    <w:tblStylePr w:type="firstCol">
      <w:rPr>
        <w:b/>
        <w:bCs/>
      </w:rPr>
    </w:tblStylePr>
    <w:tblStylePr w:type="lastCol">
      <w:rPr>
        <w:b/>
        <w:bCs/>
      </w:rPr>
    </w:tblStylePr>
    <w:tblStylePr w:type="band1Vert">
      <w:tblPr/>
      <w:tcPr>
        <w:tcBorders>
          <w:top w:val="single" w:sz="8" w:space="0" w:color="FF671F" w:themeColor="accent5"/>
          <w:left w:val="single" w:sz="8" w:space="0" w:color="FF671F" w:themeColor="accent5"/>
          <w:bottom w:val="single" w:sz="8" w:space="0" w:color="FF671F" w:themeColor="accent5"/>
          <w:right w:val="single" w:sz="8" w:space="0" w:color="FF671F" w:themeColor="accent5"/>
        </w:tcBorders>
      </w:tcPr>
    </w:tblStylePr>
    <w:tblStylePr w:type="band1Horz">
      <w:tblPr/>
      <w:tcPr>
        <w:tcBorders>
          <w:top w:val="single" w:sz="8" w:space="0" w:color="FF671F" w:themeColor="accent5"/>
          <w:left w:val="single" w:sz="8" w:space="0" w:color="FF671F" w:themeColor="accent5"/>
          <w:bottom w:val="single" w:sz="8" w:space="0" w:color="FF671F" w:themeColor="accent5"/>
          <w:right w:val="single" w:sz="8" w:space="0" w:color="FF671F" w:themeColor="accent5"/>
        </w:tcBorders>
      </w:tcPr>
    </w:tblStylePr>
  </w:style>
  <w:style w:type="table" w:styleId="Listecouleur-Accent2">
    <w:name w:val="Colorful List Accent 2"/>
    <w:basedOn w:val="TableauNormal"/>
    <w:uiPriority w:val="72"/>
    <w:rsid w:val="00BE5CD8"/>
    <w:pPr>
      <w:spacing w:after="0" w:line="240" w:lineRule="auto"/>
    </w:pPr>
    <w:rPr>
      <w:color w:val="000000" w:themeColor="text1"/>
    </w:rPr>
    <w:tblPr>
      <w:tblStyleRowBandSize w:val="1"/>
      <w:tblStyleColBandSize w:val="1"/>
    </w:tblPr>
    <w:tcPr>
      <w:shd w:val="clear" w:color="auto" w:fill="D5FFF5" w:themeFill="accent2" w:themeFillTint="19"/>
    </w:tcPr>
    <w:tblStylePr w:type="firstRow">
      <w:rPr>
        <w:b/>
        <w:bCs/>
        <w:color w:val="FFFFFF" w:themeColor="background1"/>
      </w:rPr>
      <w:tblPr/>
      <w:tcPr>
        <w:tcBorders>
          <w:bottom w:val="single" w:sz="12" w:space="0" w:color="FFFFFF" w:themeColor="background1"/>
        </w:tcBorders>
        <w:shd w:val="clear" w:color="auto" w:fill="004434" w:themeFill="accent2" w:themeFillShade="CC"/>
      </w:tcPr>
    </w:tblStylePr>
    <w:tblStylePr w:type="lastRow">
      <w:rPr>
        <w:b/>
        <w:bCs/>
        <w:color w:val="00443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6FFE6" w:themeFill="accent2" w:themeFillTint="3F"/>
      </w:tcPr>
    </w:tblStylePr>
    <w:tblStylePr w:type="band1Horz">
      <w:tblPr/>
      <w:tcPr>
        <w:shd w:val="clear" w:color="auto" w:fill="AAFFEB" w:themeFill="accent2" w:themeFillTint="33"/>
      </w:tcPr>
    </w:tblStylePr>
  </w:style>
  <w:style w:type="paragraph" w:styleId="Notedebasdepage">
    <w:name w:val="footnote text"/>
    <w:basedOn w:val="Normal"/>
    <w:link w:val="NotedebasdepageCar"/>
    <w:uiPriority w:val="99"/>
    <w:rsid w:val="00BE5CD8"/>
    <w:pPr>
      <w:spacing w:line="240" w:lineRule="auto"/>
      <w:ind w:left="84" w:hanging="84"/>
    </w:pPr>
    <w:rPr>
      <w:color w:val="737373" w:themeColor="background2"/>
      <w:sz w:val="18"/>
      <w:szCs w:val="18"/>
    </w:rPr>
  </w:style>
  <w:style w:type="character" w:customStyle="1" w:styleId="NotedebasdepageCar">
    <w:name w:val="Note de bas de page Car"/>
    <w:basedOn w:val="Policepardfaut"/>
    <w:link w:val="Notedebasdepage"/>
    <w:uiPriority w:val="99"/>
    <w:rsid w:val="00BE5CD8"/>
    <w:rPr>
      <w:color w:val="737373" w:themeColor="background2"/>
      <w:sz w:val="18"/>
      <w:szCs w:val="18"/>
    </w:rPr>
  </w:style>
  <w:style w:type="paragraph" w:customStyle="1" w:styleId="O-cartedevisiteadresse">
    <w:name w:val="O-carte de visite adresse"/>
    <w:qFormat/>
    <w:rsid w:val="00BE5CD8"/>
    <w:pPr>
      <w:spacing w:after="0" w:line="208" w:lineRule="atLeast"/>
      <w:ind w:left="170" w:right="170"/>
    </w:pPr>
    <w:rPr>
      <w:bCs/>
      <w:color w:val="000000" w:themeColor="text1"/>
      <w:sz w:val="16"/>
    </w:rPr>
  </w:style>
  <w:style w:type="paragraph" w:customStyle="1" w:styleId="O-cartedevisitefonction">
    <w:name w:val="O-carte de visite fonction"/>
    <w:qFormat/>
    <w:rsid w:val="00BE5CD8"/>
    <w:pPr>
      <w:spacing w:after="0" w:line="208" w:lineRule="atLeast"/>
      <w:ind w:left="170" w:right="170"/>
    </w:pPr>
    <w:rPr>
      <w:bCs/>
      <w:color w:val="000000" w:themeColor="text1"/>
      <w:sz w:val="18"/>
    </w:rPr>
  </w:style>
  <w:style w:type="paragraph" w:customStyle="1" w:styleId="O-cartedevisiteNOM">
    <w:name w:val="O-carte de visite NOM"/>
    <w:qFormat/>
    <w:rsid w:val="00BE5CD8"/>
    <w:pPr>
      <w:spacing w:before="60" w:after="0" w:line="208" w:lineRule="atLeast"/>
      <w:ind w:left="170" w:right="170"/>
    </w:pPr>
    <w:rPr>
      <w:b/>
      <w:color w:val="000000" w:themeColor="text1"/>
      <w:sz w:val="18"/>
    </w:rPr>
  </w:style>
  <w:style w:type="paragraph" w:customStyle="1" w:styleId="O-Couverture1">
    <w:name w:val="O-Couverture1"/>
    <w:qFormat/>
    <w:rsid w:val="00BE5CD8"/>
    <w:pPr>
      <w:spacing w:after="0" w:line="520" w:lineRule="exact"/>
    </w:pPr>
    <w:rPr>
      <w:caps/>
      <w:color w:val="240058" w:themeColor="text2"/>
      <w:sz w:val="52"/>
    </w:rPr>
  </w:style>
  <w:style w:type="paragraph" w:customStyle="1" w:styleId="O-Couverture2">
    <w:name w:val="O-Couverture2"/>
    <w:qFormat/>
    <w:rsid w:val="003D1616"/>
    <w:pPr>
      <w:spacing w:after="360" w:line="520" w:lineRule="atLeast"/>
    </w:pPr>
    <w:rPr>
      <w:caps/>
      <w:color w:val="240058" w:themeColor="text2"/>
      <w:sz w:val="44"/>
    </w:rPr>
  </w:style>
  <w:style w:type="paragraph" w:customStyle="1" w:styleId="O-Couverture3">
    <w:name w:val="O-Couverture3"/>
    <w:qFormat/>
    <w:rsid w:val="003D1616"/>
    <w:pPr>
      <w:spacing w:after="0" w:line="336" w:lineRule="atLeast"/>
    </w:pPr>
    <w:rPr>
      <w:color w:val="737373" w:themeColor="background2"/>
      <w:sz w:val="28"/>
    </w:rPr>
  </w:style>
  <w:style w:type="paragraph" w:customStyle="1" w:styleId="O-Couverture4">
    <w:name w:val="O-Couverture4"/>
    <w:qFormat/>
    <w:rsid w:val="00BE5CD8"/>
    <w:pPr>
      <w:spacing w:after="0" w:line="288" w:lineRule="atLeast"/>
    </w:pPr>
    <w:rPr>
      <w:color w:val="240058" w:themeColor="text2"/>
      <w:sz w:val="24"/>
      <w:szCs w:val="24"/>
    </w:rPr>
  </w:style>
  <w:style w:type="paragraph" w:customStyle="1" w:styleId="O-Couverture5">
    <w:name w:val="O-Couverture5"/>
    <w:qFormat/>
    <w:rsid w:val="00BE5CD8"/>
    <w:pPr>
      <w:spacing w:after="0" w:line="240" w:lineRule="atLeast"/>
    </w:pPr>
    <w:rPr>
      <w:color w:val="737373" w:themeColor="background2"/>
      <w:sz w:val="20"/>
      <w:szCs w:val="20"/>
    </w:rPr>
  </w:style>
  <w:style w:type="paragraph" w:customStyle="1" w:styleId="O-Couverture6">
    <w:name w:val="O-Couverture6"/>
    <w:qFormat/>
    <w:rsid w:val="00BE5CD8"/>
    <w:pPr>
      <w:spacing w:after="0" w:line="240" w:lineRule="atLeast"/>
    </w:pPr>
    <w:rPr>
      <w:color w:val="737373" w:themeColor="background2"/>
      <w:sz w:val="20"/>
      <w:szCs w:val="20"/>
    </w:rPr>
  </w:style>
  <w:style w:type="paragraph" w:customStyle="1" w:styleId="O-Inter-tableau">
    <w:name w:val="O-Inter-tableau"/>
    <w:next w:val="Normal"/>
    <w:qFormat/>
    <w:rsid w:val="0017765B"/>
    <w:pPr>
      <w:spacing w:after="0" w:line="20" w:lineRule="exact"/>
    </w:pPr>
    <w:rPr>
      <w:color w:val="737373" w:themeColor="background2"/>
    </w:rPr>
  </w:style>
  <w:style w:type="paragraph" w:customStyle="1" w:styleId="O-Puce1">
    <w:name w:val="O-Puce 1"/>
    <w:link w:val="O-Puce1Car"/>
    <w:qFormat/>
    <w:rsid w:val="00BE5CD8"/>
    <w:pPr>
      <w:numPr>
        <w:numId w:val="1"/>
      </w:numPr>
      <w:spacing w:after="60" w:line="264" w:lineRule="atLeast"/>
    </w:pPr>
    <w:rPr>
      <w:color w:val="737373" w:themeColor="background2"/>
    </w:rPr>
  </w:style>
  <w:style w:type="character" w:customStyle="1" w:styleId="O-Puce1Car">
    <w:name w:val="O-Puce 1 Car"/>
    <w:basedOn w:val="Policepardfaut"/>
    <w:link w:val="O-Puce1"/>
    <w:rsid w:val="00BE5CD8"/>
    <w:rPr>
      <w:color w:val="737373" w:themeColor="background2"/>
    </w:rPr>
  </w:style>
  <w:style w:type="paragraph" w:customStyle="1" w:styleId="O-Puce1Findeliste">
    <w:name w:val="O-Puce 1 Fin de liste"/>
    <w:basedOn w:val="O-Puce1"/>
    <w:next w:val="O-NormalOSIATIS"/>
    <w:link w:val="O-Puce1FindelisteCar"/>
    <w:qFormat/>
    <w:rsid w:val="005D0845"/>
    <w:pPr>
      <w:numPr>
        <w:numId w:val="2"/>
      </w:numPr>
      <w:spacing w:after="240"/>
    </w:pPr>
  </w:style>
  <w:style w:type="character" w:customStyle="1" w:styleId="O-Puce1FindelisteCar">
    <w:name w:val="O-Puce 1 Fin de liste Car"/>
    <w:basedOn w:val="O-Puce1Car"/>
    <w:link w:val="O-Puce1Findeliste"/>
    <w:rsid w:val="005D0845"/>
    <w:rPr>
      <w:color w:val="737373" w:themeColor="background2"/>
    </w:rPr>
  </w:style>
  <w:style w:type="paragraph" w:customStyle="1" w:styleId="O-Puce2">
    <w:name w:val="O-Puce 2"/>
    <w:basedOn w:val="O-Puce1"/>
    <w:link w:val="O-Puce2Car"/>
    <w:qFormat/>
    <w:rsid w:val="00666392"/>
    <w:pPr>
      <w:numPr>
        <w:numId w:val="3"/>
      </w:numPr>
      <w:tabs>
        <w:tab w:val="left" w:pos="567"/>
      </w:tabs>
    </w:pPr>
  </w:style>
  <w:style w:type="paragraph" w:customStyle="1" w:styleId="O-Puce2Findeliste">
    <w:name w:val="O-Puce 2 Fin de liste"/>
    <w:basedOn w:val="O-Puce2"/>
    <w:next w:val="O-NormalOSIATIS"/>
    <w:qFormat/>
    <w:rsid w:val="00BE5CD8"/>
    <w:pPr>
      <w:numPr>
        <w:numId w:val="4"/>
      </w:numPr>
      <w:spacing w:after="240"/>
    </w:pPr>
  </w:style>
  <w:style w:type="paragraph" w:customStyle="1" w:styleId="O-Puce3">
    <w:name w:val="O-Puce 3"/>
    <w:basedOn w:val="O-Puce1"/>
    <w:qFormat/>
    <w:rsid w:val="00666392"/>
    <w:pPr>
      <w:numPr>
        <w:numId w:val="18"/>
      </w:numPr>
      <w:tabs>
        <w:tab w:val="left" w:pos="851"/>
      </w:tabs>
    </w:pPr>
  </w:style>
  <w:style w:type="paragraph" w:customStyle="1" w:styleId="O-Puce3Findeliste">
    <w:name w:val="O-Puce 3 Fin de liste"/>
    <w:basedOn w:val="O-Puce3"/>
    <w:next w:val="O-NormalOSIATIS"/>
    <w:qFormat/>
    <w:rsid w:val="00BE5CD8"/>
    <w:pPr>
      <w:numPr>
        <w:numId w:val="5"/>
      </w:numPr>
      <w:spacing w:after="240"/>
    </w:pPr>
  </w:style>
  <w:style w:type="paragraph" w:customStyle="1" w:styleId="O-Puceforme1">
    <w:name w:val="O-Puce forme 1"/>
    <w:basedOn w:val="O-NormalOSIATIS"/>
    <w:semiHidden/>
    <w:qFormat/>
    <w:rsid w:val="00BE5CD8"/>
    <w:pPr>
      <w:spacing w:line="310" w:lineRule="exact"/>
      <w:jc w:val="center"/>
    </w:pPr>
    <w:rPr>
      <w:color w:val="FFFFFF" w:themeColor="background1"/>
      <w:sz w:val="33"/>
      <w:szCs w:val="33"/>
    </w:rPr>
  </w:style>
  <w:style w:type="paragraph" w:customStyle="1" w:styleId="O-Puceforme2">
    <w:name w:val="O-Puce forme 2"/>
    <w:basedOn w:val="O-Puceforme1"/>
    <w:semiHidden/>
    <w:qFormat/>
    <w:rsid w:val="00BE5CD8"/>
    <w:pPr>
      <w:spacing w:line="1040" w:lineRule="exact"/>
    </w:pPr>
    <w:rPr>
      <w:sz w:val="113"/>
      <w:szCs w:val="113"/>
    </w:rPr>
  </w:style>
  <w:style w:type="paragraph" w:customStyle="1" w:styleId="O-PuceGrasmarquebleuclaire">
    <w:name w:val="O-Puce Gras marque bleu claire"/>
    <w:basedOn w:val="O-PuceGrasmarquegris"/>
    <w:next w:val="O-NormalOSIATIS"/>
    <w:qFormat/>
    <w:rsid w:val="0017765B"/>
    <w:pPr>
      <w:numPr>
        <w:numId w:val="29"/>
      </w:numPr>
    </w:pPr>
    <w:rPr>
      <w:color w:val="59CBE8" w:themeColor="accent1"/>
    </w:rPr>
  </w:style>
  <w:style w:type="paragraph" w:customStyle="1" w:styleId="O-PuceGrasmarquegris">
    <w:name w:val="O-Puce Gras marque gris"/>
    <w:basedOn w:val="Normal"/>
    <w:next w:val="O-NormalOSIATIS"/>
    <w:qFormat/>
    <w:rsid w:val="00BE5CD8"/>
    <w:pPr>
      <w:numPr>
        <w:numId w:val="12"/>
      </w:numPr>
      <w:tabs>
        <w:tab w:val="left" w:pos="284"/>
      </w:tabs>
      <w:spacing w:before="200" w:after="100"/>
    </w:pPr>
    <w:rPr>
      <w:b/>
      <w:color w:val="9B9B9B"/>
      <w:sz w:val="24"/>
      <w:lang w:eastAsia="fr-FR"/>
    </w:rPr>
  </w:style>
  <w:style w:type="paragraph" w:customStyle="1" w:styleId="O-PuceGrasmarqueverteclaire">
    <w:name w:val="O-Puce Gras marque verte claire"/>
    <w:basedOn w:val="O-PuceGrasmarquegris"/>
    <w:next w:val="O-NormalOSIATIS"/>
    <w:qFormat/>
    <w:rsid w:val="00BE5CD8"/>
    <w:pPr>
      <w:numPr>
        <w:numId w:val="7"/>
      </w:numPr>
    </w:pPr>
    <w:rPr>
      <w:color w:val="C0EB00" w:themeColor="accent3"/>
    </w:rPr>
  </w:style>
  <w:style w:type="paragraph" w:customStyle="1" w:styleId="O-PuceGrasmarquenoir">
    <w:name w:val="O-Puce Gras marque noir"/>
    <w:basedOn w:val="O-PuceGrasmarqueverteclaire"/>
    <w:next w:val="O-NormalOSIATIS"/>
    <w:qFormat/>
    <w:rsid w:val="00BE5CD8"/>
    <w:pPr>
      <w:numPr>
        <w:numId w:val="8"/>
      </w:numPr>
    </w:pPr>
    <w:rPr>
      <w:color w:val="000000" w:themeColor="text1"/>
    </w:rPr>
  </w:style>
  <w:style w:type="paragraph" w:customStyle="1" w:styleId="O-PuceGrasmarquerouge">
    <w:name w:val="O-Puce Gras marque rouge"/>
    <w:basedOn w:val="Normal"/>
    <w:next w:val="O-NormalOSIATIS"/>
    <w:qFormat/>
    <w:rsid w:val="00BE5CD8"/>
    <w:pPr>
      <w:numPr>
        <w:numId w:val="10"/>
      </w:numPr>
      <w:tabs>
        <w:tab w:val="left" w:pos="284"/>
      </w:tabs>
      <w:spacing w:before="200" w:after="100"/>
    </w:pPr>
    <w:rPr>
      <w:b/>
      <w:color w:val="C3004B" w:themeColor="accent6"/>
      <w:sz w:val="24"/>
      <w:lang w:eastAsia="fr-FR"/>
    </w:rPr>
  </w:style>
  <w:style w:type="paragraph" w:customStyle="1" w:styleId="O-PuceGrasmarquejaune">
    <w:name w:val="O-Puce Gras marque jaune"/>
    <w:basedOn w:val="O-PuceGrasmarquenoir"/>
    <w:next w:val="O-NormalOSIATIS"/>
    <w:qFormat/>
    <w:rsid w:val="00BE5CD8"/>
    <w:pPr>
      <w:numPr>
        <w:numId w:val="9"/>
      </w:numPr>
    </w:pPr>
    <w:rPr>
      <w:color w:val="FFD100" w:themeColor="accent4"/>
    </w:rPr>
  </w:style>
  <w:style w:type="paragraph" w:customStyle="1" w:styleId="O-Titre">
    <w:name w:val="O-Titre"/>
    <w:basedOn w:val="Normal"/>
    <w:qFormat/>
    <w:rsid w:val="00BE5CD8"/>
    <w:pPr>
      <w:spacing w:after="400" w:line="480" w:lineRule="atLeast"/>
    </w:pPr>
    <w:rPr>
      <w:rFonts w:eastAsia="Calibri" w:cs="Times New Roman"/>
      <w:caps/>
      <w:noProof/>
      <w:color w:val="240058" w:themeColor="text2"/>
      <w:sz w:val="40"/>
      <w:lang w:eastAsia="fr-FR"/>
    </w:rPr>
  </w:style>
  <w:style w:type="paragraph" w:customStyle="1" w:styleId="O-Titreflchegris">
    <w:name w:val="O-Titre flèche gris"/>
    <w:qFormat/>
    <w:rsid w:val="00664149"/>
    <w:pPr>
      <w:numPr>
        <w:numId w:val="20"/>
      </w:numPr>
      <w:tabs>
        <w:tab w:val="left" w:pos="284"/>
      </w:tabs>
      <w:spacing w:before="200" w:after="100" w:line="264" w:lineRule="atLeast"/>
    </w:pPr>
    <w:rPr>
      <w:b/>
    </w:rPr>
  </w:style>
  <w:style w:type="paragraph" w:customStyle="1" w:styleId="O-Titreflchebleu">
    <w:name w:val="O-Titre flèche bleu"/>
    <w:next w:val="O-NormalOSIATIS"/>
    <w:qFormat/>
    <w:rsid w:val="00664149"/>
    <w:pPr>
      <w:numPr>
        <w:numId w:val="21"/>
      </w:numPr>
      <w:tabs>
        <w:tab w:val="left" w:pos="284"/>
      </w:tabs>
      <w:spacing w:before="200" w:after="100" w:line="264" w:lineRule="atLeast"/>
    </w:pPr>
    <w:rPr>
      <w:b/>
    </w:rPr>
  </w:style>
  <w:style w:type="paragraph" w:customStyle="1" w:styleId="O-Titreflchejaune">
    <w:name w:val="O-Titre flèche jaune"/>
    <w:qFormat/>
    <w:rsid w:val="00664149"/>
    <w:pPr>
      <w:numPr>
        <w:numId w:val="22"/>
      </w:numPr>
      <w:tabs>
        <w:tab w:val="left" w:pos="284"/>
      </w:tabs>
      <w:spacing w:before="200" w:after="100" w:line="264" w:lineRule="atLeast"/>
    </w:pPr>
    <w:rPr>
      <w:b/>
    </w:rPr>
  </w:style>
  <w:style w:type="paragraph" w:customStyle="1" w:styleId="O-Titreflcherouge">
    <w:name w:val="O-Titre flèche rouge"/>
    <w:qFormat/>
    <w:rsid w:val="00664149"/>
    <w:pPr>
      <w:numPr>
        <w:numId w:val="23"/>
      </w:numPr>
      <w:tabs>
        <w:tab w:val="left" w:pos="284"/>
      </w:tabs>
      <w:spacing w:before="200" w:after="100" w:line="264" w:lineRule="atLeast"/>
    </w:pPr>
    <w:rPr>
      <w:b/>
    </w:rPr>
  </w:style>
  <w:style w:type="paragraph" w:customStyle="1" w:styleId="O-Titreflcheverte">
    <w:name w:val="O-Titre flèche verte"/>
    <w:qFormat/>
    <w:rsid w:val="00BE5CD8"/>
    <w:pPr>
      <w:numPr>
        <w:numId w:val="24"/>
      </w:numPr>
      <w:tabs>
        <w:tab w:val="left" w:pos="284"/>
      </w:tabs>
      <w:spacing w:before="200" w:after="100" w:line="264" w:lineRule="atLeast"/>
    </w:pPr>
    <w:rPr>
      <w:b/>
    </w:rPr>
  </w:style>
  <w:style w:type="paragraph" w:customStyle="1" w:styleId="O-Titreflchebleuclaire">
    <w:name w:val="O-Titre flèche bleu claire"/>
    <w:qFormat/>
    <w:rsid w:val="00BE5CD8"/>
    <w:pPr>
      <w:numPr>
        <w:numId w:val="25"/>
      </w:numPr>
      <w:tabs>
        <w:tab w:val="left" w:pos="284"/>
      </w:tabs>
      <w:spacing w:before="200" w:after="100" w:line="264" w:lineRule="atLeast"/>
    </w:pPr>
    <w:rPr>
      <w:b/>
    </w:rPr>
  </w:style>
  <w:style w:type="paragraph" w:styleId="Paragraphedeliste">
    <w:name w:val="List Paragraph"/>
    <w:aliases w:val="point important"/>
    <w:basedOn w:val="Normal"/>
    <w:link w:val="ParagraphedelisteCar"/>
    <w:uiPriority w:val="99"/>
    <w:qFormat/>
    <w:rsid w:val="00BE5CD8"/>
    <w:pPr>
      <w:ind w:left="720"/>
      <w:contextualSpacing/>
    </w:pPr>
  </w:style>
  <w:style w:type="paragraph" w:styleId="Retrait1religne">
    <w:name w:val="Body Text First Indent"/>
    <w:basedOn w:val="Corpsdetexte"/>
    <w:link w:val="Retrait1religneCar"/>
    <w:uiPriority w:val="99"/>
    <w:semiHidden/>
    <w:rsid w:val="00BE5CD8"/>
    <w:pPr>
      <w:spacing w:after="0"/>
      <w:ind w:firstLine="360"/>
    </w:pPr>
  </w:style>
  <w:style w:type="character" w:customStyle="1" w:styleId="Retrait1religneCar">
    <w:name w:val="Retrait 1re ligne Car"/>
    <w:basedOn w:val="CorpsdetexteCar"/>
    <w:link w:val="Retrait1religne"/>
    <w:uiPriority w:val="99"/>
    <w:semiHidden/>
    <w:rsid w:val="00BE5CD8"/>
  </w:style>
  <w:style w:type="character" w:customStyle="1" w:styleId="Titre1Car">
    <w:name w:val="Titre 1 Car"/>
    <w:aliases w:val="Titre 11 Car,t1.T1.Titre 1 Car,t1 Car,Titre1 Car,Arial 14 Fett Car,Arial 14 Fett1 Car,Arial 14 Fett2 Car,1titre Car,1titre1 Car,1titre2 Car,1titre3 Car,1titre4 Car,1titre5 Car,1titre6 Car,t1.T1 Car,1titre7 Car,1titre11 Car,1titre21 Car"/>
    <w:basedOn w:val="Policepardfaut"/>
    <w:link w:val="Titre1"/>
    <w:rsid w:val="00BE5CD8"/>
    <w:rPr>
      <w:rFonts w:eastAsiaTheme="majorEastAsia" w:cstheme="majorBidi"/>
      <w:bCs/>
      <w:caps/>
      <w:color w:val="000000" w:themeColor="text1"/>
      <w:sz w:val="32"/>
      <w:szCs w:val="26"/>
    </w:rPr>
  </w:style>
  <w:style w:type="paragraph" w:styleId="En-ttedetabledesmatires">
    <w:name w:val="TOC Heading"/>
    <w:basedOn w:val="Titre1"/>
    <w:next w:val="Normal"/>
    <w:uiPriority w:val="39"/>
    <w:unhideWhenUsed/>
    <w:qFormat/>
    <w:rsid w:val="0017765B"/>
    <w:pPr>
      <w:pageBreakBefore w:val="0"/>
      <w:numPr>
        <w:numId w:val="0"/>
      </w:numPr>
      <w:spacing w:before="480" w:after="0" w:line="276" w:lineRule="auto"/>
      <w:outlineLvl w:val="9"/>
    </w:pPr>
    <w:rPr>
      <w:rFonts w:asciiTheme="majorHAnsi" w:hAnsiTheme="majorHAnsi"/>
      <w:b/>
      <w:caps w:val="0"/>
      <w:color w:val="240058" w:themeColor="text2"/>
      <w:sz w:val="28"/>
      <w:szCs w:val="28"/>
      <w:lang w:eastAsia="fr-FR"/>
    </w:rPr>
  </w:style>
  <w:style w:type="numbering" w:customStyle="1" w:styleId="Style1">
    <w:name w:val="Style1"/>
    <w:uiPriority w:val="99"/>
    <w:rsid w:val="00BE5CD8"/>
    <w:pPr>
      <w:numPr>
        <w:numId w:val="26"/>
      </w:numPr>
    </w:pPr>
  </w:style>
  <w:style w:type="paragraph" w:styleId="Textedebulles">
    <w:name w:val="Balloon Text"/>
    <w:basedOn w:val="Normal"/>
    <w:link w:val="TextedebullesCar"/>
    <w:uiPriority w:val="99"/>
    <w:rsid w:val="00BE5CD8"/>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rsid w:val="00BE5CD8"/>
    <w:rPr>
      <w:rFonts w:ascii="Tahoma" w:hAnsi="Tahoma" w:cs="Tahoma"/>
      <w:sz w:val="16"/>
      <w:szCs w:val="16"/>
    </w:rPr>
  </w:style>
  <w:style w:type="paragraph" w:customStyle="1" w:styleId="TITRE1-PagedeGARDE">
    <w:name w:val="TITRE 1 - Page de GARDE"/>
    <w:next w:val="Titre1"/>
    <w:qFormat/>
    <w:rsid w:val="00184ED1"/>
    <w:pPr>
      <w:keepNext/>
      <w:keepLines/>
      <w:pageBreakBefore/>
      <w:numPr>
        <w:numId w:val="27"/>
      </w:numPr>
      <w:spacing w:before="2624" w:after="0" w:line="720" w:lineRule="atLeast"/>
      <w:ind w:left="1276" w:right="-731" w:hanging="851"/>
    </w:pPr>
    <w:rPr>
      <w:caps/>
      <w:noProof/>
      <w:color w:val="000000" w:themeColor="text1"/>
      <w:sz w:val="60"/>
      <w:lang w:eastAsia="fr-FR"/>
    </w:rPr>
  </w:style>
  <w:style w:type="character" w:customStyle="1" w:styleId="Titre2Car">
    <w:name w:val="Titre 2 Car"/>
    <w:aliases w:val="Titre 21 Car,t2.T2 Car,l2 Car,I2 Car,Titre Parag Car,h2 Car,H2 Car,VRTS Heading 1 Car,h 3 Car,Numbered - 2 Car,Sub-section Title Car,Sub-section Car,headline Car,- Para Car,Chapitre 1. Car,heading 2 Car,niveau 2 Car,Chapitre (niveau 1) Car"/>
    <w:basedOn w:val="Policepardfaut"/>
    <w:link w:val="Titre2"/>
    <w:rsid w:val="00BE5CD8"/>
    <w:rPr>
      <w:rFonts w:eastAsiaTheme="majorEastAsia" w:cstheme="majorBidi"/>
      <w:bCs/>
      <w:sz w:val="26"/>
      <w:szCs w:val="26"/>
    </w:rPr>
  </w:style>
  <w:style w:type="character" w:customStyle="1" w:styleId="Titre3Car">
    <w:name w:val="Titre 3 Car"/>
    <w:aliases w:val="Titre 31 Car,t3.T3 Car,l3 Car,CT Car,3 + 10 pt Car,Bold Car,Centered Car,After:  6 pt + 10 pt Car,... Car,h3 Car,3 Car,Numbered - 3 Car,HeadC Car,Sub-sub section Title Car,T3 Car,Headline3 Car,Deuxième sous-titre Car,Titre 3b Car,t3 Car"/>
    <w:basedOn w:val="Policepardfaut"/>
    <w:link w:val="Titre3"/>
    <w:rsid w:val="00BE5CD8"/>
    <w:rPr>
      <w:rFonts w:eastAsiaTheme="majorEastAsia" w:cstheme="majorBidi"/>
      <w:bCs/>
      <w:sz w:val="26"/>
      <w:szCs w:val="26"/>
    </w:rPr>
  </w:style>
  <w:style w:type="character" w:customStyle="1" w:styleId="Titre4Car">
    <w:name w:val="Titre 4 Car"/>
    <w:aliases w:val="Titre 4 - LEXSI Car,Titre 4 - DCI Car,Puces 1 Car,4th level Car,H4 Car,4 Car,41 Car,42 Car,43 Car,44 Car,45 Car,411 Car,421 Car,431 Car,46 Car,412 Car,422 Car,432 Car,47 Car,413 Car,423 Car,433 Car,441 Car,451 Car,4111 Car,4211 Car,4311 Car"/>
    <w:basedOn w:val="Policepardfaut"/>
    <w:link w:val="Titre4"/>
    <w:rsid w:val="00BE5CD8"/>
    <w:rPr>
      <w:rFonts w:eastAsiaTheme="majorEastAsia" w:cstheme="majorBidi"/>
      <w:bCs/>
      <w:sz w:val="26"/>
      <w:szCs w:val="26"/>
    </w:rPr>
  </w:style>
  <w:style w:type="character" w:customStyle="1" w:styleId="Titre5Car">
    <w:name w:val="Titre 5 Car"/>
    <w:aliases w:val="Second Level Subtopic Car,h5 Car,Level 5 Topic Heading Car,H5 Car,H51 Car,H52 Car,H511 Car,Heading 5 Car,Roman list Car,Contrat 5 Car,Heading5_Titre5 Car,Titre 1.1111 Car,Titre niveau 5 Car,T5 Car,Titre5 Car,heading 5 Car,Edf Titre 5 Car"/>
    <w:basedOn w:val="Policepardfaut"/>
    <w:link w:val="Titre5"/>
    <w:rsid w:val="00BE5CD8"/>
    <w:rPr>
      <w:rFonts w:eastAsiaTheme="majorEastAsia" w:cstheme="majorBidi"/>
      <w:bCs/>
      <w:sz w:val="26"/>
      <w:szCs w:val="26"/>
    </w:rPr>
  </w:style>
  <w:style w:type="character" w:customStyle="1" w:styleId="Titre6Car">
    <w:name w:val="Titre 6 Car"/>
    <w:aliases w:val="Annexe1 Car,H6 Car,Bullet list Car,h6 Car,h61 Car,(Shift Ctrl 6) Car"/>
    <w:basedOn w:val="Policepardfaut"/>
    <w:link w:val="Titre6"/>
    <w:rsid w:val="00BE5CD8"/>
    <w:rPr>
      <w:rFonts w:asciiTheme="majorHAnsi" w:eastAsiaTheme="majorEastAsia" w:hAnsiTheme="majorHAnsi" w:cstheme="majorBidi"/>
      <w:iCs/>
      <w:color w:val="000000" w:themeColor="text1"/>
    </w:rPr>
  </w:style>
  <w:style w:type="character" w:customStyle="1" w:styleId="Titre7Car">
    <w:name w:val="Titre 7 Car"/>
    <w:aliases w:val="Annexe2 Car,letter list Car,h7 Car,T7 Car,H7 Car,(Shift Ctrl 7) Car"/>
    <w:basedOn w:val="Policepardfaut"/>
    <w:link w:val="Titre7"/>
    <w:rsid w:val="00BE5CD8"/>
    <w:rPr>
      <w:rFonts w:asciiTheme="majorHAnsi" w:eastAsiaTheme="majorEastAsia" w:hAnsiTheme="majorHAnsi" w:cstheme="majorBidi"/>
      <w:iCs/>
      <w:color w:val="000000" w:themeColor="text1"/>
    </w:rPr>
  </w:style>
  <w:style w:type="character" w:customStyle="1" w:styleId="Titre8Car">
    <w:name w:val="Titre 8 Car"/>
    <w:aliases w:val="Annexe3 Car,action Car, action Car,h8 Car,T8 Car"/>
    <w:basedOn w:val="Policepardfaut"/>
    <w:link w:val="Titre8"/>
    <w:rsid w:val="00BE5CD8"/>
    <w:rPr>
      <w:rFonts w:asciiTheme="majorHAnsi" w:eastAsiaTheme="majorEastAsia" w:hAnsiTheme="majorHAnsi" w:cstheme="majorBidi"/>
      <w:color w:val="000000" w:themeColor="text1"/>
      <w:szCs w:val="20"/>
    </w:rPr>
  </w:style>
  <w:style w:type="character" w:customStyle="1" w:styleId="Titre9Car">
    <w:name w:val="Titre 9 Car"/>
    <w:aliases w:val="Annexe4 Car,progress Car, progress Car,h9 Car,App Heading Car,Titre 10 Car"/>
    <w:basedOn w:val="Policepardfaut"/>
    <w:link w:val="Titre9"/>
    <w:rsid w:val="00BE5CD8"/>
    <w:rPr>
      <w:rFonts w:asciiTheme="majorHAnsi" w:eastAsiaTheme="majorEastAsia" w:hAnsiTheme="majorHAnsi" w:cstheme="majorBidi"/>
      <w:iCs/>
      <w:color w:val="000000" w:themeColor="text1"/>
      <w:szCs w:val="20"/>
    </w:rPr>
  </w:style>
  <w:style w:type="paragraph" w:styleId="TM1">
    <w:name w:val="toc 1"/>
    <w:next w:val="O-NormalOSIATIS"/>
    <w:uiPriority w:val="39"/>
    <w:rsid w:val="00BE5CD8"/>
    <w:pPr>
      <w:tabs>
        <w:tab w:val="left" w:pos="284"/>
        <w:tab w:val="right" w:leader="dot" w:pos="8679"/>
      </w:tabs>
      <w:spacing w:before="300" w:after="0" w:line="288" w:lineRule="atLeast"/>
      <w:ind w:right="340"/>
    </w:pPr>
    <w:rPr>
      <w:rFonts w:asciiTheme="minorHAnsi" w:eastAsiaTheme="minorEastAsia" w:hAnsiTheme="minorHAnsi"/>
      <w:caps/>
      <w:noProof/>
      <w:color w:val="000000" w:themeColor="text1"/>
      <w:sz w:val="24"/>
      <w:lang w:eastAsia="fr-FR"/>
    </w:rPr>
  </w:style>
  <w:style w:type="paragraph" w:styleId="TM2">
    <w:name w:val="toc 2"/>
    <w:next w:val="O-NormalOSIATIS"/>
    <w:uiPriority w:val="39"/>
    <w:rsid w:val="00BE5CD8"/>
    <w:pPr>
      <w:tabs>
        <w:tab w:val="right" w:leader="dot" w:pos="8679"/>
      </w:tabs>
      <w:spacing w:before="160" w:after="0" w:line="288" w:lineRule="atLeast"/>
      <w:ind w:left="238" w:right="340"/>
    </w:pPr>
    <w:rPr>
      <w:color w:val="000000" w:themeColor="text1"/>
      <w:sz w:val="24"/>
    </w:rPr>
  </w:style>
  <w:style w:type="paragraph" w:styleId="TM3">
    <w:name w:val="toc 3"/>
    <w:next w:val="O-NormalOSIATIS"/>
    <w:uiPriority w:val="39"/>
    <w:rsid w:val="00BE5CD8"/>
    <w:pPr>
      <w:tabs>
        <w:tab w:val="right" w:leader="dot" w:pos="8679"/>
      </w:tabs>
      <w:spacing w:after="0" w:line="264" w:lineRule="atLeast"/>
      <w:ind w:left="709" w:right="340"/>
    </w:pPr>
    <w:rPr>
      <w:color w:val="000000" w:themeColor="text1"/>
    </w:rPr>
  </w:style>
  <w:style w:type="table" w:styleId="Trameclaire-Accent2">
    <w:name w:val="Light Shading Accent 2"/>
    <w:basedOn w:val="TableauNormal"/>
    <w:uiPriority w:val="60"/>
    <w:rsid w:val="00BE5CD8"/>
    <w:pPr>
      <w:spacing w:after="0" w:line="240" w:lineRule="auto"/>
    </w:pPr>
    <w:rPr>
      <w:color w:val="003F30" w:themeColor="accent2" w:themeShade="BF"/>
    </w:rPr>
    <w:tblPr>
      <w:tblStyleRowBandSize w:val="1"/>
      <w:tblStyleColBandSize w:val="1"/>
      <w:tblBorders>
        <w:top w:val="single" w:sz="8" w:space="0" w:color="005541" w:themeColor="accent2"/>
        <w:bottom w:val="single" w:sz="8" w:space="0" w:color="005541" w:themeColor="accent2"/>
      </w:tblBorders>
    </w:tblPr>
    <w:tblStylePr w:type="firstRow">
      <w:pPr>
        <w:spacing w:before="0" w:after="0" w:line="240" w:lineRule="auto"/>
      </w:pPr>
      <w:rPr>
        <w:b/>
        <w:bCs/>
      </w:rPr>
      <w:tblPr/>
      <w:tcPr>
        <w:tcBorders>
          <w:top w:val="single" w:sz="8" w:space="0" w:color="005541" w:themeColor="accent2"/>
          <w:left w:val="nil"/>
          <w:bottom w:val="single" w:sz="8" w:space="0" w:color="005541" w:themeColor="accent2"/>
          <w:right w:val="nil"/>
          <w:insideH w:val="nil"/>
          <w:insideV w:val="nil"/>
        </w:tcBorders>
      </w:tcPr>
    </w:tblStylePr>
    <w:tblStylePr w:type="lastRow">
      <w:pPr>
        <w:spacing w:before="0" w:after="0" w:line="240" w:lineRule="auto"/>
      </w:pPr>
      <w:rPr>
        <w:b/>
        <w:bCs/>
      </w:rPr>
      <w:tblPr/>
      <w:tcPr>
        <w:tcBorders>
          <w:top w:val="single" w:sz="8" w:space="0" w:color="005541" w:themeColor="accent2"/>
          <w:left w:val="nil"/>
          <w:bottom w:val="single" w:sz="8" w:space="0" w:color="00554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6FFE6" w:themeFill="accent2" w:themeFillTint="3F"/>
      </w:tcPr>
    </w:tblStylePr>
    <w:tblStylePr w:type="band1Horz">
      <w:tblPr/>
      <w:tcPr>
        <w:tcBorders>
          <w:left w:val="nil"/>
          <w:right w:val="nil"/>
          <w:insideH w:val="nil"/>
          <w:insideV w:val="nil"/>
        </w:tcBorders>
        <w:shd w:val="clear" w:color="auto" w:fill="96FFE6" w:themeFill="accent2" w:themeFillTint="3F"/>
      </w:tcPr>
    </w:tblStylePr>
  </w:style>
  <w:style w:type="table" w:customStyle="1" w:styleId="Tableau-bleuclaire">
    <w:name w:val="Tableau-bleu claire"/>
    <w:basedOn w:val="TableauNormal"/>
    <w:uiPriority w:val="99"/>
    <w:rsid w:val="00177E89"/>
    <w:pPr>
      <w:spacing w:after="0" w:line="240" w:lineRule="auto"/>
    </w:pPr>
    <w:rPr>
      <w:color w:val="737373" w:themeColor="background2"/>
    </w:rPr>
    <w:tblPr>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Pr>
    <w:tcPr>
      <w:shd w:val="clear" w:color="auto" w:fill="F2F2F2" w:themeFill="background1" w:themeFillShade="F2"/>
      <w:vAlign w:val="center"/>
    </w:tcPr>
    <w:tblStylePr w:type="firstRow">
      <w:rPr>
        <w:rFonts w:asciiTheme="minorHAnsi" w:hAnsiTheme="minorHAnsi"/>
        <w:b w:val="0"/>
        <w:color w:val="FFFFFF" w:themeColor="background1"/>
        <w:sz w:val="18"/>
      </w:rPr>
      <w:tblPr/>
      <w:tcPr>
        <w:shd w:val="clear" w:color="auto" w:fill="59CBE8" w:themeFill="accent1"/>
      </w:tcPr>
    </w:tblStylePr>
    <w:tblStylePr w:type="lastRow">
      <w:rPr>
        <w:rFonts w:asciiTheme="minorHAnsi" w:hAnsiTheme="minorHAnsi"/>
        <w:b/>
        <w:color w:val="FFFFFF" w:themeColor="background1"/>
        <w:sz w:val="18"/>
      </w:rPr>
      <w:tblPr/>
      <w:tcPr>
        <w:shd w:val="clear" w:color="auto" w:fill="737373" w:themeFill="background2"/>
      </w:tcPr>
    </w:tblStylePr>
    <w:tblStylePr w:type="firstCol">
      <w:rPr>
        <w:rFonts w:asciiTheme="minorHAnsi" w:hAnsiTheme="minorHAnsi"/>
        <w:b/>
        <w:color w:val="000000" w:themeColor="text1"/>
        <w:sz w:val="18"/>
      </w:rPr>
      <w:tblPr/>
      <w:tcPr>
        <w:shd w:val="clear" w:color="auto" w:fill="A6A6A6" w:themeFill="background1" w:themeFillShade="A6"/>
      </w:tcPr>
    </w:tblStylePr>
    <w:tblStylePr w:type="lastCol">
      <w:rPr>
        <w:rFonts w:asciiTheme="minorHAnsi" w:hAnsiTheme="minorHAnsi"/>
        <w:b/>
        <w:color w:val="000000" w:themeColor="text1"/>
      </w:rPr>
      <w:tblPr/>
      <w:tcPr>
        <w:shd w:val="clear" w:color="auto" w:fill="A6A6A6" w:themeFill="background1" w:themeFillShade="A6"/>
      </w:tcPr>
    </w:tblStylePr>
  </w:style>
  <w:style w:type="paragraph" w:customStyle="1" w:styleId="O-Titre-Paragraphe">
    <w:name w:val="O-Titre-Paragraphe"/>
    <w:basedOn w:val="O-NormalOSIATIS"/>
    <w:next w:val="O-NormalOSIATIS"/>
    <w:uiPriority w:val="99"/>
    <w:qFormat/>
    <w:rsid w:val="00BE5CD8"/>
    <w:pPr>
      <w:spacing w:before="200" w:after="60"/>
    </w:pPr>
    <w:rPr>
      <w:b/>
      <w:color w:val="auto"/>
    </w:rPr>
  </w:style>
  <w:style w:type="table" w:customStyle="1" w:styleId="O-Tableau-Jvert">
    <w:name w:val="O-Tableau-Jvert"/>
    <w:basedOn w:val="TableauNormal"/>
    <w:uiPriority w:val="99"/>
    <w:rsid w:val="00BC7285"/>
    <w:pPr>
      <w:spacing w:after="0" w:line="240" w:lineRule="auto"/>
    </w:pPr>
    <w:rPr>
      <w:color w:val="737373" w:themeColor="background2"/>
      <w:sz w:val="18"/>
    </w:rPr>
    <w:tblPr>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Pr>
    <w:tcPr>
      <w:shd w:val="clear" w:color="auto" w:fill="F2F2F2" w:themeFill="background1" w:themeFillShade="F2"/>
      <w:vAlign w:val="center"/>
    </w:tcPr>
    <w:tblStylePr w:type="firstRow">
      <w:rPr>
        <w:rFonts w:asciiTheme="minorHAnsi" w:hAnsiTheme="minorHAnsi"/>
        <w:b w:val="0"/>
        <w:color w:val="FFFFFF" w:themeColor="background1"/>
        <w:sz w:val="18"/>
      </w:rPr>
      <w:tblPr/>
      <w:tcPr>
        <w:shd w:val="clear" w:color="auto" w:fill="005541" w:themeFill="accent2"/>
      </w:tcPr>
    </w:tblStylePr>
    <w:tblStylePr w:type="lastRow">
      <w:rPr>
        <w:rFonts w:asciiTheme="minorHAnsi" w:hAnsiTheme="minorHAnsi"/>
        <w:b/>
        <w:color w:val="FFFFFF" w:themeColor="background1"/>
        <w:sz w:val="18"/>
      </w:rPr>
      <w:tblPr/>
      <w:tcPr>
        <w:shd w:val="clear" w:color="auto" w:fill="737373" w:themeFill="background2"/>
      </w:tcPr>
    </w:tblStylePr>
    <w:tblStylePr w:type="firstCol">
      <w:rPr>
        <w:rFonts w:asciiTheme="minorHAnsi" w:hAnsiTheme="minorHAnsi"/>
        <w:b/>
        <w:color w:val="000000" w:themeColor="text1"/>
        <w:sz w:val="18"/>
      </w:rPr>
      <w:tblPr/>
      <w:tcPr>
        <w:shd w:val="clear" w:color="auto" w:fill="A6A6A6" w:themeFill="background1" w:themeFillShade="A6"/>
      </w:tcPr>
    </w:tblStylePr>
    <w:tblStylePr w:type="lastCol">
      <w:rPr>
        <w:b/>
        <w:color w:val="000000" w:themeColor="text1"/>
      </w:rPr>
      <w:tblPr/>
      <w:tcPr>
        <w:shd w:val="clear" w:color="auto" w:fill="A6A6A6" w:themeFill="background1" w:themeFillShade="A6"/>
      </w:tcPr>
    </w:tblStylePr>
  </w:style>
  <w:style w:type="table" w:styleId="Trameclaire-Accent5">
    <w:name w:val="Light Shading Accent 5"/>
    <w:basedOn w:val="TableauNormal"/>
    <w:uiPriority w:val="60"/>
    <w:rsid w:val="00BE5CD8"/>
    <w:pPr>
      <w:spacing w:after="0" w:line="264" w:lineRule="atLeast"/>
      <w:jc w:val="center"/>
    </w:pPr>
    <w:tblPr>
      <w:tblStyleRowBandSize w:val="1"/>
      <w:tblStyleColBandSize w:val="1"/>
      <w:tblBorders>
        <w:top w:val="single" w:sz="36" w:space="0" w:color="FFFFFF" w:themeColor="background1"/>
        <w:left w:val="single" w:sz="36" w:space="0" w:color="FFFFFF" w:themeColor="background1"/>
        <w:bottom w:val="single" w:sz="36" w:space="0" w:color="FFFFFF" w:themeColor="background1"/>
        <w:right w:val="single" w:sz="36" w:space="0" w:color="FFFFFF" w:themeColor="background1"/>
        <w:insideH w:val="single" w:sz="36" w:space="0" w:color="FFFFFF" w:themeColor="background1"/>
        <w:insideV w:val="single" w:sz="36" w:space="0" w:color="FFFFFF" w:themeColor="background1"/>
      </w:tblBorders>
    </w:tblPr>
    <w:tcPr>
      <w:shd w:val="clear" w:color="auto" w:fill="737373" w:themeFill="background2"/>
    </w:tcPr>
    <w:tblStylePr w:type="firstRow">
      <w:pPr>
        <w:wordWrap/>
        <w:spacing w:beforeLines="0" w:beforeAutospacing="0" w:afterLines="0" w:afterAutospacing="0" w:line="264" w:lineRule="atLeast"/>
        <w:ind w:leftChars="0" w:left="170" w:rightChars="0" w:right="170"/>
        <w:contextualSpacing w:val="0"/>
        <w:mirrorIndents w:val="0"/>
      </w:pPr>
      <w:rPr>
        <w:rFonts w:asciiTheme="minorHAnsi" w:hAnsiTheme="minorHAnsi"/>
        <w:b w:val="0"/>
        <w:bCs/>
        <w:i w:val="0"/>
        <w:caps w:val="0"/>
        <w:smallCaps w:val="0"/>
        <w:strike w:val="0"/>
        <w:dstrike w:val="0"/>
        <w:vanish w:val="0"/>
        <w:color w:val="auto"/>
        <w:sz w:val="22"/>
        <w:vertAlign w:val="baseline"/>
        <w14:shadow w14:blurRad="0" w14:dist="0" w14:dir="0" w14:sx="0" w14:sy="0" w14:kx="0" w14:ky="0" w14:algn="none">
          <w14:srgbClr w14:val="000000"/>
        </w14:shadow>
        <w14:textOutline w14:w="0" w14:cap="rnd" w14:cmpd="sng" w14:algn="ctr">
          <w14:noFill/>
          <w14:prstDash w14:val="solid"/>
          <w14:bevel/>
        </w14:textOutline>
      </w:rPr>
      <w:tblPr/>
      <w:tcPr>
        <w:shd w:val="clear" w:color="auto" w:fill="FF671F" w:themeFill="accent5"/>
      </w:tcPr>
    </w:tblStylePr>
    <w:tblStylePr w:type="lastRow">
      <w:pPr>
        <w:wordWrap/>
        <w:spacing w:beforeLines="0" w:beforeAutospacing="0" w:afterLines="0" w:afterAutospacing="0" w:line="264" w:lineRule="atLeast"/>
        <w:ind w:leftChars="0" w:left="170" w:rightChars="0" w:right="170"/>
        <w:contextualSpacing w:val="0"/>
        <w:mirrorIndents w:val="0"/>
      </w:pPr>
      <w:rPr>
        <w:rFonts w:asciiTheme="minorHAnsi" w:hAnsiTheme="minorHAnsi"/>
        <w:b w:val="0"/>
        <w:bCs/>
        <w:i w:val="0"/>
        <w:caps w:val="0"/>
        <w:smallCaps w:val="0"/>
        <w:strike w:val="0"/>
        <w:dstrike w:val="0"/>
        <w:vanish w:val="0"/>
        <w:color w:val="auto"/>
        <w:sz w:val="22"/>
        <w:vertAlign w:val="baseline"/>
        <w14:shadow w14:blurRad="0" w14:dist="0" w14:dir="0" w14:sx="0" w14:sy="0" w14:kx="0" w14:ky="0" w14:algn="none">
          <w14:srgbClr w14:val="000000"/>
        </w14:shadow>
        <w14:textOutline w14:w="0" w14:cap="rnd" w14:cmpd="sng" w14:algn="ctr">
          <w14:noFill/>
          <w14:prstDash w14:val="solid"/>
          <w14:bevel/>
        </w14:textOutline>
      </w:rPr>
      <w:tblPr/>
      <w:tcPr>
        <w:shd w:val="clear" w:color="auto" w:fill="B9B9B9"/>
      </w:tcPr>
    </w:tblStylePr>
    <w:tblStylePr w:type="firstCol">
      <w:pPr>
        <w:wordWrap/>
        <w:spacing w:beforeLines="0" w:beforeAutospacing="0" w:afterLines="0" w:afterAutospacing="0" w:line="264" w:lineRule="atLeast"/>
        <w:ind w:leftChars="0" w:left="170" w:rightChars="0" w:right="170"/>
        <w:contextualSpacing w:val="0"/>
        <w:mirrorIndents w:val="0"/>
      </w:pPr>
      <w:rPr>
        <w:rFonts w:asciiTheme="minorHAnsi" w:hAnsiTheme="minorHAnsi"/>
        <w:b w:val="0"/>
        <w:bCs/>
        <w:i w:val="0"/>
        <w:caps w:val="0"/>
        <w:smallCaps w:val="0"/>
        <w:strike w:val="0"/>
        <w:dstrike w:val="0"/>
        <w:vanish w:val="0"/>
        <w:color w:val="auto"/>
        <w:sz w:val="22"/>
        <w:vertAlign w:val="baseline"/>
        <w14:shadow w14:blurRad="0" w14:dist="0" w14:dir="0" w14:sx="0" w14:sy="0" w14:kx="0" w14:ky="0" w14:algn="none">
          <w14:srgbClr w14:val="000000"/>
        </w14:shadow>
        <w14:textOutline w14:w="0" w14:cap="rnd" w14:cmpd="sng" w14:algn="ctr">
          <w14:noFill/>
          <w14:prstDash w14:val="solid"/>
          <w14:bevel/>
        </w14:textOutline>
      </w:rPr>
      <w:tblPr/>
      <w:tcPr>
        <w:shd w:val="clear" w:color="auto" w:fill="737373" w:themeFill="background2"/>
      </w:tcPr>
    </w:tblStylePr>
    <w:tblStylePr w:type="lastCol">
      <w:pPr>
        <w:wordWrap/>
        <w:spacing w:beforeLines="0" w:beforeAutospacing="0" w:afterLines="0" w:afterAutospacing="0" w:line="264" w:lineRule="atLeast"/>
        <w:ind w:leftChars="0" w:left="170" w:rightChars="0" w:right="170"/>
        <w:contextualSpacing w:val="0"/>
        <w:mirrorIndents w:val="0"/>
      </w:pPr>
      <w:rPr>
        <w:rFonts w:asciiTheme="minorHAnsi" w:hAnsiTheme="minorHAnsi"/>
        <w:b w:val="0"/>
        <w:bCs/>
        <w:i w:val="0"/>
        <w:caps w:val="0"/>
        <w:smallCaps w:val="0"/>
        <w:strike w:val="0"/>
        <w:dstrike w:val="0"/>
        <w:vanish w:val="0"/>
        <w:color w:val="auto"/>
        <w:sz w:val="22"/>
        <w:vertAlign w:val="baseline"/>
        <w14:shadow w14:blurRad="0" w14:dist="0" w14:dir="0" w14:sx="0" w14:sy="0" w14:kx="0" w14:ky="0" w14:algn="none">
          <w14:srgbClr w14:val="000000"/>
        </w14:shadow>
        <w14:textOutline w14:w="0" w14:cap="rnd" w14:cmpd="sng" w14:algn="ctr">
          <w14:noFill/>
          <w14:prstDash w14:val="solid"/>
          <w14:bevel/>
        </w14:textOutline>
      </w:rPr>
      <w:tblPr/>
      <w:tcPr>
        <w:shd w:val="clear" w:color="auto" w:fill="B9B9B9"/>
      </w:tcPr>
    </w:tblStylePr>
    <w:tblStylePr w:type="band1Vert">
      <w:pPr>
        <w:wordWrap/>
        <w:spacing w:beforeLines="0" w:beforeAutospacing="0" w:afterLines="0" w:afterAutospacing="0" w:line="264" w:lineRule="exact"/>
        <w:ind w:leftChars="0" w:left="170" w:rightChars="0" w:right="170"/>
        <w:contextualSpacing/>
        <w:mirrorIndents w:val="0"/>
      </w:pPr>
      <w:rPr>
        <w:rFonts w:asciiTheme="minorHAnsi" w:hAnsiTheme="minorHAnsi"/>
        <w:b w:val="0"/>
        <w:i w:val="0"/>
        <w:caps w:val="0"/>
        <w:smallCaps w:val="0"/>
        <w:strike w:val="0"/>
        <w:dstrike w:val="0"/>
        <w:vanish w:val="0"/>
        <w:color w:val="auto"/>
        <w:sz w:val="22"/>
        <w:vertAlign w:val="baseline"/>
        <w14:shadow w14:blurRad="0" w14:dist="0" w14:dir="0" w14:sx="0" w14:sy="0" w14:kx="0" w14:ky="0" w14:algn="none">
          <w14:srgbClr w14:val="000000"/>
        </w14:shadow>
        <w14:textOutline w14:w="0" w14:cap="rnd" w14:cmpd="sng" w14:algn="ctr">
          <w14:noFill/>
          <w14:prstDash w14:val="solid"/>
          <w14:bevel/>
        </w14:textOutline>
      </w:rPr>
      <w:tblPr/>
      <w:tcPr>
        <w:shd w:val="clear" w:color="auto" w:fill="240058" w:themeFill="text2"/>
      </w:tcPr>
    </w:tblStylePr>
    <w:tblStylePr w:type="band2Vert">
      <w:pPr>
        <w:wordWrap/>
        <w:spacing w:beforeLines="0" w:beforeAutospacing="0" w:afterLines="0" w:afterAutospacing="0" w:line="264" w:lineRule="atLeast"/>
        <w:ind w:leftChars="0" w:left="170" w:rightChars="0" w:right="170"/>
        <w:contextualSpacing w:val="0"/>
        <w:mirrorIndents w:val="0"/>
      </w:pPr>
      <w:rPr>
        <w:rFonts w:asciiTheme="minorHAnsi" w:hAnsiTheme="minorHAnsi"/>
        <w:b w:val="0"/>
        <w:i w:val="0"/>
        <w:caps w:val="0"/>
        <w:smallCaps w:val="0"/>
        <w:strike w:val="0"/>
        <w:dstrike w:val="0"/>
        <w:vanish w:val="0"/>
        <w:color w:val="auto"/>
        <w:sz w:val="22"/>
        <w:vertAlign w:val="baseline"/>
        <w14:shadow w14:blurRad="0" w14:dist="0" w14:dir="0" w14:sx="0" w14:sy="0" w14:kx="0" w14:ky="0" w14:algn="none">
          <w14:srgbClr w14:val="000000"/>
        </w14:shadow>
        <w14:textOutline w14:w="0" w14:cap="rnd" w14:cmpd="sng" w14:algn="ctr">
          <w14:noFill/>
          <w14:prstDash w14:val="solid"/>
          <w14:bevel/>
        </w14:textOutline>
      </w:rPr>
      <w:tblPr/>
      <w:tcPr>
        <w:shd w:val="clear" w:color="auto" w:fill="240058" w:themeFill="text2"/>
      </w:tcPr>
    </w:tblStylePr>
    <w:tblStylePr w:type="band1Horz">
      <w:pPr>
        <w:wordWrap/>
        <w:spacing w:beforeLines="0" w:beforeAutospacing="0" w:afterLines="0" w:afterAutospacing="0" w:line="264" w:lineRule="atLeast"/>
        <w:ind w:leftChars="0" w:left="170" w:rightChars="0" w:right="170"/>
        <w:contextualSpacing w:val="0"/>
        <w:mirrorIndents w:val="0"/>
      </w:pPr>
      <w:rPr>
        <w:rFonts w:asciiTheme="minorHAnsi" w:hAnsiTheme="minorHAnsi"/>
        <w:b w:val="0"/>
        <w:i w:val="0"/>
        <w:caps w:val="0"/>
        <w:smallCaps w:val="0"/>
        <w:strike w:val="0"/>
        <w:dstrike w:val="0"/>
        <w:vanish w:val="0"/>
        <w:color w:val="auto"/>
        <w:sz w:val="22"/>
        <w:vertAlign w:val="baseline"/>
        <w14:shadow w14:blurRad="0" w14:dist="0" w14:dir="0" w14:sx="0" w14:sy="0" w14:kx="0" w14:ky="0" w14:algn="none">
          <w14:srgbClr w14:val="000000"/>
        </w14:shadow>
        <w14:textOutline w14:w="0" w14:cap="rnd" w14:cmpd="sng" w14:algn="ctr">
          <w14:noFill/>
          <w14:prstDash w14:val="solid"/>
          <w14:bevel/>
        </w14:textOutline>
      </w:rPr>
      <w:tblPr/>
      <w:tcPr>
        <w:shd w:val="clear" w:color="auto" w:fill="240058" w:themeFill="text2"/>
      </w:tcPr>
    </w:tblStylePr>
    <w:tblStylePr w:type="band2Horz">
      <w:pPr>
        <w:wordWrap/>
        <w:spacing w:beforeLines="0" w:beforeAutospacing="0" w:afterLines="0" w:afterAutospacing="0" w:line="264" w:lineRule="atLeast"/>
        <w:ind w:leftChars="0" w:left="170" w:rightChars="0" w:right="170"/>
        <w:contextualSpacing w:val="0"/>
        <w:mirrorIndents w:val="0"/>
      </w:pPr>
      <w:rPr>
        <w:rFonts w:asciiTheme="minorHAnsi" w:hAnsiTheme="minorHAnsi"/>
        <w:b w:val="0"/>
        <w:i w:val="0"/>
        <w:caps w:val="0"/>
        <w:smallCaps w:val="0"/>
        <w:strike w:val="0"/>
        <w:dstrike w:val="0"/>
        <w:vanish w:val="0"/>
        <w:color w:val="auto"/>
        <w:sz w:val="22"/>
        <w:vertAlign w:val="baseline"/>
        <w14:shadow w14:blurRad="0" w14:dist="0" w14:dir="0" w14:sx="0" w14:sy="0" w14:kx="0" w14:ky="0" w14:algn="none">
          <w14:srgbClr w14:val="000000"/>
        </w14:shadow>
        <w14:textOutline w14:w="0" w14:cap="rnd" w14:cmpd="sng" w14:algn="ctr">
          <w14:noFill/>
          <w14:prstDash w14:val="solid"/>
          <w14:bevel/>
        </w14:textOutline>
      </w:rPr>
      <w:tblPr/>
      <w:tcPr>
        <w:shd w:val="clear" w:color="auto" w:fill="240058" w:themeFill="text2"/>
      </w:tcPr>
    </w:tblStylePr>
  </w:style>
  <w:style w:type="table" w:styleId="Trameclaire-Accent6">
    <w:name w:val="Light Shading Accent 6"/>
    <w:basedOn w:val="TableauNormal"/>
    <w:uiPriority w:val="60"/>
    <w:rsid w:val="00BE5CD8"/>
    <w:pPr>
      <w:spacing w:after="0" w:line="264" w:lineRule="atLeast"/>
      <w:jc w:val="center"/>
    </w:pPr>
    <w:tblPr>
      <w:tblStyleRowBandSize w:val="1"/>
      <w:tblStyleColBandSize w:val="1"/>
      <w:tblBorders>
        <w:top w:val="single" w:sz="36" w:space="0" w:color="FFFFFF" w:themeColor="background1"/>
        <w:left w:val="single" w:sz="36" w:space="0" w:color="FFFFFF" w:themeColor="background1"/>
        <w:bottom w:val="single" w:sz="36" w:space="0" w:color="FFFFFF" w:themeColor="background1"/>
        <w:right w:val="single" w:sz="36" w:space="0" w:color="FFFFFF" w:themeColor="background1"/>
        <w:insideH w:val="single" w:sz="36" w:space="0" w:color="FFFFFF" w:themeColor="background1"/>
        <w:insideV w:val="single" w:sz="36" w:space="0" w:color="FFFFFF" w:themeColor="background1"/>
      </w:tblBorders>
    </w:tblPr>
    <w:tcPr>
      <w:shd w:val="clear" w:color="auto" w:fill="737373" w:themeFill="background2"/>
    </w:tcPr>
    <w:tblStylePr w:type="firstRow">
      <w:pPr>
        <w:wordWrap/>
        <w:spacing w:beforeLines="0" w:beforeAutospacing="0" w:afterLines="0" w:afterAutospacing="0" w:line="264" w:lineRule="atLeast"/>
        <w:ind w:leftChars="0" w:left="170" w:rightChars="0" w:right="170"/>
        <w:contextualSpacing w:val="0"/>
        <w:mirrorIndents w:val="0"/>
      </w:pPr>
      <w:rPr>
        <w:rFonts w:asciiTheme="minorHAnsi" w:hAnsiTheme="minorHAnsi"/>
        <w:b w:val="0"/>
        <w:bCs/>
        <w:i w:val="0"/>
        <w:caps w:val="0"/>
        <w:smallCaps w:val="0"/>
        <w:strike w:val="0"/>
        <w:dstrike w:val="0"/>
        <w:vanish w:val="0"/>
        <w:color w:val="auto"/>
        <w:sz w:val="22"/>
        <w:vertAlign w:val="baseline"/>
        <w14:shadow w14:blurRad="0" w14:dist="0" w14:dir="0" w14:sx="0" w14:sy="0" w14:kx="0" w14:ky="0" w14:algn="none">
          <w14:srgbClr w14:val="000000"/>
        </w14:shadow>
        <w14:textOutline w14:w="0" w14:cap="rnd" w14:cmpd="sng" w14:algn="ctr">
          <w14:noFill/>
          <w14:prstDash w14:val="solid"/>
          <w14:bevel/>
        </w14:textOutline>
      </w:rPr>
      <w:tblPr/>
      <w:tcPr>
        <w:shd w:val="clear" w:color="auto" w:fill="C3004B" w:themeFill="accent6"/>
      </w:tcPr>
    </w:tblStylePr>
    <w:tblStylePr w:type="lastRow">
      <w:pPr>
        <w:wordWrap/>
        <w:spacing w:beforeLines="0" w:beforeAutospacing="0" w:afterLines="0" w:afterAutospacing="0" w:line="264" w:lineRule="atLeast"/>
        <w:ind w:leftChars="0" w:left="170" w:rightChars="0" w:right="170"/>
        <w:contextualSpacing/>
        <w:mirrorIndents w:val="0"/>
      </w:pPr>
      <w:rPr>
        <w:rFonts w:asciiTheme="minorHAnsi" w:hAnsiTheme="minorHAnsi"/>
        <w:b w:val="0"/>
        <w:bCs/>
        <w:i w:val="0"/>
        <w:caps w:val="0"/>
        <w:smallCaps w:val="0"/>
        <w:strike w:val="0"/>
        <w:dstrike w:val="0"/>
        <w:vanish w:val="0"/>
        <w:color w:val="auto"/>
        <w:sz w:val="22"/>
        <w:vertAlign w:val="baseline"/>
        <w14:shadow w14:blurRad="0" w14:dist="0" w14:dir="0" w14:sx="0" w14:sy="0" w14:kx="0" w14:ky="0" w14:algn="none">
          <w14:srgbClr w14:val="000000"/>
        </w14:shadow>
        <w14:textOutline w14:w="0" w14:cap="rnd" w14:cmpd="sng" w14:algn="ctr">
          <w14:noFill/>
          <w14:prstDash w14:val="solid"/>
          <w14:bevel/>
        </w14:textOutline>
      </w:rPr>
      <w:tblPr/>
      <w:tcPr>
        <w:shd w:val="clear" w:color="auto" w:fill="CDCDCD"/>
      </w:tcPr>
    </w:tblStylePr>
    <w:tblStylePr w:type="firstCol">
      <w:pPr>
        <w:wordWrap/>
        <w:spacing w:beforeLines="0" w:beforeAutospacing="0" w:afterLines="0" w:afterAutospacing="0" w:line="264" w:lineRule="atLeast"/>
        <w:ind w:leftChars="0" w:left="170" w:rightChars="0" w:right="170"/>
        <w:contextualSpacing w:val="0"/>
        <w:mirrorIndents w:val="0"/>
      </w:pPr>
      <w:rPr>
        <w:rFonts w:asciiTheme="minorHAnsi" w:hAnsiTheme="minorHAnsi"/>
        <w:b w:val="0"/>
        <w:bCs/>
        <w:i w:val="0"/>
        <w:caps w:val="0"/>
        <w:smallCaps w:val="0"/>
        <w:strike w:val="0"/>
        <w:dstrike w:val="0"/>
        <w:vanish w:val="0"/>
        <w:color w:val="auto"/>
        <w:sz w:val="22"/>
        <w:vertAlign w:val="baseline"/>
        <w14:shadow w14:blurRad="0" w14:dist="0" w14:dir="0" w14:sx="0" w14:sy="0" w14:kx="0" w14:ky="0" w14:algn="none">
          <w14:srgbClr w14:val="000000"/>
        </w14:shadow>
        <w14:textOutline w14:w="0" w14:cap="rnd" w14:cmpd="sng" w14:algn="ctr">
          <w14:noFill/>
          <w14:prstDash w14:val="solid"/>
          <w14:bevel/>
        </w14:textOutline>
      </w:rPr>
      <w:tblPr/>
      <w:tcPr>
        <w:shd w:val="clear" w:color="auto" w:fill="737373" w:themeFill="background2"/>
      </w:tcPr>
    </w:tblStylePr>
    <w:tblStylePr w:type="lastCol">
      <w:pPr>
        <w:wordWrap/>
        <w:spacing w:beforeLines="0" w:beforeAutospacing="0" w:afterLines="0" w:afterAutospacing="0" w:line="264" w:lineRule="atLeast"/>
        <w:ind w:leftChars="0" w:left="170" w:rightChars="0" w:right="170"/>
        <w:contextualSpacing w:val="0"/>
        <w:mirrorIndents w:val="0"/>
      </w:pPr>
      <w:rPr>
        <w:rFonts w:asciiTheme="minorHAnsi" w:hAnsiTheme="minorHAnsi"/>
        <w:b w:val="0"/>
        <w:bCs/>
        <w:i w:val="0"/>
        <w:caps w:val="0"/>
        <w:smallCaps w:val="0"/>
        <w:strike w:val="0"/>
        <w:dstrike w:val="0"/>
        <w:vanish w:val="0"/>
        <w:color w:val="auto"/>
        <w:sz w:val="16"/>
        <w:vertAlign w:val="baseline"/>
        <w14:shadow w14:blurRad="0" w14:dist="0" w14:dir="0" w14:sx="0" w14:sy="0" w14:kx="0" w14:ky="0" w14:algn="none">
          <w14:srgbClr w14:val="000000"/>
        </w14:shadow>
        <w14:textOutline w14:w="0" w14:cap="rnd" w14:cmpd="sng" w14:algn="ctr">
          <w14:noFill/>
          <w14:prstDash w14:val="solid"/>
          <w14:bevel/>
        </w14:textOutline>
      </w:rPr>
      <w:tblPr/>
      <w:tcPr>
        <w:shd w:val="clear" w:color="auto" w:fill="CDCDCD"/>
      </w:tcPr>
    </w:tblStylePr>
    <w:tblStylePr w:type="band1Vert">
      <w:pPr>
        <w:wordWrap/>
        <w:spacing w:beforeLines="0" w:beforeAutospacing="0" w:afterLines="0" w:afterAutospacing="0" w:line="264" w:lineRule="atLeast"/>
        <w:ind w:leftChars="0" w:left="170" w:rightChars="0" w:right="170"/>
        <w:contextualSpacing w:val="0"/>
        <w:mirrorIndents w:val="0"/>
      </w:pPr>
      <w:rPr>
        <w:rFonts w:asciiTheme="minorHAnsi" w:hAnsiTheme="minorHAnsi"/>
        <w:b w:val="0"/>
        <w:i w:val="0"/>
        <w:caps w:val="0"/>
        <w:smallCaps w:val="0"/>
        <w:strike w:val="0"/>
        <w:dstrike w:val="0"/>
        <w:vanish w:val="0"/>
        <w:color w:val="auto"/>
        <w:sz w:val="22"/>
        <w:vertAlign w:val="baseline"/>
        <w14:shadow w14:blurRad="0" w14:dist="0" w14:dir="0" w14:sx="0" w14:sy="0" w14:kx="0" w14:ky="0" w14:algn="none">
          <w14:srgbClr w14:val="000000"/>
        </w14:shadow>
        <w14:textOutline w14:w="0" w14:cap="rnd" w14:cmpd="sng" w14:algn="ctr">
          <w14:noFill/>
          <w14:prstDash w14:val="solid"/>
          <w14:bevel/>
        </w14:textOutline>
      </w:rPr>
      <w:tblPr/>
      <w:tcPr>
        <w:shd w:val="clear" w:color="auto" w:fill="240058" w:themeFill="text2"/>
      </w:tcPr>
    </w:tblStylePr>
    <w:tblStylePr w:type="band2Vert">
      <w:pPr>
        <w:wordWrap/>
        <w:spacing w:beforeLines="0" w:beforeAutospacing="0" w:afterLines="0" w:afterAutospacing="0" w:line="264" w:lineRule="atLeast"/>
        <w:ind w:leftChars="0" w:left="170" w:rightChars="0" w:right="170"/>
        <w:contextualSpacing w:val="0"/>
        <w:mirrorIndents w:val="0"/>
      </w:pPr>
      <w:rPr>
        <w:rFonts w:asciiTheme="minorHAnsi" w:hAnsiTheme="minorHAnsi"/>
        <w:b w:val="0"/>
        <w:i w:val="0"/>
        <w:caps w:val="0"/>
        <w:smallCaps w:val="0"/>
        <w:strike w:val="0"/>
        <w:dstrike w:val="0"/>
        <w:vanish w:val="0"/>
        <w:color w:val="auto"/>
        <w:sz w:val="22"/>
        <w:vertAlign w:val="baseline"/>
        <w14:shadow w14:blurRad="0" w14:dist="0" w14:dir="0" w14:sx="0" w14:sy="0" w14:kx="0" w14:ky="0" w14:algn="none">
          <w14:srgbClr w14:val="000000"/>
        </w14:shadow>
        <w14:textOutline w14:w="0" w14:cap="rnd" w14:cmpd="sng" w14:algn="ctr">
          <w14:noFill/>
          <w14:prstDash w14:val="solid"/>
          <w14:bevel/>
        </w14:textOutline>
      </w:rPr>
      <w:tblPr/>
      <w:tcPr>
        <w:shd w:val="clear" w:color="auto" w:fill="240058" w:themeFill="text2"/>
      </w:tcPr>
    </w:tblStylePr>
    <w:tblStylePr w:type="band1Horz">
      <w:pPr>
        <w:wordWrap/>
        <w:spacing w:beforeLines="0" w:beforeAutospacing="0" w:afterLines="0" w:afterAutospacing="0" w:line="264" w:lineRule="atLeast"/>
        <w:ind w:leftChars="0" w:left="170" w:rightChars="0" w:right="170"/>
        <w:contextualSpacing w:val="0"/>
        <w:mirrorIndents w:val="0"/>
      </w:pPr>
      <w:rPr>
        <w:rFonts w:asciiTheme="minorHAnsi" w:hAnsiTheme="minorHAnsi"/>
        <w:b w:val="0"/>
        <w:i w:val="0"/>
        <w:caps w:val="0"/>
        <w:smallCaps w:val="0"/>
        <w:strike w:val="0"/>
        <w:dstrike w:val="0"/>
        <w:vanish w:val="0"/>
        <w:color w:val="auto"/>
        <w:sz w:val="22"/>
        <w:vertAlign w:val="baseline"/>
        <w14:shadow w14:blurRad="0" w14:dist="0" w14:dir="0" w14:sx="0" w14:sy="0" w14:kx="0" w14:ky="0" w14:algn="none">
          <w14:srgbClr w14:val="000000"/>
        </w14:shadow>
        <w14:textOutline w14:w="0" w14:cap="rnd" w14:cmpd="sng" w14:algn="ctr">
          <w14:noFill/>
          <w14:prstDash w14:val="solid"/>
          <w14:bevel/>
        </w14:textOutline>
      </w:rPr>
      <w:tblPr/>
      <w:tcPr>
        <w:shd w:val="clear" w:color="auto" w:fill="240058" w:themeFill="text2"/>
      </w:tcPr>
    </w:tblStylePr>
    <w:tblStylePr w:type="band2Horz">
      <w:pPr>
        <w:wordWrap/>
        <w:spacing w:beforeLines="0" w:beforeAutospacing="0" w:afterLines="0" w:afterAutospacing="0" w:line="264" w:lineRule="atLeast"/>
        <w:ind w:leftChars="0" w:left="170" w:rightChars="0" w:right="170"/>
        <w:contextualSpacing w:val="0"/>
        <w:mirrorIndents w:val="0"/>
      </w:pPr>
      <w:rPr>
        <w:rFonts w:asciiTheme="minorHAnsi" w:hAnsiTheme="minorHAnsi"/>
        <w:b w:val="0"/>
        <w:i w:val="0"/>
        <w:caps w:val="0"/>
        <w:smallCaps w:val="0"/>
        <w:strike w:val="0"/>
        <w:dstrike w:val="0"/>
        <w:vanish w:val="0"/>
        <w:color w:val="auto"/>
        <w:sz w:val="22"/>
        <w:vertAlign w:val="baseline"/>
        <w14:shadow w14:blurRad="0" w14:dist="0" w14:dir="0" w14:sx="0" w14:sy="0" w14:kx="0" w14:ky="0" w14:algn="none">
          <w14:srgbClr w14:val="000000"/>
        </w14:shadow>
        <w14:textOutline w14:w="0" w14:cap="rnd" w14:cmpd="sng" w14:algn="ctr">
          <w14:noFill/>
          <w14:prstDash w14:val="solid"/>
          <w14:bevel/>
        </w14:textOutline>
      </w:rPr>
      <w:tblPr/>
      <w:tcPr>
        <w:shd w:val="clear" w:color="auto" w:fill="240058" w:themeFill="text2"/>
      </w:tcPr>
    </w:tblStylePr>
  </w:style>
  <w:style w:type="table" w:styleId="Tramecouleur-Accent4">
    <w:name w:val="Colorful Shading Accent 4"/>
    <w:basedOn w:val="TableauNormal"/>
    <w:uiPriority w:val="71"/>
    <w:rsid w:val="00BE5CD8"/>
    <w:pPr>
      <w:spacing w:after="0" w:line="240" w:lineRule="auto"/>
    </w:pPr>
    <w:rPr>
      <w:color w:val="000000" w:themeColor="text1"/>
    </w:rPr>
    <w:tblPr>
      <w:tblStyleRowBandSize w:val="1"/>
      <w:tblStyleColBandSize w:val="1"/>
      <w:tblBorders>
        <w:top w:val="single" w:sz="24" w:space="0" w:color="C0EB00" w:themeColor="accent3"/>
        <w:left w:val="single" w:sz="4" w:space="0" w:color="FFD100" w:themeColor="accent4"/>
        <w:bottom w:val="single" w:sz="4" w:space="0" w:color="FFD100" w:themeColor="accent4"/>
        <w:right w:val="single" w:sz="4" w:space="0" w:color="FFD100" w:themeColor="accent4"/>
        <w:insideH w:val="single" w:sz="4" w:space="0" w:color="FFFFFF" w:themeColor="background1"/>
        <w:insideV w:val="single" w:sz="4" w:space="0" w:color="FFFFFF" w:themeColor="background1"/>
      </w:tblBorders>
    </w:tblPr>
    <w:tcPr>
      <w:shd w:val="clear" w:color="auto" w:fill="FFFAE6" w:themeFill="accent4" w:themeFillTint="19"/>
    </w:tcPr>
    <w:tblStylePr w:type="firstRow">
      <w:rPr>
        <w:b/>
        <w:bCs/>
      </w:rPr>
      <w:tblPr/>
      <w:tcPr>
        <w:tcBorders>
          <w:top w:val="nil"/>
          <w:left w:val="nil"/>
          <w:bottom w:val="single" w:sz="24" w:space="0" w:color="C0EB0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D00" w:themeFill="accent4" w:themeFillShade="99"/>
      </w:tcPr>
    </w:tblStylePr>
    <w:tblStylePr w:type="firstCol">
      <w:rPr>
        <w:color w:val="FFFFFF" w:themeColor="background1"/>
      </w:rPr>
      <w:tblPr/>
      <w:tcPr>
        <w:tcBorders>
          <w:top w:val="nil"/>
          <w:left w:val="nil"/>
          <w:bottom w:val="nil"/>
          <w:right w:val="nil"/>
          <w:insideH w:val="single" w:sz="4" w:space="0" w:color="997D00" w:themeColor="accent4" w:themeShade="99"/>
          <w:insideV w:val="nil"/>
        </w:tcBorders>
        <w:shd w:val="clear" w:color="auto" w:fill="997D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D00" w:themeFill="accent4" w:themeFillShade="99"/>
      </w:tcPr>
    </w:tblStylePr>
    <w:tblStylePr w:type="band1Vert">
      <w:tblPr/>
      <w:tcPr>
        <w:shd w:val="clear" w:color="auto" w:fill="FFEC99" w:themeFill="accent4" w:themeFillTint="66"/>
      </w:tcPr>
    </w:tblStylePr>
    <w:tblStylePr w:type="band1Horz">
      <w:tblPr/>
      <w:tcPr>
        <w:shd w:val="clear" w:color="auto" w:fill="FFE880" w:themeFill="accent4" w:themeFillTint="7F"/>
      </w:tcPr>
    </w:tblStylePr>
    <w:tblStylePr w:type="neCell">
      <w:rPr>
        <w:color w:val="000000" w:themeColor="text1"/>
      </w:rPr>
    </w:tblStylePr>
    <w:tblStylePr w:type="nwCell">
      <w:rPr>
        <w:color w:val="000000" w:themeColor="text1"/>
      </w:rPr>
    </w:tblStylePr>
  </w:style>
  <w:style w:type="table" w:customStyle="1" w:styleId="O-Tableau-Jaune">
    <w:name w:val="O-Tableau-Jaune"/>
    <w:basedOn w:val="TableauNormal"/>
    <w:uiPriority w:val="99"/>
    <w:rsid w:val="008E0CD1"/>
    <w:pPr>
      <w:spacing w:after="0" w:line="240" w:lineRule="auto"/>
    </w:pPr>
    <w:rPr>
      <w:color w:val="737373" w:themeColor="background2"/>
      <w:sz w:val="18"/>
    </w:rPr>
    <w:tblPr>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Pr>
    <w:tcPr>
      <w:shd w:val="clear" w:color="auto" w:fill="F2F2F2" w:themeFill="background1" w:themeFillShade="F2"/>
      <w:vAlign w:val="center"/>
    </w:tcPr>
    <w:tblStylePr w:type="firstRow">
      <w:rPr>
        <w:rFonts w:asciiTheme="minorHAnsi" w:hAnsiTheme="minorHAnsi"/>
        <w:b w:val="0"/>
        <w:color w:val="FFFFFF" w:themeColor="background1"/>
        <w:sz w:val="20"/>
      </w:rPr>
      <w:tblPr/>
      <w:tcPr>
        <w:shd w:val="clear" w:color="auto" w:fill="FFD100" w:themeFill="accent4"/>
      </w:tcPr>
    </w:tblStylePr>
    <w:tblStylePr w:type="lastRow">
      <w:rPr>
        <w:rFonts w:asciiTheme="minorHAnsi" w:hAnsiTheme="minorHAnsi"/>
        <w:b/>
        <w:color w:val="FFFFFF" w:themeColor="background1"/>
        <w:sz w:val="18"/>
      </w:rPr>
      <w:tblPr/>
      <w:tcPr>
        <w:shd w:val="clear" w:color="auto" w:fill="737373" w:themeFill="background2"/>
      </w:tcPr>
    </w:tblStylePr>
    <w:tblStylePr w:type="firstCol">
      <w:rPr>
        <w:rFonts w:asciiTheme="minorHAnsi" w:hAnsiTheme="minorHAnsi"/>
        <w:b/>
        <w:color w:val="000000" w:themeColor="text1"/>
        <w:sz w:val="18"/>
      </w:rPr>
      <w:tblPr/>
      <w:tcPr>
        <w:shd w:val="clear" w:color="auto" w:fill="A6A6A6" w:themeFill="background1" w:themeFillShade="A6"/>
      </w:tcPr>
    </w:tblStylePr>
    <w:tblStylePr w:type="lastCol">
      <w:rPr>
        <w:rFonts w:asciiTheme="minorHAnsi" w:hAnsiTheme="minorHAnsi"/>
        <w:b/>
        <w:color w:val="000000" w:themeColor="text1"/>
        <w:sz w:val="18"/>
      </w:rPr>
      <w:tblPr/>
      <w:tcPr>
        <w:shd w:val="clear" w:color="auto" w:fill="A6A6A6" w:themeFill="background1" w:themeFillShade="A6"/>
      </w:tcPr>
    </w:tblStylePr>
  </w:style>
  <w:style w:type="paragraph" w:customStyle="1" w:styleId="O-Pucemarquegris">
    <w:name w:val="O-Puce marque gris"/>
    <w:basedOn w:val="O-PuceGrasmarquegris"/>
    <w:next w:val="O-NormalOSIATIS"/>
    <w:qFormat/>
    <w:rsid w:val="00EA460F"/>
    <w:pPr>
      <w:numPr>
        <w:numId w:val="33"/>
      </w:numPr>
    </w:pPr>
    <w:rPr>
      <w:b w:val="0"/>
      <w:lang w:eastAsia="en-US"/>
    </w:rPr>
  </w:style>
  <w:style w:type="paragraph" w:customStyle="1" w:styleId="O-Pucemarquevertclaire">
    <w:name w:val="O-Puce marque vert claire"/>
    <w:basedOn w:val="O-PuceGrasmarquegris"/>
    <w:next w:val="O-NormalOSIATIS"/>
    <w:qFormat/>
    <w:rsid w:val="00BE5CD8"/>
    <w:pPr>
      <w:numPr>
        <w:numId w:val="16"/>
      </w:numPr>
    </w:pPr>
    <w:rPr>
      <w:b w:val="0"/>
      <w:color w:val="C0EB00" w:themeColor="accent3"/>
      <w:lang w:eastAsia="en-US"/>
    </w:rPr>
  </w:style>
  <w:style w:type="paragraph" w:customStyle="1" w:styleId="O-Pucemarquebleuclaire">
    <w:name w:val="O-Puce marque bleu claire"/>
    <w:basedOn w:val="O-PuceGrasmarquegris"/>
    <w:next w:val="O-NormalOSIATIS"/>
    <w:qFormat/>
    <w:rsid w:val="00EA460F"/>
    <w:pPr>
      <w:numPr>
        <w:numId w:val="34"/>
      </w:numPr>
    </w:pPr>
    <w:rPr>
      <w:b w:val="0"/>
      <w:color w:val="59CBE8" w:themeColor="accent1"/>
      <w:lang w:eastAsia="en-US"/>
    </w:rPr>
  </w:style>
  <w:style w:type="paragraph" w:customStyle="1" w:styleId="O-Pucemarquevert">
    <w:name w:val="O-Puce marque vert"/>
    <w:basedOn w:val="O-PuceGrasmarquegris"/>
    <w:next w:val="O-NormalOSIATIS"/>
    <w:qFormat/>
    <w:rsid w:val="00BE5CD8"/>
    <w:pPr>
      <w:numPr>
        <w:numId w:val="13"/>
      </w:numPr>
    </w:pPr>
    <w:rPr>
      <w:b w:val="0"/>
      <w:color w:val="005541" w:themeColor="accent2"/>
      <w:lang w:eastAsia="en-US"/>
    </w:rPr>
  </w:style>
  <w:style w:type="paragraph" w:customStyle="1" w:styleId="O-Pucemarquenoir">
    <w:name w:val="O-Puce marque noir"/>
    <w:basedOn w:val="O-PuceGrasmarquegris"/>
    <w:next w:val="O-NormalOSIATIS"/>
    <w:qFormat/>
    <w:rsid w:val="00BE5CD8"/>
    <w:pPr>
      <w:numPr>
        <w:numId w:val="14"/>
      </w:numPr>
    </w:pPr>
    <w:rPr>
      <w:b w:val="0"/>
      <w:color w:val="auto"/>
      <w:lang w:eastAsia="en-US"/>
    </w:rPr>
  </w:style>
  <w:style w:type="paragraph" w:customStyle="1" w:styleId="O-Pucemarquejaune">
    <w:name w:val="O-Puce marque jaune"/>
    <w:basedOn w:val="O-PuceGrasmarquegris"/>
    <w:next w:val="O-NormalOSIATIS"/>
    <w:qFormat/>
    <w:rsid w:val="00BE5CD8"/>
    <w:pPr>
      <w:numPr>
        <w:numId w:val="15"/>
      </w:numPr>
    </w:pPr>
    <w:rPr>
      <w:b w:val="0"/>
      <w:color w:val="FFD100" w:themeColor="accent4"/>
    </w:rPr>
  </w:style>
  <w:style w:type="table" w:styleId="Ombrageclair">
    <w:name w:val="Light Shading"/>
    <w:basedOn w:val="TableauNormal"/>
    <w:uiPriority w:val="60"/>
    <w:rsid w:val="00BE5CD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O-Tableau-Vertclaire">
    <w:name w:val="O-Tableau-Vert claire"/>
    <w:basedOn w:val="TableauNormal"/>
    <w:uiPriority w:val="99"/>
    <w:rsid w:val="00177E89"/>
    <w:pPr>
      <w:spacing w:after="0" w:line="240" w:lineRule="auto"/>
    </w:pPr>
    <w:rPr>
      <w:color w:val="737373" w:themeColor="background2"/>
      <w:sz w:val="18"/>
    </w:rPr>
    <w:tblPr>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Pr>
    <w:tcPr>
      <w:shd w:val="clear" w:color="auto" w:fill="F2F2F2" w:themeFill="background1" w:themeFillShade="F2"/>
      <w:vAlign w:val="center"/>
    </w:tcPr>
    <w:tblStylePr w:type="firstRow">
      <w:rPr>
        <w:rFonts w:asciiTheme="minorHAnsi" w:hAnsiTheme="minorHAnsi"/>
        <w:b w:val="0"/>
        <w:color w:val="FFFFFF" w:themeColor="background1"/>
        <w:sz w:val="18"/>
      </w:rPr>
      <w:tblPr/>
      <w:tcPr>
        <w:shd w:val="clear" w:color="auto" w:fill="C0EB00" w:themeFill="accent3"/>
      </w:tcPr>
    </w:tblStylePr>
    <w:tblStylePr w:type="lastRow">
      <w:rPr>
        <w:rFonts w:asciiTheme="minorHAnsi" w:hAnsiTheme="minorHAnsi"/>
        <w:b/>
        <w:color w:val="FFFFFF" w:themeColor="background1"/>
        <w:sz w:val="18"/>
      </w:rPr>
      <w:tblPr/>
      <w:tcPr>
        <w:shd w:val="clear" w:color="auto" w:fill="737373" w:themeFill="background2"/>
      </w:tcPr>
    </w:tblStylePr>
    <w:tblStylePr w:type="firstCol">
      <w:rPr>
        <w:rFonts w:asciiTheme="minorHAnsi" w:hAnsiTheme="minorHAnsi"/>
        <w:b/>
        <w:color w:val="000000" w:themeColor="text1"/>
        <w:sz w:val="18"/>
      </w:rPr>
      <w:tblPr/>
      <w:tcPr>
        <w:shd w:val="clear" w:color="auto" w:fill="A6A6A6" w:themeFill="background1" w:themeFillShade="A6"/>
      </w:tcPr>
    </w:tblStylePr>
    <w:tblStylePr w:type="lastCol">
      <w:rPr>
        <w:rFonts w:asciiTheme="minorHAnsi" w:hAnsiTheme="minorHAnsi"/>
        <w:b/>
        <w:color w:val="000000" w:themeColor="text1"/>
        <w:sz w:val="18"/>
      </w:rPr>
      <w:tblPr/>
      <w:tcPr>
        <w:shd w:val="clear" w:color="auto" w:fill="A6A6A6" w:themeFill="background1" w:themeFillShade="A6"/>
      </w:tcPr>
    </w:tblStylePr>
  </w:style>
  <w:style w:type="table" w:customStyle="1" w:styleId="O-Tableau-Orange">
    <w:name w:val="O-Tableau-Orange"/>
    <w:basedOn w:val="TableauNormal"/>
    <w:uiPriority w:val="99"/>
    <w:rsid w:val="008E0CD1"/>
    <w:pPr>
      <w:spacing w:after="0" w:line="240" w:lineRule="auto"/>
    </w:pPr>
    <w:rPr>
      <w:color w:val="737373" w:themeColor="background2"/>
      <w:sz w:val="18"/>
    </w:rPr>
    <w:tblPr>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Pr>
    <w:tcPr>
      <w:shd w:val="clear" w:color="auto" w:fill="F2F2F2" w:themeFill="background1" w:themeFillShade="F2"/>
      <w:vAlign w:val="center"/>
    </w:tcPr>
    <w:tblStylePr w:type="firstRow">
      <w:rPr>
        <w:b w:val="0"/>
        <w:color w:val="FFFFFF" w:themeColor="background1"/>
      </w:rPr>
      <w:tblPr/>
      <w:tcPr>
        <w:shd w:val="clear" w:color="auto" w:fill="FF671F" w:themeFill="accent5"/>
      </w:tcPr>
    </w:tblStylePr>
    <w:tblStylePr w:type="lastRow">
      <w:rPr>
        <w:rFonts w:asciiTheme="minorHAnsi" w:hAnsiTheme="minorHAnsi"/>
        <w:b/>
        <w:color w:val="FFFFFF" w:themeColor="background1"/>
        <w:sz w:val="18"/>
      </w:rPr>
      <w:tblPr/>
      <w:tcPr>
        <w:shd w:val="clear" w:color="auto" w:fill="737373" w:themeFill="background2"/>
      </w:tcPr>
    </w:tblStylePr>
    <w:tblStylePr w:type="firstCol">
      <w:rPr>
        <w:rFonts w:asciiTheme="minorHAnsi" w:hAnsiTheme="minorHAnsi"/>
        <w:b/>
        <w:color w:val="000000" w:themeColor="text1"/>
        <w:sz w:val="18"/>
      </w:rPr>
      <w:tblPr/>
      <w:tcPr>
        <w:shd w:val="clear" w:color="auto" w:fill="A6A6A6" w:themeFill="background1" w:themeFillShade="A6"/>
      </w:tcPr>
    </w:tblStylePr>
    <w:tblStylePr w:type="lastCol">
      <w:rPr>
        <w:rFonts w:asciiTheme="minorHAnsi" w:hAnsiTheme="minorHAnsi"/>
        <w:b/>
        <w:color w:val="000000" w:themeColor="text1"/>
        <w:sz w:val="18"/>
      </w:rPr>
      <w:tblPr/>
      <w:tcPr>
        <w:shd w:val="clear" w:color="auto" w:fill="A6A6A6" w:themeFill="background1" w:themeFillShade="A6"/>
      </w:tcPr>
    </w:tblStylePr>
  </w:style>
  <w:style w:type="paragraph" w:customStyle="1" w:styleId="O-Tableau-Texte">
    <w:name w:val="O-Tableau-Texte"/>
    <w:basedOn w:val="O-NormalOSIATIS"/>
    <w:uiPriority w:val="99"/>
    <w:qFormat/>
    <w:rsid w:val="00BC7285"/>
    <w:pPr>
      <w:spacing w:before="120"/>
    </w:pPr>
    <w:rPr>
      <w:sz w:val="18"/>
      <w:szCs w:val="18"/>
      <w:lang w:eastAsia="en-US"/>
    </w:rPr>
  </w:style>
  <w:style w:type="paragraph" w:customStyle="1" w:styleId="O-Tableau-Titre-Blanc">
    <w:name w:val="O-Tableau-Titre-Blanc"/>
    <w:basedOn w:val="Normal"/>
    <w:uiPriority w:val="99"/>
    <w:qFormat/>
    <w:rsid w:val="00BE5CD8"/>
    <w:rPr>
      <w:b/>
      <w:color w:val="FFFFFF" w:themeColor="background1"/>
    </w:rPr>
  </w:style>
  <w:style w:type="paragraph" w:customStyle="1" w:styleId="O-Tableau-Colonne1">
    <w:name w:val="O-Tableau-Colonne1"/>
    <w:basedOn w:val="O-NormalOSIATIS"/>
    <w:uiPriority w:val="99"/>
    <w:qFormat/>
    <w:rsid w:val="00BC7285"/>
    <w:pPr>
      <w:spacing w:before="120"/>
    </w:pPr>
    <w:rPr>
      <w:rFonts w:asciiTheme="minorHAnsi" w:hAnsiTheme="minorHAnsi"/>
      <w:b/>
      <w:color w:val="000000" w:themeColor="text1"/>
      <w:sz w:val="18"/>
      <w:lang w:eastAsia="en-US"/>
    </w:rPr>
  </w:style>
  <w:style w:type="paragraph" w:customStyle="1" w:styleId="O-Tableau-Dernire-colonne">
    <w:name w:val="O-Tableau-Dernière-colonne"/>
    <w:basedOn w:val="O-NormalOSIATIS"/>
    <w:uiPriority w:val="99"/>
    <w:qFormat/>
    <w:rsid w:val="00BC7285"/>
    <w:pPr>
      <w:spacing w:before="120"/>
    </w:pPr>
    <w:rPr>
      <w:rFonts w:asciiTheme="minorHAnsi" w:hAnsiTheme="minorHAnsi"/>
      <w:b/>
      <w:color w:val="000000" w:themeColor="text1"/>
      <w:sz w:val="18"/>
      <w:lang w:eastAsia="en-US"/>
    </w:rPr>
  </w:style>
  <w:style w:type="paragraph" w:customStyle="1" w:styleId="O-Tableau-Puce1">
    <w:name w:val="O-Tableau-Puce1"/>
    <w:basedOn w:val="O-Tableau-Texte"/>
    <w:uiPriority w:val="99"/>
    <w:qFormat/>
    <w:rsid w:val="00A72923"/>
    <w:pPr>
      <w:numPr>
        <w:numId w:val="17"/>
      </w:numPr>
      <w:ind w:left="376"/>
    </w:pPr>
    <w:rPr>
      <w:lang w:val="en-US"/>
    </w:rPr>
  </w:style>
  <w:style w:type="paragraph" w:customStyle="1" w:styleId="O-Tableau-Puce2">
    <w:name w:val="O-Tableau-Puce2"/>
    <w:basedOn w:val="O-Puce3"/>
    <w:uiPriority w:val="99"/>
    <w:qFormat/>
    <w:rsid w:val="00A72923"/>
    <w:pPr>
      <w:numPr>
        <w:numId w:val="39"/>
      </w:numPr>
      <w:tabs>
        <w:tab w:val="clear" w:pos="851"/>
        <w:tab w:val="left" w:pos="1075"/>
      </w:tabs>
      <w:ind w:left="518"/>
    </w:pPr>
    <w:rPr>
      <w:sz w:val="18"/>
      <w:szCs w:val="18"/>
      <w:lang w:val="en-US"/>
    </w:rPr>
  </w:style>
  <w:style w:type="paragraph" w:customStyle="1" w:styleId="O-Tableau-Puce3">
    <w:name w:val="O-Tableau-Puce3"/>
    <w:basedOn w:val="O-Tableau-Texte"/>
    <w:uiPriority w:val="99"/>
    <w:qFormat/>
    <w:rsid w:val="00BE5CD8"/>
    <w:pPr>
      <w:numPr>
        <w:numId w:val="19"/>
      </w:numPr>
    </w:pPr>
  </w:style>
  <w:style w:type="paragraph" w:customStyle="1" w:styleId="O-NormalOSIATISGras">
    <w:name w:val="O-Normal OSIATIS Gras"/>
    <w:basedOn w:val="O-NormalOSIATIS"/>
    <w:next w:val="O-NormalOSIATIS"/>
    <w:rsid w:val="00BE5CD8"/>
    <w:pPr>
      <w:spacing w:after="200" w:line="264" w:lineRule="atLeast"/>
    </w:pPr>
    <w:rPr>
      <w:rFonts w:asciiTheme="minorHAnsi" w:hAnsiTheme="minorHAnsi"/>
      <w:b/>
      <w:bCs/>
      <w:noProof/>
    </w:rPr>
  </w:style>
  <w:style w:type="paragraph" w:customStyle="1" w:styleId="StyleO-NormalOSIATISRetraitGauche1Gras">
    <w:name w:val="Style O-Normal OSIATIS Retrait Gauche 1 Gras"/>
    <w:basedOn w:val="Normal"/>
    <w:rsid w:val="00BE5CD8"/>
    <w:pPr>
      <w:spacing w:after="200"/>
      <w:ind w:left="709"/>
      <w:jc w:val="both"/>
    </w:pPr>
    <w:rPr>
      <w:rFonts w:asciiTheme="minorHAnsi" w:eastAsia="Times New Roman" w:hAnsiTheme="minorHAnsi" w:cs="Times New Roman"/>
      <w:b/>
      <w:bCs/>
      <w:color w:val="737373" w:themeColor="background2"/>
      <w:szCs w:val="20"/>
      <w:lang w:eastAsia="fr-FR"/>
    </w:rPr>
  </w:style>
  <w:style w:type="paragraph" w:customStyle="1" w:styleId="O-Tableau-Titre">
    <w:name w:val="O-Tableau-Titre"/>
    <w:basedOn w:val="O-Tableau-Texte"/>
    <w:uiPriority w:val="99"/>
    <w:qFormat/>
    <w:rsid w:val="00BE5CD8"/>
    <w:rPr>
      <w:rFonts w:asciiTheme="minorHAnsi" w:hAnsiTheme="minorHAnsi"/>
      <w:b/>
      <w:color w:val="FFFFFF" w:themeColor="background1"/>
    </w:rPr>
  </w:style>
  <w:style w:type="table" w:styleId="Grillecouleur-Accent5">
    <w:name w:val="Colorful Grid Accent 5"/>
    <w:basedOn w:val="TableauNormal"/>
    <w:uiPriority w:val="73"/>
    <w:rsid w:val="00BE5CD8"/>
    <w:pPr>
      <w:spacing w:after="0" w:line="240" w:lineRule="auto"/>
    </w:pPr>
    <w:rPr>
      <w:rFonts w:asciiTheme="minorHAnsi" w:hAnsiTheme="minorHAnsi"/>
      <w:color w:val="000000" w:themeColor="text1"/>
    </w:rPr>
    <w:tblPr>
      <w:tblStyleRowBandSize w:val="1"/>
      <w:tblStyleColBandSize w:val="1"/>
      <w:tblBorders>
        <w:insideH w:val="single" w:sz="4" w:space="0" w:color="FFFFFF" w:themeColor="background1"/>
      </w:tblBorders>
    </w:tblPr>
    <w:tcPr>
      <w:shd w:val="clear" w:color="auto" w:fill="FFE0D2" w:themeFill="accent5" w:themeFillTint="33"/>
    </w:tcPr>
    <w:tblStylePr w:type="firstRow">
      <w:rPr>
        <w:b/>
        <w:bCs/>
      </w:rPr>
      <w:tblPr/>
      <w:tcPr>
        <w:shd w:val="clear" w:color="auto" w:fill="FFC1A5" w:themeFill="accent5" w:themeFillTint="66"/>
      </w:tcPr>
    </w:tblStylePr>
    <w:tblStylePr w:type="lastRow">
      <w:rPr>
        <w:b/>
        <w:bCs/>
        <w:color w:val="000000" w:themeColor="text1"/>
      </w:rPr>
      <w:tblPr/>
      <w:tcPr>
        <w:shd w:val="clear" w:color="auto" w:fill="FFC1A5" w:themeFill="accent5" w:themeFillTint="66"/>
      </w:tcPr>
    </w:tblStylePr>
    <w:tblStylePr w:type="firstCol">
      <w:rPr>
        <w:color w:val="FFFFFF" w:themeColor="background1"/>
      </w:rPr>
      <w:tblPr/>
      <w:tcPr>
        <w:shd w:val="clear" w:color="auto" w:fill="D64300" w:themeFill="accent5" w:themeFillShade="BF"/>
      </w:tcPr>
    </w:tblStylePr>
    <w:tblStylePr w:type="lastCol">
      <w:rPr>
        <w:color w:val="FFFFFF" w:themeColor="background1"/>
      </w:rPr>
      <w:tblPr/>
      <w:tcPr>
        <w:shd w:val="clear" w:color="auto" w:fill="D64300" w:themeFill="accent5" w:themeFillShade="BF"/>
      </w:tcPr>
    </w:tblStylePr>
    <w:tblStylePr w:type="band1Vert">
      <w:tblPr/>
      <w:tcPr>
        <w:shd w:val="clear" w:color="auto" w:fill="FFB28F" w:themeFill="accent5" w:themeFillTint="7F"/>
      </w:tcPr>
    </w:tblStylePr>
    <w:tblStylePr w:type="band1Horz">
      <w:tblPr/>
      <w:tcPr>
        <w:shd w:val="clear" w:color="auto" w:fill="FFB28F" w:themeFill="accent5" w:themeFillTint="7F"/>
      </w:tcPr>
    </w:tblStylePr>
  </w:style>
  <w:style w:type="paragraph" w:customStyle="1" w:styleId="O-Titre-success-story">
    <w:name w:val="O-Titre-success-story"/>
    <w:basedOn w:val="Normal"/>
    <w:uiPriority w:val="99"/>
    <w:qFormat/>
    <w:rsid w:val="00E10EDD"/>
    <w:pPr>
      <w:spacing w:before="120" w:after="120"/>
      <w:ind w:left="709"/>
      <w:jc w:val="both"/>
    </w:pPr>
    <w:rPr>
      <w:rFonts w:asciiTheme="minorHAnsi" w:hAnsiTheme="minorHAnsi"/>
      <w:bCs/>
      <w:caps/>
      <w:noProof/>
      <w:color w:val="240058" w:themeColor="text2"/>
      <w:sz w:val="40"/>
      <w:lang w:val="en-US" w:eastAsia="fr-FR"/>
    </w:rPr>
  </w:style>
  <w:style w:type="table" w:customStyle="1" w:styleId="Tableau-Bleu">
    <w:name w:val="Tableau-Bleu"/>
    <w:basedOn w:val="TableauNormal"/>
    <w:uiPriority w:val="99"/>
    <w:rsid w:val="008E0CD1"/>
    <w:pPr>
      <w:spacing w:after="0" w:line="240" w:lineRule="auto"/>
    </w:pPr>
    <w:rPr>
      <w:color w:val="737373" w:themeColor="background2"/>
      <w:sz w:val="18"/>
    </w:rPr>
    <w:tblPr>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blBorders>
    </w:tblPr>
    <w:tcPr>
      <w:shd w:val="clear" w:color="auto" w:fill="E3E3E3" w:themeFill="background2" w:themeFillTint="33"/>
      <w:vAlign w:val="center"/>
    </w:tcPr>
    <w:tblStylePr w:type="firstRow">
      <w:pPr>
        <w:jc w:val="left"/>
      </w:pPr>
      <w:rPr>
        <w:rFonts w:asciiTheme="minorHAnsi" w:hAnsiTheme="minorHAnsi"/>
        <w:color w:val="FFFFFF" w:themeColor="background1"/>
        <w:sz w:val="20"/>
      </w:rPr>
      <w:tblPr/>
      <w:tcPr>
        <w:shd w:val="clear" w:color="auto" w:fill="240058" w:themeFill="text2"/>
        <w:vAlign w:val="center"/>
      </w:tcPr>
    </w:tblStylePr>
    <w:tblStylePr w:type="lastRow">
      <w:rPr>
        <w:color w:val="FFFFFF" w:themeColor="background1"/>
      </w:rPr>
      <w:tblPr/>
      <w:tcPr>
        <w:shd w:val="clear" w:color="auto" w:fill="737373" w:themeFill="background2"/>
      </w:tcPr>
    </w:tblStylePr>
    <w:tblStylePr w:type="firstCol">
      <w:rPr>
        <w:rFonts w:asciiTheme="minorHAnsi" w:hAnsiTheme="minorHAnsi"/>
        <w:color w:val="auto"/>
        <w:sz w:val="18"/>
      </w:rPr>
      <w:tblPr/>
      <w:tcPr>
        <w:shd w:val="clear" w:color="auto" w:fill="A6A6A6" w:themeFill="background1" w:themeFillShade="A6"/>
      </w:tcPr>
    </w:tblStylePr>
    <w:tblStylePr w:type="lastCol">
      <w:rPr>
        <w:color w:val="000000" w:themeColor="text1"/>
      </w:rPr>
      <w:tblPr/>
      <w:tcPr>
        <w:shd w:val="clear" w:color="auto" w:fill="A6A6A6" w:themeFill="background1" w:themeFillShade="A6"/>
      </w:tcPr>
    </w:tblStylePr>
  </w:style>
  <w:style w:type="paragraph" w:customStyle="1" w:styleId="O-PuceGrasmarqueBleu">
    <w:name w:val="O-Puce Gras marque Bleu"/>
    <w:basedOn w:val="O-PuceGrasmarquegris"/>
    <w:next w:val="O-NormalOSIATIS"/>
    <w:qFormat/>
    <w:rsid w:val="00BE5CD8"/>
    <w:pPr>
      <w:numPr>
        <w:numId w:val="6"/>
      </w:numPr>
    </w:pPr>
    <w:rPr>
      <w:color w:val="240058" w:themeColor="text2"/>
    </w:rPr>
  </w:style>
  <w:style w:type="paragraph" w:customStyle="1" w:styleId="O-PucemarqueBleu">
    <w:name w:val="O-Puce marque Bleu"/>
    <w:basedOn w:val="O-PuceGrasmarquegris"/>
    <w:next w:val="O-NormalOSIATIS"/>
    <w:qFormat/>
    <w:rsid w:val="00BE5CD8"/>
    <w:pPr>
      <w:numPr>
        <w:numId w:val="11"/>
      </w:numPr>
    </w:pPr>
    <w:rPr>
      <w:b w:val="0"/>
      <w:color w:val="240058" w:themeColor="text2"/>
      <w:lang w:eastAsia="en-US"/>
    </w:rPr>
  </w:style>
  <w:style w:type="paragraph" w:customStyle="1" w:styleId="O-Titreflcheverteclaire">
    <w:name w:val="O-Titre flèche verte claire"/>
    <w:basedOn w:val="O-Titreflcheverte"/>
    <w:uiPriority w:val="99"/>
    <w:qFormat/>
    <w:rsid w:val="00664149"/>
    <w:pPr>
      <w:numPr>
        <w:numId w:val="30"/>
      </w:numPr>
      <w:ind w:left="714" w:hanging="357"/>
    </w:pPr>
  </w:style>
  <w:style w:type="paragraph" w:customStyle="1" w:styleId="O-Titreflcheorange">
    <w:name w:val="O-Titre flèche orange"/>
    <w:basedOn w:val="O-Titreflcherouge"/>
    <w:uiPriority w:val="99"/>
    <w:qFormat/>
    <w:rsid w:val="00EA460F"/>
    <w:pPr>
      <w:numPr>
        <w:numId w:val="31"/>
      </w:numPr>
      <w:ind w:left="714" w:hanging="357"/>
    </w:pPr>
  </w:style>
  <w:style w:type="paragraph" w:customStyle="1" w:styleId="O-Titreflchenoir">
    <w:name w:val="O-Titre flèche noir"/>
    <w:basedOn w:val="O-Titreflcherouge"/>
    <w:uiPriority w:val="99"/>
    <w:qFormat/>
    <w:rsid w:val="00EA460F"/>
    <w:pPr>
      <w:numPr>
        <w:numId w:val="32"/>
      </w:numPr>
      <w:ind w:left="714" w:hanging="357"/>
    </w:pPr>
  </w:style>
  <w:style w:type="paragraph" w:customStyle="1" w:styleId="O-Pucemarqueorange">
    <w:name w:val="O-Puce marque orange"/>
    <w:basedOn w:val="O-Pucemarquebleuclaire"/>
    <w:uiPriority w:val="99"/>
    <w:qFormat/>
    <w:rsid w:val="00E45A02"/>
    <w:pPr>
      <w:numPr>
        <w:numId w:val="35"/>
      </w:numPr>
      <w:ind w:left="714" w:hanging="357"/>
    </w:pPr>
    <w:rPr>
      <w:color w:val="FF671F" w:themeColor="accent5"/>
    </w:rPr>
  </w:style>
  <w:style w:type="paragraph" w:customStyle="1" w:styleId="O-Pucemarquerouge">
    <w:name w:val="O-Puce marque rouge"/>
    <w:basedOn w:val="O-Pucemarquejaune"/>
    <w:uiPriority w:val="99"/>
    <w:qFormat/>
    <w:rsid w:val="00E45A02"/>
    <w:pPr>
      <w:numPr>
        <w:numId w:val="36"/>
      </w:numPr>
      <w:ind w:left="714" w:hanging="357"/>
    </w:pPr>
    <w:rPr>
      <w:color w:val="C3004B" w:themeColor="accent6"/>
    </w:rPr>
  </w:style>
  <w:style w:type="paragraph" w:customStyle="1" w:styleId="O-PuceGrasmarqueorange">
    <w:name w:val="O-Puce Gras marque orange"/>
    <w:basedOn w:val="O-PuceGrasmarqueverteclaire"/>
    <w:uiPriority w:val="99"/>
    <w:qFormat/>
    <w:rsid w:val="001E2EE3"/>
    <w:pPr>
      <w:numPr>
        <w:numId w:val="37"/>
      </w:numPr>
      <w:ind w:left="714" w:hanging="357"/>
    </w:pPr>
    <w:rPr>
      <w:color w:val="FF671F" w:themeColor="accent5"/>
    </w:rPr>
  </w:style>
  <w:style w:type="paragraph" w:customStyle="1" w:styleId="O-PuceGrasmarqueverte">
    <w:name w:val="O-Puce Gras marque verte"/>
    <w:basedOn w:val="O-PuceGrasmarquejaune"/>
    <w:uiPriority w:val="99"/>
    <w:qFormat/>
    <w:rsid w:val="001E2EE3"/>
    <w:pPr>
      <w:numPr>
        <w:numId w:val="38"/>
      </w:numPr>
    </w:pPr>
    <w:rPr>
      <w:color w:val="005541" w:themeColor="accent2"/>
    </w:rPr>
  </w:style>
  <w:style w:type="table" w:customStyle="1" w:styleId="Tableau-Rouge">
    <w:name w:val="Tableau-Rouge"/>
    <w:basedOn w:val="TableauNormal"/>
    <w:uiPriority w:val="99"/>
    <w:rsid w:val="008E0CD1"/>
    <w:pPr>
      <w:spacing w:after="0" w:line="240" w:lineRule="auto"/>
    </w:pPr>
    <w:rPr>
      <w:color w:val="737373" w:themeColor="background2"/>
      <w:sz w:val="18"/>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vAlign w:val="center"/>
    </w:tcPr>
    <w:tblStylePr w:type="firstRow">
      <w:rPr>
        <w:rFonts w:asciiTheme="minorHAnsi" w:hAnsiTheme="minorHAnsi"/>
        <w:color w:val="FFFFFF" w:themeColor="background1"/>
        <w:sz w:val="20"/>
      </w:rPr>
      <w:tblPr/>
      <w:tcPr>
        <w:shd w:val="clear" w:color="auto" w:fill="C3004B" w:themeFill="accent6"/>
      </w:tcPr>
    </w:tblStylePr>
    <w:tblStylePr w:type="lastRow">
      <w:rPr>
        <w:color w:val="FFFFFF" w:themeColor="background1"/>
      </w:rPr>
      <w:tblPr/>
      <w:tcPr>
        <w:shd w:val="clear" w:color="auto" w:fill="737373" w:themeFill="background2"/>
      </w:tcPr>
    </w:tblStylePr>
    <w:tblStylePr w:type="firstCol">
      <w:rPr>
        <w:color w:val="000000" w:themeColor="text1"/>
      </w:rPr>
      <w:tblPr/>
      <w:tcPr>
        <w:shd w:val="clear" w:color="auto" w:fill="A6A6A6" w:themeFill="background1" w:themeFillShade="A6"/>
      </w:tcPr>
    </w:tblStylePr>
    <w:tblStylePr w:type="lastCol">
      <w:rPr>
        <w:color w:val="000000" w:themeColor="text1"/>
      </w:rPr>
      <w:tblPr/>
      <w:tcPr>
        <w:shd w:val="clear" w:color="auto" w:fill="A6A6A6" w:themeFill="background1" w:themeFillShade="A6"/>
      </w:tcPr>
    </w:tblStylePr>
  </w:style>
  <w:style w:type="table" w:customStyle="1" w:styleId="TableauOsiatis">
    <w:name w:val="Tableau Osiatis"/>
    <w:basedOn w:val="TableauNormal"/>
    <w:uiPriority w:val="99"/>
    <w:rsid w:val="004D3398"/>
    <w:pPr>
      <w:spacing w:after="0" w:line="240" w:lineRule="auto"/>
    </w:pPr>
    <w:rPr>
      <w:color w:val="D64300" w:themeColor="accent5" w:themeShade="BF"/>
    </w:rPr>
    <w:tblPr>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Pr>
    <w:tcPr>
      <w:shd w:val="clear" w:color="auto" w:fill="F2F2F2" w:themeFill="background1" w:themeFillShade="F2"/>
    </w:tcPr>
    <w:tblStylePr w:type="firstRow">
      <w:rPr>
        <w:rFonts w:asciiTheme="minorHAnsi" w:hAnsiTheme="minorHAnsi"/>
        <w:b/>
        <w:color w:val="FFFFFF" w:themeColor="background1"/>
        <w:sz w:val="18"/>
      </w:rPr>
      <w:tblPr/>
      <w:tcPr>
        <w:shd w:val="clear" w:color="auto" w:fill="59CBE8" w:themeFill="accent1"/>
      </w:tcPr>
    </w:tblStylePr>
    <w:tblStylePr w:type="lastRow">
      <w:rPr>
        <w:rFonts w:asciiTheme="minorHAnsi" w:hAnsiTheme="minorHAnsi"/>
        <w:b/>
        <w:color w:val="FFFFFF" w:themeColor="background1"/>
        <w:sz w:val="18"/>
      </w:rPr>
      <w:tblPr/>
      <w:tcPr>
        <w:shd w:val="clear" w:color="auto" w:fill="D64300" w:themeFill="accent5" w:themeFillShade="BF"/>
      </w:tcPr>
    </w:tblStylePr>
    <w:tblStylePr w:type="firstCol">
      <w:rPr>
        <w:rFonts w:asciiTheme="minorHAnsi" w:hAnsiTheme="minorHAnsi"/>
        <w:b/>
        <w:color w:val="auto"/>
        <w:sz w:val="18"/>
      </w:rPr>
      <w:tblPr/>
      <w:tcPr>
        <w:shd w:val="clear" w:color="auto" w:fill="676767" w:themeFill="background2" w:themeFillShade="E6"/>
      </w:tcPr>
    </w:tblStylePr>
    <w:tblStylePr w:type="lastCol">
      <w:rPr>
        <w:rFonts w:asciiTheme="minorHAnsi" w:hAnsiTheme="minorHAnsi"/>
        <w:b/>
      </w:rPr>
      <w:tblPr/>
      <w:tcPr>
        <w:shd w:val="clear" w:color="auto" w:fill="D9D9D9" w:themeFill="background1" w:themeFillShade="D9"/>
      </w:tcPr>
    </w:tblStylePr>
  </w:style>
  <w:style w:type="paragraph" w:customStyle="1" w:styleId="Fonctionorganigramme">
    <w:name w:val="Fonction organigramme"/>
    <w:basedOn w:val="Normal"/>
    <w:uiPriority w:val="99"/>
    <w:qFormat/>
    <w:rsid w:val="001D2CF3"/>
    <w:pPr>
      <w:spacing w:before="40" w:after="40" w:line="276" w:lineRule="auto"/>
    </w:pPr>
    <w:rPr>
      <w:rFonts w:eastAsia="Calibri" w:cs="Times New Roman"/>
      <w:b/>
      <w:noProof/>
      <w:color w:val="FFFFFF" w:themeColor="background1"/>
      <w:sz w:val="24"/>
    </w:rPr>
  </w:style>
  <w:style w:type="paragraph" w:customStyle="1" w:styleId="Pa2">
    <w:name w:val="Pa2"/>
    <w:basedOn w:val="Normal"/>
    <w:next w:val="Normal"/>
    <w:uiPriority w:val="99"/>
    <w:rsid w:val="00C2466B"/>
    <w:pPr>
      <w:autoSpaceDE w:val="0"/>
      <w:autoSpaceDN w:val="0"/>
      <w:adjustRightInd w:val="0"/>
      <w:spacing w:line="241" w:lineRule="atLeast"/>
    </w:pPr>
    <w:rPr>
      <w:sz w:val="24"/>
      <w:szCs w:val="24"/>
    </w:rPr>
  </w:style>
  <w:style w:type="character" w:customStyle="1" w:styleId="A3">
    <w:name w:val="A3"/>
    <w:uiPriority w:val="99"/>
    <w:rsid w:val="00C2466B"/>
    <w:rPr>
      <w:rFonts w:cs="Calibri"/>
      <w:color w:val="000000"/>
      <w:sz w:val="20"/>
      <w:szCs w:val="20"/>
    </w:rPr>
  </w:style>
  <w:style w:type="paragraph" w:customStyle="1" w:styleId="Pa5">
    <w:name w:val="Pa5"/>
    <w:basedOn w:val="Normal"/>
    <w:next w:val="Normal"/>
    <w:uiPriority w:val="99"/>
    <w:rsid w:val="00E47975"/>
    <w:pPr>
      <w:autoSpaceDE w:val="0"/>
      <w:autoSpaceDN w:val="0"/>
      <w:adjustRightInd w:val="0"/>
      <w:spacing w:line="241" w:lineRule="atLeast"/>
    </w:pPr>
    <w:rPr>
      <w:rFonts w:ascii="Vista Sans Book" w:hAnsi="Vista Sans Book"/>
      <w:sz w:val="24"/>
      <w:szCs w:val="24"/>
    </w:rPr>
  </w:style>
  <w:style w:type="character" w:customStyle="1" w:styleId="A6">
    <w:name w:val="A6"/>
    <w:uiPriority w:val="99"/>
    <w:rsid w:val="00E47975"/>
    <w:rPr>
      <w:rFonts w:cs="Vista Sans Book"/>
      <w:color w:val="000000"/>
      <w:sz w:val="22"/>
      <w:szCs w:val="22"/>
      <w:u w:val="single"/>
    </w:rPr>
  </w:style>
  <w:style w:type="character" w:styleId="Marquedecommentaire">
    <w:name w:val="annotation reference"/>
    <w:basedOn w:val="Policepardfaut"/>
    <w:uiPriority w:val="99"/>
    <w:unhideWhenUsed/>
    <w:rsid w:val="00741852"/>
    <w:rPr>
      <w:sz w:val="16"/>
      <w:szCs w:val="16"/>
    </w:rPr>
  </w:style>
  <w:style w:type="paragraph" w:styleId="Commentaire">
    <w:name w:val="annotation text"/>
    <w:basedOn w:val="Normal"/>
    <w:link w:val="CommentaireCar"/>
    <w:uiPriority w:val="99"/>
    <w:unhideWhenUsed/>
    <w:rsid w:val="00741852"/>
    <w:pPr>
      <w:spacing w:after="200" w:line="240" w:lineRule="auto"/>
    </w:pPr>
    <w:rPr>
      <w:rFonts w:asciiTheme="minorHAnsi" w:hAnsiTheme="minorHAnsi"/>
      <w:sz w:val="20"/>
      <w:szCs w:val="20"/>
    </w:rPr>
  </w:style>
  <w:style w:type="character" w:customStyle="1" w:styleId="CommentaireCar">
    <w:name w:val="Commentaire Car"/>
    <w:basedOn w:val="Policepardfaut"/>
    <w:link w:val="Commentaire"/>
    <w:uiPriority w:val="99"/>
    <w:rsid w:val="00741852"/>
    <w:rPr>
      <w:rFonts w:asciiTheme="minorHAnsi" w:hAnsiTheme="minorHAnsi"/>
      <w:sz w:val="20"/>
      <w:szCs w:val="20"/>
    </w:rPr>
  </w:style>
  <w:style w:type="character" w:styleId="lev">
    <w:name w:val="Strong"/>
    <w:basedOn w:val="Policepardfaut"/>
    <w:uiPriority w:val="99"/>
    <w:qFormat/>
    <w:rsid w:val="00D60398"/>
    <w:rPr>
      <w:b/>
      <w:bCs/>
    </w:rPr>
  </w:style>
  <w:style w:type="paragraph" w:styleId="Rvision">
    <w:name w:val="Revision"/>
    <w:hidden/>
    <w:uiPriority w:val="99"/>
    <w:semiHidden/>
    <w:rsid w:val="00D73B53"/>
    <w:pPr>
      <w:spacing w:after="0" w:line="240" w:lineRule="auto"/>
    </w:pPr>
  </w:style>
  <w:style w:type="character" w:styleId="Accentuation">
    <w:name w:val="Emphasis"/>
    <w:qFormat/>
    <w:rsid w:val="00E043AA"/>
    <w:rPr>
      <w:i/>
      <w:iCs/>
    </w:rPr>
  </w:style>
  <w:style w:type="paragraph" w:customStyle="1" w:styleId="body">
    <w:name w:val="body"/>
    <w:basedOn w:val="Normal"/>
    <w:link w:val="bodyCar"/>
    <w:rsid w:val="00FB58B4"/>
    <w:pPr>
      <w:spacing w:before="120" w:after="240" w:line="240" w:lineRule="auto"/>
      <w:jc w:val="both"/>
    </w:pPr>
    <w:rPr>
      <w:rFonts w:ascii="Arial" w:eastAsia="Times New Roman" w:hAnsi="Arial" w:cs="Times New Roman"/>
    </w:rPr>
  </w:style>
  <w:style w:type="character" w:customStyle="1" w:styleId="bodyCar">
    <w:name w:val="body Car"/>
    <w:link w:val="body"/>
    <w:rsid w:val="00FB58B4"/>
    <w:rPr>
      <w:rFonts w:ascii="Arial" w:eastAsia="Times New Roman" w:hAnsi="Arial" w:cs="Times New Roman"/>
    </w:rPr>
  </w:style>
  <w:style w:type="paragraph" w:customStyle="1" w:styleId="Paragraphe">
    <w:name w:val="Paragraphe"/>
    <w:basedOn w:val="Normal"/>
    <w:link w:val="ParagrapheCar"/>
    <w:qFormat/>
    <w:rsid w:val="00FB58B4"/>
    <w:pPr>
      <w:widowControl w:val="0"/>
      <w:overflowPunct w:val="0"/>
      <w:adjustRightInd w:val="0"/>
      <w:spacing w:before="60" w:after="60" w:line="312" w:lineRule="auto"/>
      <w:jc w:val="both"/>
    </w:pPr>
    <w:rPr>
      <w:rFonts w:ascii="Times New Roman" w:eastAsia="Times New Roman" w:hAnsi="Times New Roman" w:cs="Times New Roman"/>
      <w:kern w:val="28"/>
      <w:szCs w:val="24"/>
      <w:lang w:eastAsia="fr-FR"/>
    </w:rPr>
  </w:style>
  <w:style w:type="character" w:customStyle="1" w:styleId="ParagrapheCar">
    <w:name w:val="Paragraphe Car"/>
    <w:link w:val="Paragraphe"/>
    <w:rsid w:val="00FB58B4"/>
    <w:rPr>
      <w:rFonts w:ascii="Times New Roman" w:eastAsia="Times New Roman" w:hAnsi="Times New Roman" w:cs="Times New Roman"/>
      <w:kern w:val="28"/>
      <w:szCs w:val="24"/>
      <w:lang w:eastAsia="fr-FR"/>
    </w:rPr>
  </w:style>
  <w:style w:type="paragraph" w:styleId="TM7">
    <w:name w:val="toc 7"/>
    <w:basedOn w:val="Normal"/>
    <w:next w:val="Normal"/>
    <w:uiPriority w:val="39"/>
    <w:rsid w:val="00FB58B4"/>
    <w:pPr>
      <w:numPr>
        <w:numId w:val="44"/>
      </w:numPr>
      <w:tabs>
        <w:tab w:val="clear" w:pos="-10"/>
      </w:tabs>
      <w:spacing w:before="120" w:after="240" w:line="240" w:lineRule="auto"/>
      <w:ind w:left="1440" w:firstLine="0"/>
    </w:pPr>
    <w:rPr>
      <w:rFonts w:ascii="Arial" w:eastAsia="Times New Roman" w:hAnsi="Arial" w:cs="Times New Roman"/>
      <w:szCs w:val="21"/>
      <w:lang w:eastAsia="fr-FR"/>
    </w:rPr>
  </w:style>
  <w:style w:type="paragraph" w:customStyle="1" w:styleId="Puce1">
    <w:name w:val="Puce 1"/>
    <w:basedOn w:val="Normal"/>
    <w:next w:val="Normal"/>
    <w:link w:val="Puce1Car"/>
    <w:qFormat/>
    <w:rsid w:val="00FB58B4"/>
    <w:pPr>
      <w:numPr>
        <w:numId w:val="40"/>
      </w:numPr>
      <w:spacing w:after="60" w:line="240" w:lineRule="auto"/>
      <w:jc w:val="both"/>
    </w:pPr>
    <w:rPr>
      <w:rFonts w:ascii="Arial" w:eastAsia="Times New Roman" w:hAnsi="Arial" w:cs="Arial"/>
      <w:lang w:eastAsia="fr-FR"/>
    </w:rPr>
  </w:style>
  <w:style w:type="character" w:customStyle="1" w:styleId="Puce1Car">
    <w:name w:val="Puce 1 Car"/>
    <w:link w:val="Puce1"/>
    <w:rsid w:val="00FB58B4"/>
    <w:rPr>
      <w:rFonts w:ascii="Arial" w:eastAsia="Times New Roman" w:hAnsi="Arial" w:cs="Arial"/>
      <w:lang w:eastAsia="fr-FR"/>
    </w:rPr>
  </w:style>
  <w:style w:type="paragraph" w:customStyle="1" w:styleId="Intrieurtableaupuce1">
    <w:name w:val="Intérieur tableau puce 1"/>
    <w:basedOn w:val="Normal"/>
    <w:link w:val="Intrieurtableaupuce1Car"/>
    <w:qFormat/>
    <w:rsid w:val="00FB58B4"/>
    <w:pPr>
      <w:numPr>
        <w:numId w:val="41"/>
      </w:numPr>
      <w:spacing w:after="60" w:line="240" w:lineRule="auto"/>
      <w:ind w:right="108"/>
      <w:jc w:val="both"/>
    </w:pPr>
    <w:rPr>
      <w:rFonts w:ascii="Times New Roman" w:eastAsia="Times New Roman" w:hAnsi="Times New Roman" w:cs="Times New Roman"/>
      <w:bCs/>
      <w:sz w:val="20"/>
      <w:szCs w:val="20"/>
      <w:lang w:eastAsia="fr-FR"/>
    </w:rPr>
  </w:style>
  <w:style w:type="paragraph" w:customStyle="1" w:styleId="Intrieurtableaupuce2">
    <w:name w:val="Intérieur tableau puce 2"/>
    <w:basedOn w:val="Intrieurtableaupuce1"/>
    <w:qFormat/>
    <w:rsid w:val="00FB58B4"/>
    <w:pPr>
      <w:numPr>
        <w:numId w:val="42"/>
      </w:numPr>
    </w:pPr>
  </w:style>
  <w:style w:type="character" w:customStyle="1" w:styleId="Intrieurtableaupuce1Car">
    <w:name w:val="Intérieur tableau puce 1 Car"/>
    <w:link w:val="Intrieurtableaupuce1"/>
    <w:rsid w:val="00FB58B4"/>
    <w:rPr>
      <w:rFonts w:ascii="Times New Roman" w:eastAsia="Times New Roman" w:hAnsi="Times New Roman" w:cs="Times New Roman"/>
      <w:bCs/>
      <w:sz w:val="20"/>
      <w:szCs w:val="20"/>
      <w:lang w:eastAsia="fr-FR"/>
    </w:rPr>
  </w:style>
  <w:style w:type="paragraph" w:customStyle="1" w:styleId="Intrieurtableau">
    <w:name w:val="Intérieur tableau"/>
    <w:basedOn w:val="Normal"/>
    <w:link w:val="IntrieurtableauCar"/>
    <w:qFormat/>
    <w:rsid w:val="00FB58B4"/>
    <w:pPr>
      <w:widowControl w:val="0"/>
      <w:suppressAutoHyphens/>
      <w:overflowPunct w:val="0"/>
      <w:adjustRightInd w:val="0"/>
      <w:spacing w:line="276" w:lineRule="auto"/>
      <w:ind w:left="72"/>
    </w:pPr>
    <w:rPr>
      <w:rFonts w:ascii="Times New Roman" w:eastAsia="Times New Roman" w:hAnsi="Times New Roman" w:cs="Times New Roman"/>
      <w:kern w:val="28"/>
      <w:sz w:val="20"/>
      <w:szCs w:val="20"/>
      <w:lang w:eastAsia="fr-FR"/>
    </w:rPr>
  </w:style>
  <w:style w:type="character" w:customStyle="1" w:styleId="IntrieurtableauCar">
    <w:name w:val="Intérieur tableau Car"/>
    <w:link w:val="Intrieurtableau"/>
    <w:rsid w:val="00FB58B4"/>
    <w:rPr>
      <w:rFonts w:ascii="Times New Roman" w:eastAsia="Times New Roman" w:hAnsi="Times New Roman" w:cs="Times New Roman"/>
      <w:kern w:val="28"/>
      <w:sz w:val="20"/>
      <w:szCs w:val="20"/>
      <w:lang w:eastAsia="fr-FR"/>
    </w:rPr>
  </w:style>
  <w:style w:type="character" w:customStyle="1" w:styleId="CorpsdetexteCarCarCarCarCarCarCarCarCarCarCarCarCarCarCarCarCarCarCarCarCarCarCarCarCarCarCarCarCarCarCarCarCarCarCarCarCarCarCarCarCarCarCarCarCarCarCarCarCarCar">
    <w:name w:val="Corps de texte Car Car Car Car Car Car Car Car Car Car Car Car Car Car Car Car Car Car Car Car Car Car Car Car Car Car Car Car Car Car Car Car Car Car Car Car Car Car Car Car Car Car Car Car Car Car Car Car Car Car"/>
    <w:rsid w:val="00FB58B4"/>
    <w:rPr>
      <w:sz w:val="22"/>
      <w:lang w:val="fr-FR" w:eastAsia="fr-FR" w:bidi="ar-SA"/>
    </w:rPr>
  </w:style>
  <w:style w:type="paragraph" w:customStyle="1" w:styleId="Puce2">
    <w:name w:val="Puce 2"/>
    <w:basedOn w:val="Normal"/>
    <w:link w:val="Puce2Car"/>
    <w:qFormat/>
    <w:rsid w:val="00FB58B4"/>
    <w:pPr>
      <w:numPr>
        <w:numId w:val="43"/>
      </w:numPr>
      <w:spacing w:line="240" w:lineRule="auto"/>
      <w:jc w:val="both"/>
    </w:pPr>
    <w:rPr>
      <w:rFonts w:ascii="Arial" w:eastAsia="Times New Roman" w:hAnsi="Arial" w:cs="Arial"/>
      <w:noProof/>
      <w:sz w:val="20"/>
      <w:lang w:eastAsia="fr-FR"/>
    </w:rPr>
  </w:style>
  <w:style w:type="character" w:customStyle="1" w:styleId="Puce2Car">
    <w:name w:val="Puce 2 Car"/>
    <w:link w:val="Puce2"/>
    <w:rsid w:val="00FB58B4"/>
    <w:rPr>
      <w:rFonts w:ascii="Arial" w:eastAsia="Times New Roman" w:hAnsi="Arial" w:cs="Arial"/>
      <w:noProof/>
      <w:sz w:val="20"/>
      <w:lang w:eastAsia="fr-FR"/>
    </w:rPr>
  </w:style>
  <w:style w:type="paragraph" w:customStyle="1" w:styleId="References">
    <w:name w:val="References"/>
    <w:basedOn w:val="Normal"/>
    <w:link w:val="ReferencesCar"/>
    <w:uiPriority w:val="99"/>
    <w:qFormat/>
    <w:rsid w:val="00240902"/>
    <w:pPr>
      <w:jc w:val="center"/>
    </w:pPr>
    <w:rPr>
      <w:rFonts w:ascii="Verdana" w:hAnsi="Verdana" w:cs="Arial"/>
      <w:b/>
      <w:bCs/>
      <w:color w:val="FFFFFF"/>
      <w:sz w:val="28"/>
    </w:rPr>
  </w:style>
  <w:style w:type="character" w:customStyle="1" w:styleId="ReferencesCar">
    <w:name w:val="References Car"/>
    <w:basedOn w:val="Policepardfaut"/>
    <w:link w:val="References"/>
    <w:uiPriority w:val="99"/>
    <w:rsid w:val="00240902"/>
    <w:rPr>
      <w:rFonts w:ascii="Verdana" w:hAnsi="Verdana" w:cs="Arial"/>
      <w:b/>
      <w:bCs/>
      <w:color w:val="FFFFFF"/>
      <w:sz w:val="28"/>
    </w:rPr>
  </w:style>
  <w:style w:type="paragraph" w:customStyle="1" w:styleId="EdfParagraphe2">
    <w:name w:val="Edf Paragraphe 2"/>
    <w:uiPriority w:val="99"/>
    <w:semiHidden/>
    <w:rsid w:val="00420429"/>
    <w:pPr>
      <w:keepNext/>
      <w:keepLines/>
      <w:suppressAutoHyphens/>
      <w:spacing w:after="0" w:line="280" w:lineRule="atLeast"/>
      <w:ind w:left="1134"/>
      <w:jc w:val="both"/>
    </w:pPr>
    <w:rPr>
      <w:rFonts w:ascii="Arial" w:eastAsia="Times New Roman" w:hAnsi="Arial" w:cs="Times New Roman"/>
      <w:sz w:val="20"/>
      <w:szCs w:val="20"/>
      <w:lang w:eastAsia="fr-FR"/>
    </w:rPr>
  </w:style>
  <w:style w:type="paragraph" w:customStyle="1" w:styleId="EdfListepuces2">
    <w:name w:val="Edf Liste à puces 2"/>
    <w:uiPriority w:val="99"/>
    <w:semiHidden/>
    <w:rsid w:val="00420429"/>
    <w:pPr>
      <w:keepNext/>
      <w:keepLines/>
      <w:tabs>
        <w:tab w:val="left" w:pos="1701"/>
      </w:tabs>
      <w:suppressAutoHyphens/>
      <w:spacing w:after="0" w:line="280" w:lineRule="atLeast"/>
      <w:ind w:left="2061" w:hanging="360"/>
      <w:jc w:val="both"/>
    </w:pPr>
    <w:rPr>
      <w:rFonts w:ascii="Arial" w:eastAsia="Times New Roman" w:hAnsi="Arial" w:cs="Times New Roman"/>
      <w:sz w:val="20"/>
      <w:szCs w:val="20"/>
      <w:lang w:eastAsia="fr-FR"/>
    </w:rPr>
  </w:style>
  <w:style w:type="paragraph" w:customStyle="1" w:styleId="texte1">
    <w:name w:val="texte 1"/>
    <w:basedOn w:val="Normal"/>
    <w:uiPriority w:val="99"/>
    <w:rsid w:val="003116DE"/>
    <w:pPr>
      <w:spacing w:line="240" w:lineRule="auto"/>
      <w:jc w:val="both"/>
    </w:pPr>
    <w:rPr>
      <w:rFonts w:ascii="Arial" w:eastAsia="Arial Unicode MS" w:hAnsi="Arial" w:cs="Times New Roman"/>
      <w:sz w:val="16"/>
      <w:szCs w:val="20"/>
    </w:rPr>
  </w:style>
  <w:style w:type="paragraph" w:customStyle="1" w:styleId="Bullet1-1">
    <w:name w:val="Bullet 1-1"/>
    <w:basedOn w:val="Normal"/>
    <w:qFormat/>
    <w:rsid w:val="003116DE"/>
    <w:pPr>
      <w:numPr>
        <w:numId w:val="45"/>
      </w:numPr>
      <w:tabs>
        <w:tab w:val="left" w:pos="505"/>
      </w:tabs>
      <w:adjustRightInd w:val="0"/>
      <w:spacing w:line="240" w:lineRule="auto"/>
      <w:textAlignment w:val="baseline"/>
    </w:pPr>
    <w:rPr>
      <w:rFonts w:ascii="Arial" w:eastAsia="MS Mincho" w:hAnsi="Arial" w:cs="Times New Roman"/>
      <w:b/>
      <w:color w:val="002395"/>
      <w:sz w:val="32"/>
      <w:szCs w:val="24"/>
      <w:lang w:val="en-US" w:eastAsia="fr-FR"/>
    </w:rPr>
  </w:style>
  <w:style w:type="paragraph" w:customStyle="1" w:styleId="Bullet1-2">
    <w:name w:val="Bullet 1-2"/>
    <w:basedOn w:val="Normal"/>
    <w:qFormat/>
    <w:rsid w:val="003116DE"/>
    <w:pPr>
      <w:numPr>
        <w:ilvl w:val="1"/>
        <w:numId w:val="45"/>
      </w:numPr>
      <w:tabs>
        <w:tab w:val="left" w:pos="618"/>
      </w:tabs>
      <w:adjustRightInd w:val="0"/>
      <w:spacing w:line="240" w:lineRule="auto"/>
      <w:textAlignment w:val="baseline"/>
    </w:pPr>
    <w:rPr>
      <w:rFonts w:ascii="Arial" w:eastAsia="MS Mincho" w:hAnsi="Arial" w:cs="Times New Roman"/>
      <w:b/>
      <w:color w:val="002395"/>
      <w:sz w:val="28"/>
      <w:szCs w:val="24"/>
      <w:lang w:val="en-US" w:eastAsia="fr-FR"/>
    </w:rPr>
  </w:style>
  <w:style w:type="paragraph" w:customStyle="1" w:styleId="Bullet1-3">
    <w:name w:val="Bullet 1-3"/>
    <w:basedOn w:val="Normal"/>
    <w:qFormat/>
    <w:rsid w:val="003116DE"/>
    <w:pPr>
      <w:numPr>
        <w:ilvl w:val="2"/>
        <w:numId w:val="45"/>
      </w:numPr>
      <w:tabs>
        <w:tab w:val="left" w:pos="726"/>
      </w:tabs>
      <w:adjustRightInd w:val="0"/>
      <w:spacing w:line="240" w:lineRule="auto"/>
      <w:textAlignment w:val="baseline"/>
    </w:pPr>
    <w:rPr>
      <w:rFonts w:ascii="Arial" w:eastAsia="MS Mincho" w:hAnsi="Arial" w:cs="Times New Roman"/>
      <w:b/>
      <w:color w:val="002395"/>
      <w:sz w:val="26"/>
      <w:szCs w:val="24"/>
      <w:lang w:val="en-US" w:eastAsia="fr-FR"/>
    </w:rPr>
  </w:style>
  <w:style w:type="paragraph" w:customStyle="1" w:styleId="Bullet1-4">
    <w:name w:val="Bullet 1-4"/>
    <w:basedOn w:val="Normal"/>
    <w:qFormat/>
    <w:rsid w:val="003116DE"/>
    <w:pPr>
      <w:numPr>
        <w:ilvl w:val="3"/>
        <w:numId w:val="45"/>
      </w:numPr>
      <w:tabs>
        <w:tab w:val="left" w:pos="851"/>
      </w:tabs>
      <w:adjustRightInd w:val="0"/>
      <w:spacing w:line="240" w:lineRule="auto"/>
      <w:ind w:left="680" w:firstLine="0"/>
      <w:textAlignment w:val="baseline"/>
    </w:pPr>
    <w:rPr>
      <w:rFonts w:ascii="Arial" w:eastAsia="MS Mincho" w:hAnsi="Arial" w:cs="Times New Roman"/>
      <w:b/>
      <w:color w:val="002395"/>
      <w:szCs w:val="24"/>
      <w:lang w:val="en-US" w:eastAsia="fr-FR"/>
    </w:rPr>
  </w:style>
  <w:style w:type="paragraph" w:customStyle="1" w:styleId="Titre40">
    <w:name w:val="Titre 4__"/>
    <w:basedOn w:val="Titre3"/>
    <w:link w:val="Titre4Car0"/>
    <w:qFormat/>
    <w:rsid w:val="003116DE"/>
    <w:pPr>
      <w:keepLines w:val="0"/>
      <w:numPr>
        <w:ilvl w:val="0"/>
        <w:numId w:val="0"/>
      </w:numPr>
      <w:tabs>
        <w:tab w:val="num" w:pos="864"/>
      </w:tabs>
      <w:spacing w:before="360" w:after="180" w:line="240" w:lineRule="auto"/>
      <w:ind w:left="862" w:hanging="862"/>
      <w:jc w:val="both"/>
      <w:outlineLvl w:val="3"/>
    </w:pPr>
    <w:rPr>
      <w:rFonts w:ascii="Arial" w:eastAsia="Times New Roman" w:hAnsi="Arial" w:cs="Arial"/>
      <w:bCs w:val="0"/>
      <w:color w:val="240058"/>
      <w:sz w:val="24"/>
      <w:szCs w:val="20"/>
      <w:lang w:eastAsia="fr-FR"/>
    </w:rPr>
  </w:style>
  <w:style w:type="character" w:customStyle="1" w:styleId="Titre4Car0">
    <w:name w:val="Titre 4__ Car"/>
    <w:basedOn w:val="Policepardfaut"/>
    <w:link w:val="Titre40"/>
    <w:rsid w:val="003116DE"/>
    <w:rPr>
      <w:rFonts w:ascii="Arial" w:eastAsia="Times New Roman" w:hAnsi="Arial" w:cs="Arial"/>
      <w:color w:val="240058"/>
      <w:sz w:val="24"/>
      <w:szCs w:val="20"/>
      <w:lang w:eastAsia="fr-FR"/>
    </w:rPr>
  </w:style>
  <w:style w:type="paragraph" w:customStyle="1" w:styleId="2-2Skills">
    <w:name w:val="2-2_Skills"/>
    <w:basedOn w:val="Normal"/>
    <w:uiPriority w:val="99"/>
    <w:rsid w:val="003116DE"/>
    <w:pPr>
      <w:numPr>
        <w:numId w:val="46"/>
      </w:numPr>
      <w:spacing w:before="100" w:beforeAutospacing="1" w:line="240" w:lineRule="auto"/>
      <w:jc w:val="both"/>
    </w:pPr>
    <w:rPr>
      <w:rFonts w:ascii="Arial" w:eastAsia="Times New Roman" w:hAnsi="Arial" w:cs="Times New Roman"/>
      <w:sz w:val="20"/>
      <w:szCs w:val="24"/>
      <w:lang w:val="en-GB"/>
    </w:rPr>
  </w:style>
  <w:style w:type="paragraph" w:customStyle="1" w:styleId="Default">
    <w:name w:val="Default"/>
    <w:rsid w:val="00B66EAB"/>
    <w:pPr>
      <w:autoSpaceDE w:val="0"/>
      <w:autoSpaceDN w:val="0"/>
      <w:adjustRightInd w:val="0"/>
      <w:spacing w:after="0" w:line="240" w:lineRule="auto"/>
    </w:pPr>
    <w:rPr>
      <w:rFonts w:cs="Calibri"/>
      <w:color w:val="000000"/>
      <w:sz w:val="24"/>
      <w:szCs w:val="24"/>
    </w:rPr>
  </w:style>
  <w:style w:type="paragraph" w:customStyle="1" w:styleId="Pa6">
    <w:name w:val="Pa6"/>
    <w:basedOn w:val="Default"/>
    <w:next w:val="Default"/>
    <w:uiPriority w:val="99"/>
    <w:rsid w:val="00F07DA8"/>
    <w:pPr>
      <w:spacing w:line="167" w:lineRule="atLeast"/>
    </w:pPr>
    <w:rPr>
      <w:rFonts w:ascii="Allumi Ptf ExtraLight" w:hAnsi="Allumi Ptf ExtraLight" w:cstheme="minorBidi"/>
      <w:color w:val="auto"/>
    </w:rPr>
  </w:style>
  <w:style w:type="paragraph" w:customStyle="1" w:styleId="Introliste">
    <w:name w:val="Intro liste"/>
    <w:basedOn w:val="Normal"/>
    <w:link w:val="IntrolisteCar"/>
    <w:qFormat/>
    <w:rsid w:val="00F07DA8"/>
    <w:pPr>
      <w:keepNext/>
      <w:spacing w:line="276" w:lineRule="auto"/>
    </w:pPr>
    <w:rPr>
      <w:rFonts w:ascii="Arial" w:eastAsia="MS Mincho" w:hAnsi="Arial" w:cs="Times New Roman"/>
      <w:color w:val="002395"/>
      <w:szCs w:val="20"/>
      <w:lang w:eastAsia="fr-FR"/>
    </w:rPr>
  </w:style>
  <w:style w:type="character" w:customStyle="1" w:styleId="IntrolisteCar">
    <w:name w:val="Intro liste Car"/>
    <w:link w:val="Introliste"/>
    <w:rsid w:val="00F07DA8"/>
    <w:rPr>
      <w:rFonts w:ascii="Arial" w:eastAsia="MS Mincho" w:hAnsi="Arial" w:cs="Times New Roman"/>
      <w:color w:val="002395"/>
      <w:szCs w:val="20"/>
      <w:lang w:eastAsia="fr-FR"/>
    </w:rPr>
  </w:style>
  <w:style w:type="paragraph" w:customStyle="1" w:styleId="Corpsdetexte21">
    <w:name w:val="Corps de texte 21"/>
    <w:basedOn w:val="Normal"/>
    <w:rsid w:val="00DF05F9"/>
    <w:pPr>
      <w:overflowPunct w:val="0"/>
      <w:autoSpaceDE w:val="0"/>
      <w:autoSpaceDN w:val="0"/>
      <w:adjustRightInd w:val="0"/>
      <w:spacing w:line="240" w:lineRule="auto"/>
      <w:jc w:val="both"/>
      <w:textAlignment w:val="baseline"/>
    </w:pPr>
    <w:rPr>
      <w:rFonts w:ascii="Arial" w:eastAsia="Times New Roman" w:hAnsi="Arial" w:cs="Times New Roman"/>
      <w:color w:val="FF0000"/>
      <w:sz w:val="24"/>
      <w:szCs w:val="20"/>
      <w:lang w:eastAsia="fr-FR"/>
    </w:rPr>
  </w:style>
  <w:style w:type="paragraph" w:customStyle="1" w:styleId="Corpsdetextesuite">
    <w:name w:val="Corps de texte suite"/>
    <w:basedOn w:val="Corpsdetexte"/>
    <w:next w:val="Corpsdetexte"/>
    <w:link w:val="CorpsdetextesuiteCar"/>
    <w:qFormat/>
    <w:rsid w:val="00572DE8"/>
    <w:pPr>
      <w:widowControl w:val="0"/>
      <w:spacing w:before="360" w:after="240" w:line="240" w:lineRule="auto"/>
      <w:ind w:left="567"/>
      <w:jc w:val="both"/>
    </w:pPr>
    <w:rPr>
      <w:rFonts w:ascii="Arial" w:eastAsia="Calibri" w:hAnsi="Arial" w:cs="Times New Roman"/>
      <w:color w:val="17286F"/>
      <w:kern w:val="2"/>
      <w:lang w:eastAsia="ja-JP"/>
    </w:rPr>
  </w:style>
  <w:style w:type="paragraph" w:customStyle="1" w:styleId="CCTPTitre1">
    <w:name w:val="CCTP Titre 1"/>
    <w:basedOn w:val="Paragraphedeliste"/>
    <w:uiPriority w:val="99"/>
    <w:rsid w:val="00572DE8"/>
    <w:pPr>
      <w:keepNext/>
      <w:numPr>
        <w:numId w:val="47"/>
      </w:numPr>
      <w:pBdr>
        <w:bottom w:val="single" w:sz="4" w:space="1" w:color="auto"/>
      </w:pBdr>
      <w:spacing w:after="200" w:line="276" w:lineRule="auto"/>
    </w:pPr>
    <w:rPr>
      <w:rFonts w:ascii="Arial" w:eastAsia="Arial Unicode MS" w:hAnsi="Arial" w:cs="Times New Roman"/>
      <w:b/>
      <w:color w:val="17365D"/>
      <w:sz w:val="40"/>
    </w:rPr>
  </w:style>
  <w:style w:type="paragraph" w:customStyle="1" w:styleId="CCTPTitre2">
    <w:name w:val="CCTP Titre 2"/>
    <w:basedOn w:val="Paragraphedeliste"/>
    <w:link w:val="CCTPTitre2Char"/>
    <w:uiPriority w:val="99"/>
    <w:rsid w:val="00572DE8"/>
    <w:pPr>
      <w:keepNext/>
      <w:numPr>
        <w:ilvl w:val="1"/>
        <w:numId w:val="47"/>
      </w:numPr>
      <w:spacing w:after="200" w:line="276" w:lineRule="auto"/>
      <w:jc w:val="both"/>
    </w:pPr>
    <w:rPr>
      <w:rFonts w:ascii="Arial" w:eastAsia="Arial Unicode MS" w:hAnsi="Arial" w:cs="Times New Roman"/>
      <w:b/>
      <w:color w:val="0F243E"/>
      <w:sz w:val="32"/>
    </w:rPr>
  </w:style>
  <w:style w:type="character" w:customStyle="1" w:styleId="CCTPTitre2Char">
    <w:name w:val="CCTP Titre 2 Char"/>
    <w:link w:val="CCTPTitre2"/>
    <w:uiPriority w:val="99"/>
    <w:locked/>
    <w:rsid w:val="00572DE8"/>
    <w:rPr>
      <w:rFonts w:ascii="Arial" w:eastAsia="Arial Unicode MS" w:hAnsi="Arial" w:cs="Times New Roman"/>
      <w:b/>
      <w:color w:val="0F243E"/>
      <w:sz w:val="32"/>
    </w:rPr>
  </w:style>
  <w:style w:type="paragraph" w:customStyle="1" w:styleId="20-Normal">
    <w:name w:val="20 - Normal"/>
    <w:basedOn w:val="Normal"/>
    <w:link w:val="20-NormalCar1"/>
    <w:rsid w:val="00572DE8"/>
    <w:pPr>
      <w:spacing w:line="288" w:lineRule="auto"/>
      <w:jc w:val="both"/>
    </w:pPr>
    <w:rPr>
      <w:rFonts w:ascii="Arial" w:eastAsia="Times New Roman" w:hAnsi="Arial" w:cs="Times New Roman"/>
      <w:color w:val="000000"/>
      <w:szCs w:val="24"/>
      <w:lang w:val="nl-BE"/>
    </w:rPr>
  </w:style>
  <w:style w:type="paragraph" w:customStyle="1" w:styleId="Pucesniv1">
    <w:name w:val="Puces niv1"/>
    <w:basedOn w:val="Normal"/>
    <w:link w:val="Pucesniv1CarCar"/>
    <w:rsid w:val="00572DE8"/>
    <w:pPr>
      <w:numPr>
        <w:numId w:val="48"/>
      </w:numPr>
      <w:spacing w:before="60" w:line="240" w:lineRule="auto"/>
      <w:jc w:val="both"/>
    </w:pPr>
    <w:rPr>
      <w:rFonts w:ascii="Arial" w:eastAsia="Times New Roman" w:hAnsi="Arial" w:cs="Times New Roman"/>
      <w:szCs w:val="24"/>
      <w:lang w:val="x-none" w:eastAsia="x-none"/>
    </w:rPr>
  </w:style>
  <w:style w:type="character" w:customStyle="1" w:styleId="Pucesniv1CarCar">
    <w:name w:val="Puces niv1 Car Car"/>
    <w:link w:val="Pucesniv1"/>
    <w:locked/>
    <w:rsid w:val="00572DE8"/>
    <w:rPr>
      <w:rFonts w:ascii="Arial" w:eastAsia="Times New Roman" w:hAnsi="Arial" w:cs="Times New Roman"/>
      <w:szCs w:val="24"/>
      <w:lang w:val="x-none" w:eastAsia="x-none"/>
    </w:rPr>
  </w:style>
  <w:style w:type="character" w:customStyle="1" w:styleId="20-NormalCar1">
    <w:name w:val="20 - Normal Car1"/>
    <w:link w:val="20-Normal"/>
    <w:rsid w:val="00572DE8"/>
    <w:rPr>
      <w:rFonts w:ascii="Arial" w:eastAsia="Times New Roman" w:hAnsi="Arial" w:cs="Times New Roman"/>
      <w:color w:val="000000"/>
      <w:szCs w:val="24"/>
      <w:lang w:val="nl-BE"/>
    </w:rPr>
  </w:style>
  <w:style w:type="character" w:customStyle="1" w:styleId="CorpsdetextesuiteCar">
    <w:name w:val="Corps de texte suite Car"/>
    <w:link w:val="Corpsdetextesuite"/>
    <w:rsid w:val="00572DE8"/>
    <w:rPr>
      <w:rFonts w:ascii="Arial" w:eastAsia="Calibri" w:hAnsi="Arial" w:cs="Times New Roman"/>
      <w:color w:val="17286F"/>
      <w:kern w:val="2"/>
      <w:lang w:eastAsia="ja-JP"/>
    </w:rPr>
  </w:style>
  <w:style w:type="paragraph" w:customStyle="1" w:styleId="puce0">
    <w:name w:val="puce"/>
    <w:basedOn w:val="Normal"/>
    <w:link w:val="puceCarCar"/>
    <w:rsid w:val="009E3A97"/>
    <w:pPr>
      <w:tabs>
        <w:tab w:val="num" w:pos="2368"/>
      </w:tabs>
      <w:spacing w:before="50" w:after="50" w:line="230" w:lineRule="auto"/>
      <w:ind w:left="2368" w:hanging="227"/>
    </w:pPr>
    <w:rPr>
      <w:rFonts w:ascii="Arial Narrow" w:eastAsia="Times New Roman" w:hAnsi="Arial Narrow" w:cs="Arial Narrow"/>
      <w:color w:val="000000"/>
      <w:sz w:val="24"/>
      <w:szCs w:val="24"/>
      <w:lang w:eastAsia="fr-FR"/>
    </w:rPr>
  </w:style>
  <w:style w:type="character" w:customStyle="1" w:styleId="puceCarCar">
    <w:name w:val="puce Car Car"/>
    <w:link w:val="puce0"/>
    <w:locked/>
    <w:rsid w:val="009E3A97"/>
    <w:rPr>
      <w:rFonts w:ascii="Arial Narrow" w:eastAsia="Times New Roman" w:hAnsi="Arial Narrow" w:cs="Arial Narrow"/>
      <w:color w:val="000000"/>
      <w:sz w:val="24"/>
      <w:szCs w:val="24"/>
      <w:lang w:eastAsia="fr-FR"/>
    </w:rPr>
  </w:style>
  <w:style w:type="paragraph" w:styleId="TM4">
    <w:name w:val="toc 4"/>
    <w:basedOn w:val="Normal"/>
    <w:next w:val="Normal"/>
    <w:autoRedefine/>
    <w:uiPriority w:val="39"/>
    <w:rsid w:val="006F4C04"/>
    <w:pPr>
      <w:spacing w:line="240" w:lineRule="auto"/>
      <w:ind w:left="660"/>
      <w:jc w:val="both"/>
    </w:pPr>
    <w:rPr>
      <w:rFonts w:ascii="Arial" w:eastAsia="Times New Roman" w:hAnsi="Arial" w:cs="Arial"/>
      <w:lang w:eastAsia="fr-FR"/>
    </w:rPr>
  </w:style>
  <w:style w:type="paragraph" w:styleId="TM5">
    <w:name w:val="toc 5"/>
    <w:basedOn w:val="Normal"/>
    <w:next w:val="Normal"/>
    <w:autoRedefine/>
    <w:uiPriority w:val="39"/>
    <w:rsid w:val="006F4C04"/>
    <w:pPr>
      <w:spacing w:line="240" w:lineRule="auto"/>
      <w:ind w:left="880"/>
      <w:jc w:val="both"/>
    </w:pPr>
    <w:rPr>
      <w:rFonts w:ascii="Arial" w:eastAsia="Times New Roman" w:hAnsi="Arial" w:cs="Arial"/>
      <w:lang w:eastAsia="fr-FR"/>
    </w:rPr>
  </w:style>
  <w:style w:type="paragraph" w:customStyle="1" w:styleId="Garde1">
    <w:name w:val="Garde 1"/>
    <w:basedOn w:val="Normal"/>
    <w:rsid w:val="006F4C04"/>
    <w:pPr>
      <w:tabs>
        <w:tab w:val="left" w:pos="1552"/>
      </w:tabs>
      <w:spacing w:line="240" w:lineRule="auto"/>
      <w:ind w:right="2409"/>
      <w:jc w:val="center"/>
    </w:pPr>
    <w:rPr>
      <w:rFonts w:ascii="Arial" w:eastAsia="Times New Roman" w:hAnsi="Arial" w:cs="Arial"/>
      <w:b/>
      <w:bCs/>
      <w:i/>
      <w:iCs/>
      <w:sz w:val="44"/>
      <w:szCs w:val="44"/>
      <w:lang w:eastAsia="fr-FR"/>
    </w:rPr>
  </w:style>
  <w:style w:type="paragraph" w:customStyle="1" w:styleId="Ttetableau">
    <w:name w:val="Tête tableau"/>
    <w:autoRedefine/>
    <w:rsid w:val="006F4C04"/>
    <w:pPr>
      <w:spacing w:before="120" w:after="120" w:line="240" w:lineRule="auto"/>
      <w:ind w:right="139"/>
      <w:jc w:val="center"/>
    </w:pPr>
    <w:rPr>
      <w:rFonts w:ascii="Verdana" w:eastAsia="Times New Roman" w:hAnsi="Verdana" w:cs="Times New Roman"/>
      <w:b/>
      <w:bCs/>
      <w:sz w:val="20"/>
      <w:szCs w:val="20"/>
      <w:lang w:eastAsia="fr-FR"/>
    </w:rPr>
  </w:style>
  <w:style w:type="character" w:styleId="Numrodepage">
    <w:name w:val="page number"/>
    <w:basedOn w:val="Policepardfaut"/>
    <w:uiPriority w:val="99"/>
    <w:rsid w:val="006F4C04"/>
  </w:style>
  <w:style w:type="paragraph" w:styleId="TM6">
    <w:name w:val="toc 6"/>
    <w:basedOn w:val="Normal"/>
    <w:next w:val="Normal"/>
    <w:autoRedefine/>
    <w:uiPriority w:val="39"/>
    <w:rsid w:val="006F4C04"/>
    <w:pPr>
      <w:spacing w:line="240" w:lineRule="auto"/>
      <w:ind w:left="1100"/>
      <w:jc w:val="both"/>
    </w:pPr>
    <w:rPr>
      <w:rFonts w:ascii="Arial" w:eastAsia="Times New Roman" w:hAnsi="Arial" w:cs="Arial"/>
      <w:lang w:eastAsia="fr-FR"/>
    </w:rPr>
  </w:style>
  <w:style w:type="paragraph" w:customStyle="1" w:styleId="DefaultText">
    <w:name w:val="Default Text"/>
    <w:basedOn w:val="Normal"/>
    <w:rsid w:val="006F4C04"/>
    <w:pPr>
      <w:keepLines/>
      <w:spacing w:line="240" w:lineRule="auto"/>
      <w:jc w:val="both"/>
    </w:pPr>
    <w:rPr>
      <w:rFonts w:ascii="Arial" w:eastAsia="Times New Roman" w:hAnsi="Arial" w:cs="Arial"/>
      <w:noProof/>
      <w:lang w:eastAsia="fr-FR"/>
    </w:rPr>
  </w:style>
  <w:style w:type="paragraph" w:styleId="Notedefin">
    <w:name w:val="endnote text"/>
    <w:basedOn w:val="Normal"/>
    <w:link w:val="NotedefinCar"/>
    <w:uiPriority w:val="99"/>
    <w:semiHidden/>
    <w:rsid w:val="006F4C04"/>
    <w:pPr>
      <w:spacing w:line="240" w:lineRule="auto"/>
      <w:jc w:val="both"/>
    </w:pPr>
    <w:rPr>
      <w:rFonts w:ascii="Arial" w:eastAsia="Times New Roman" w:hAnsi="Arial" w:cs="Arial"/>
      <w:lang w:eastAsia="fr-FR"/>
    </w:rPr>
  </w:style>
  <w:style w:type="character" w:customStyle="1" w:styleId="NotedefinCar">
    <w:name w:val="Note de fin Car"/>
    <w:basedOn w:val="Policepardfaut"/>
    <w:link w:val="Notedefin"/>
    <w:uiPriority w:val="99"/>
    <w:semiHidden/>
    <w:rsid w:val="006F4C04"/>
    <w:rPr>
      <w:rFonts w:ascii="Arial" w:eastAsia="Times New Roman" w:hAnsi="Arial" w:cs="Arial"/>
      <w:lang w:eastAsia="fr-FR"/>
    </w:rPr>
  </w:style>
  <w:style w:type="paragraph" w:customStyle="1" w:styleId="Retraittableau">
    <w:name w:val="Retrait tableau"/>
    <w:basedOn w:val="Normal"/>
    <w:rsid w:val="006F4C04"/>
    <w:pPr>
      <w:spacing w:before="240" w:line="240" w:lineRule="auto"/>
      <w:ind w:left="284"/>
      <w:jc w:val="both"/>
    </w:pPr>
    <w:rPr>
      <w:rFonts w:ascii="Arial" w:eastAsia="Times New Roman" w:hAnsi="Arial" w:cs="Arial"/>
      <w:lang w:eastAsia="fr-FR"/>
    </w:rPr>
  </w:style>
  <w:style w:type="paragraph" w:customStyle="1" w:styleId="bullet1">
    <w:name w:val="bullet1"/>
    <w:basedOn w:val="bullet"/>
    <w:qFormat/>
    <w:rsid w:val="006F4C04"/>
    <w:pPr>
      <w:numPr>
        <w:numId w:val="51"/>
      </w:numPr>
      <w:tabs>
        <w:tab w:val="clear" w:pos="1418"/>
        <w:tab w:val="left" w:pos="1701"/>
      </w:tabs>
    </w:pPr>
  </w:style>
  <w:style w:type="paragraph" w:customStyle="1" w:styleId="bullet">
    <w:name w:val="bullet"/>
    <w:basedOn w:val="Corpsdetexte"/>
    <w:link w:val="bulletCar"/>
    <w:qFormat/>
    <w:rsid w:val="006F4C04"/>
    <w:pPr>
      <w:numPr>
        <w:numId w:val="50"/>
      </w:numPr>
      <w:tabs>
        <w:tab w:val="clear" w:pos="360"/>
        <w:tab w:val="left" w:pos="1418"/>
      </w:tabs>
      <w:spacing w:before="60" w:after="60" w:line="240" w:lineRule="auto"/>
      <w:ind w:left="1418" w:hanging="284"/>
      <w:jc w:val="both"/>
    </w:pPr>
    <w:rPr>
      <w:rFonts w:ascii="Arial" w:eastAsia="Times New Roman" w:hAnsi="Arial" w:cs="Arial"/>
      <w:lang w:eastAsia="fr-FR"/>
    </w:rPr>
  </w:style>
  <w:style w:type="paragraph" w:customStyle="1" w:styleId="bullet2">
    <w:name w:val="bullet2"/>
    <w:basedOn w:val="bullet1"/>
    <w:uiPriority w:val="99"/>
    <w:rsid w:val="006F4C04"/>
    <w:pPr>
      <w:numPr>
        <w:numId w:val="52"/>
      </w:numPr>
      <w:tabs>
        <w:tab w:val="clear" w:pos="360"/>
        <w:tab w:val="clear" w:pos="1701"/>
        <w:tab w:val="left" w:pos="1985"/>
      </w:tabs>
      <w:ind w:left="1985" w:hanging="284"/>
    </w:pPr>
    <w:rPr>
      <w:color w:val="000000"/>
    </w:rPr>
  </w:style>
  <w:style w:type="paragraph" w:styleId="TM8">
    <w:name w:val="toc 8"/>
    <w:basedOn w:val="Normal"/>
    <w:next w:val="Normal"/>
    <w:autoRedefine/>
    <w:uiPriority w:val="39"/>
    <w:rsid w:val="006F4C04"/>
    <w:pPr>
      <w:spacing w:line="240" w:lineRule="auto"/>
      <w:ind w:left="1540"/>
      <w:jc w:val="both"/>
    </w:pPr>
    <w:rPr>
      <w:rFonts w:ascii="Arial" w:eastAsia="Times New Roman" w:hAnsi="Arial" w:cs="Arial"/>
      <w:lang w:eastAsia="fr-FR"/>
    </w:rPr>
  </w:style>
  <w:style w:type="paragraph" w:styleId="TM9">
    <w:name w:val="toc 9"/>
    <w:basedOn w:val="Normal"/>
    <w:next w:val="Normal"/>
    <w:autoRedefine/>
    <w:uiPriority w:val="39"/>
    <w:rsid w:val="006F4C04"/>
    <w:pPr>
      <w:spacing w:line="240" w:lineRule="auto"/>
      <w:jc w:val="center"/>
    </w:pPr>
    <w:rPr>
      <w:rFonts w:ascii="Arial" w:eastAsia="Times New Roman" w:hAnsi="Arial" w:cs="Arial"/>
      <w:lang w:eastAsia="fr-FR"/>
    </w:rPr>
  </w:style>
  <w:style w:type="paragraph" w:customStyle="1" w:styleId="Explication">
    <w:name w:val="Explication"/>
    <w:basedOn w:val="Corpsdetexte"/>
    <w:uiPriority w:val="99"/>
    <w:rsid w:val="006F4C04"/>
    <w:pPr>
      <w:spacing w:before="120" w:after="0" w:line="240" w:lineRule="auto"/>
      <w:ind w:left="1134"/>
      <w:jc w:val="both"/>
    </w:pPr>
    <w:rPr>
      <w:rFonts w:ascii="Arial" w:eastAsia="Times New Roman" w:hAnsi="Arial" w:cs="Arial"/>
      <w:color w:val="008000"/>
      <w:lang w:eastAsia="fr-FR"/>
    </w:rPr>
  </w:style>
  <w:style w:type="paragraph" w:styleId="Retraitcorpsdetexte">
    <w:name w:val="Body Text Indent"/>
    <w:basedOn w:val="Corpsdetexte"/>
    <w:link w:val="RetraitcorpsdetexteCar"/>
    <w:uiPriority w:val="99"/>
    <w:rsid w:val="006F4C04"/>
    <w:pPr>
      <w:spacing w:before="120" w:line="240" w:lineRule="auto"/>
      <w:ind w:left="1418"/>
      <w:jc w:val="both"/>
    </w:pPr>
    <w:rPr>
      <w:rFonts w:ascii="Arial" w:eastAsia="Times New Roman" w:hAnsi="Arial" w:cs="Arial"/>
      <w:snapToGrid w:val="0"/>
      <w:lang w:eastAsia="fr-FR"/>
    </w:rPr>
  </w:style>
  <w:style w:type="character" w:customStyle="1" w:styleId="RetraitcorpsdetexteCar">
    <w:name w:val="Retrait corps de texte Car"/>
    <w:basedOn w:val="Policepardfaut"/>
    <w:link w:val="Retraitcorpsdetexte"/>
    <w:uiPriority w:val="99"/>
    <w:rsid w:val="006F4C04"/>
    <w:rPr>
      <w:rFonts w:ascii="Arial" w:eastAsia="Times New Roman" w:hAnsi="Arial" w:cs="Arial"/>
      <w:snapToGrid w:val="0"/>
      <w:lang w:eastAsia="fr-FR"/>
    </w:rPr>
  </w:style>
  <w:style w:type="paragraph" w:styleId="Explorateurdedocuments">
    <w:name w:val="Document Map"/>
    <w:basedOn w:val="Normal"/>
    <w:link w:val="ExplorateurdedocumentsCar"/>
    <w:semiHidden/>
    <w:rsid w:val="006F4C04"/>
    <w:pPr>
      <w:shd w:val="clear" w:color="auto" w:fill="000080"/>
      <w:spacing w:line="240" w:lineRule="auto"/>
      <w:jc w:val="both"/>
    </w:pPr>
    <w:rPr>
      <w:rFonts w:ascii="Tahoma" w:eastAsia="Times New Roman" w:hAnsi="Tahoma" w:cs="Tahoma"/>
      <w:lang w:eastAsia="fr-FR"/>
    </w:rPr>
  </w:style>
  <w:style w:type="character" w:customStyle="1" w:styleId="ExplorateurdedocumentsCar">
    <w:name w:val="Explorateur de documents Car"/>
    <w:basedOn w:val="Policepardfaut"/>
    <w:link w:val="Explorateurdedocuments"/>
    <w:uiPriority w:val="99"/>
    <w:semiHidden/>
    <w:rsid w:val="006F4C04"/>
    <w:rPr>
      <w:rFonts w:ascii="Tahoma" w:eastAsia="Times New Roman" w:hAnsi="Tahoma" w:cs="Tahoma"/>
      <w:shd w:val="clear" w:color="auto" w:fill="000080"/>
      <w:lang w:eastAsia="fr-FR"/>
    </w:rPr>
  </w:style>
  <w:style w:type="paragraph" w:customStyle="1" w:styleId="Annexe">
    <w:name w:val="Annexe"/>
    <w:basedOn w:val="Normal"/>
    <w:next w:val="Corpsdetexte"/>
    <w:uiPriority w:val="99"/>
    <w:rsid w:val="006F4C04"/>
    <w:pPr>
      <w:pageBreakBefore/>
      <w:numPr>
        <w:numId w:val="49"/>
      </w:numPr>
      <w:pBdr>
        <w:bottom w:val="double" w:sz="4" w:space="1" w:color="000080"/>
      </w:pBdr>
      <w:tabs>
        <w:tab w:val="left" w:pos="1701"/>
      </w:tabs>
      <w:spacing w:before="120" w:after="120" w:line="240" w:lineRule="auto"/>
      <w:jc w:val="both"/>
      <w:outlineLvl w:val="1"/>
    </w:pPr>
    <w:rPr>
      <w:rFonts w:ascii="Arial" w:eastAsia="Times New Roman" w:hAnsi="Arial" w:cs="Arial"/>
      <w:color w:val="000080"/>
      <w:sz w:val="36"/>
      <w:szCs w:val="36"/>
      <w:lang w:eastAsia="fr-FR"/>
    </w:rPr>
  </w:style>
  <w:style w:type="paragraph" w:customStyle="1" w:styleId="tableauTitre">
    <w:name w:val="tableau Titre"/>
    <w:basedOn w:val="Normal"/>
    <w:next w:val="Corpsdetexte"/>
    <w:rsid w:val="006F4C04"/>
    <w:pPr>
      <w:pBdr>
        <w:top w:val="single" w:sz="4" w:space="1" w:color="000080" w:shadow="1"/>
        <w:left w:val="single" w:sz="4" w:space="6" w:color="000080" w:shadow="1"/>
        <w:bottom w:val="single" w:sz="4" w:space="1" w:color="000080" w:shadow="1"/>
        <w:right w:val="single" w:sz="4" w:space="12" w:color="000080" w:shadow="1"/>
      </w:pBdr>
      <w:shd w:val="clear" w:color="auto" w:fill="000080"/>
      <w:spacing w:before="120" w:after="120" w:line="240" w:lineRule="auto"/>
      <w:ind w:right="284"/>
      <w:jc w:val="center"/>
    </w:pPr>
    <w:rPr>
      <w:rFonts w:ascii="Verdana" w:eastAsia="Times New Roman" w:hAnsi="Verdana" w:cs="Arial"/>
      <w:b/>
      <w:bCs/>
      <w:sz w:val="24"/>
      <w:szCs w:val="24"/>
      <w:lang w:eastAsia="fr-FR"/>
    </w:rPr>
  </w:style>
  <w:style w:type="paragraph" w:customStyle="1" w:styleId="Conseil">
    <w:name w:val="Conseil"/>
    <w:basedOn w:val="Corpsdetexte"/>
    <w:rsid w:val="006F4C04"/>
    <w:pPr>
      <w:spacing w:before="120" w:after="0" w:line="240" w:lineRule="auto"/>
      <w:ind w:left="1134"/>
      <w:jc w:val="both"/>
    </w:pPr>
    <w:rPr>
      <w:rFonts w:ascii="Arial" w:eastAsia="Times New Roman" w:hAnsi="Arial" w:cs="Arial"/>
      <w:i/>
      <w:iCs/>
      <w:color w:val="0000FF"/>
      <w:lang w:eastAsia="fr-FR"/>
    </w:rPr>
  </w:style>
  <w:style w:type="paragraph" w:styleId="Corpsdetexte2">
    <w:name w:val="Body Text 2"/>
    <w:basedOn w:val="Normal"/>
    <w:link w:val="Corpsdetexte2Car"/>
    <w:rsid w:val="006F4C04"/>
    <w:pPr>
      <w:spacing w:line="240" w:lineRule="auto"/>
      <w:jc w:val="right"/>
    </w:pPr>
    <w:rPr>
      <w:rFonts w:ascii="Tahoma" w:eastAsia="Times New Roman" w:hAnsi="Tahoma" w:cs="Tahoma"/>
      <w:b/>
      <w:bCs/>
      <w:color w:val="000080"/>
      <w:sz w:val="72"/>
      <w:szCs w:val="72"/>
      <w:lang w:eastAsia="fr-FR"/>
      <w14:shadow w14:blurRad="50800" w14:dist="38100" w14:dir="2700000" w14:sx="100000" w14:sy="100000" w14:kx="0" w14:ky="0" w14:algn="tl">
        <w14:srgbClr w14:val="000000">
          <w14:alpha w14:val="60000"/>
        </w14:srgbClr>
      </w14:shadow>
    </w:rPr>
  </w:style>
  <w:style w:type="character" w:customStyle="1" w:styleId="Corpsdetexte2Car">
    <w:name w:val="Corps de texte 2 Car"/>
    <w:basedOn w:val="Policepardfaut"/>
    <w:link w:val="Corpsdetexte2"/>
    <w:rsid w:val="006F4C04"/>
    <w:rPr>
      <w:rFonts w:ascii="Tahoma" w:eastAsia="Times New Roman" w:hAnsi="Tahoma" w:cs="Tahoma"/>
      <w:b/>
      <w:bCs/>
      <w:color w:val="000080"/>
      <w:sz w:val="72"/>
      <w:szCs w:val="72"/>
      <w:lang w:eastAsia="fr-FR"/>
      <w14:shadow w14:blurRad="50800" w14:dist="38100" w14:dir="2700000" w14:sx="100000" w14:sy="100000" w14:kx="0" w14:ky="0" w14:algn="tl">
        <w14:srgbClr w14:val="000000">
          <w14:alpha w14:val="60000"/>
        </w14:srgbClr>
      </w14:shadow>
    </w:rPr>
  </w:style>
  <w:style w:type="paragraph" w:styleId="Corpsdetexte3">
    <w:name w:val="Body Text 3"/>
    <w:basedOn w:val="Normal"/>
    <w:link w:val="Corpsdetexte3Car"/>
    <w:uiPriority w:val="99"/>
    <w:rsid w:val="006F4C04"/>
    <w:pPr>
      <w:spacing w:line="240" w:lineRule="auto"/>
      <w:jc w:val="right"/>
    </w:pPr>
    <w:rPr>
      <w:rFonts w:ascii="Tahoma" w:eastAsia="Times New Roman" w:hAnsi="Tahoma" w:cs="Tahoma"/>
      <w:b/>
      <w:bCs/>
      <w:color w:val="000080"/>
      <w:sz w:val="52"/>
      <w:szCs w:val="52"/>
      <w:lang w:eastAsia="fr-FR"/>
      <w14:shadow w14:blurRad="50800" w14:dist="38100" w14:dir="2700000" w14:sx="100000" w14:sy="100000" w14:kx="0" w14:ky="0" w14:algn="tl">
        <w14:srgbClr w14:val="000000">
          <w14:alpha w14:val="60000"/>
        </w14:srgbClr>
      </w14:shadow>
    </w:rPr>
  </w:style>
  <w:style w:type="character" w:customStyle="1" w:styleId="Corpsdetexte3Car">
    <w:name w:val="Corps de texte 3 Car"/>
    <w:basedOn w:val="Policepardfaut"/>
    <w:link w:val="Corpsdetexte3"/>
    <w:uiPriority w:val="99"/>
    <w:rsid w:val="006F4C04"/>
    <w:rPr>
      <w:rFonts w:ascii="Tahoma" w:eastAsia="Times New Roman" w:hAnsi="Tahoma" w:cs="Tahoma"/>
      <w:b/>
      <w:bCs/>
      <w:color w:val="000080"/>
      <w:sz w:val="52"/>
      <w:szCs w:val="52"/>
      <w:lang w:eastAsia="fr-FR"/>
      <w14:shadow w14:blurRad="50800" w14:dist="38100" w14:dir="2700000" w14:sx="100000" w14:sy="100000" w14:kx="0" w14:ky="0" w14:algn="tl">
        <w14:srgbClr w14:val="000000">
          <w14:alpha w14:val="60000"/>
        </w14:srgbClr>
      </w14:shadow>
    </w:rPr>
  </w:style>
  <w:style w:type="paragraph" w:customStyle="1" w:styleId="Exemple">
    <w:name w:val="Exemple"/>
    <w:basedOn w:val="Corpsdetexte"/>
    <w:uiPriority w:val="99"/>
    <w:rsid w:val="006F4C04"/>
    <w:pPr>
      <w:spacing w:before="120" w:after="0" w:line="240" w:lineRule="auto"/>
      <w:ind w:left="1134"/>
      <w:jc w:val="both"/>
    </w:pPr>
    <w:rPr>
      <w:rFonts w:ascii="Arial" w:eastAsia="Times New Roman" w:hAnsi="Arial" w:cs="Arial"/>
      <w:color w:val="FF0000"/>
      <w:lang w:eastAsia="fr-FR"/>
    </w:rPr>
  </w:style>
  <w:style w:type="paragraph" w:customStyle="1" w:styleId="RetraitCorpsdetexte2">
    <w:name w:val="Retrait Corps de texte 2"/>
    <w:basedOn w:val="Retraitcorpsdetexte"/>
    <w:rsid w:val="006F4C04"/>
    <w:pPr>
      <w:ind w:left="1985"/>
    </w:pPr>
  </w:style>
  <w:style w:type="paragraph" w:customStyle="1" w:styleId="Guide">
    <w:name w:val="Guide"/>
    <w:basedOn w:val="Corpsdetexte"/>
    <w:uiPriority w:val="99"/>
    <w:rsid w:val="006F4C04"/>
    <w:pPr>
      <w:spacing w:before="120" w:after="0" w:line="240" w:lineRule="auto"/>
      <w:ind w:left="1134"/>
      <w:jc w:val="both"/>
    </w:pPr>
    <w:rPr>
      <w:rFonts w:ascii="Arial" w:eastAsia="Times New Roman" w:hAnsi="Arial" w:cs="Arial"/>
      <w:color w:val="008000"/>
      <w:lang w:eastAsia="fr-FR"/>
    </w:rPr>
  </w:style>
  <w:style w:type="paragraph" w:customStyle="1" w:styleId="CodePara">
    <w:name w:val="CodePara"/>
    <w:basedOn w:val="Normal"/>
    <w:uiPriority w:val="99"/>
    <w:rsid w:val="006F4C04"/>
    <w:pPr>
      <w:pBdr>
        <w:top w:val="single" w:sz="4" w:space="12" w:color="auto"/>
        <w:bottom w:val="single" w:sz="4" w:space="12" w:color="auto"/>
      </w:pBdr>
      <w:shd w:val="pct15" w:color="auto" w:fill="FFFFFF"/>
      <w:spacing w:line="240" w:lineRule="auto"/>
      <w:ind w:left="1134"/>
      <w:jc w:val="both"/>
    </w:pPr>
    <w:rPr>
      <w:rFonts w:ascii="Courier New" w:eastAsia="Times New Roman" w:hAnsi="Courier New" w:cs="Courier New"/>
      <w:noProof/>
      <w:sz w:val="18"/>
      <w:szCs w:val="18"/>
      <w:lang w:eastAsia="fr-FR"/>
    </w:rPr>
  </w:style>
  <w:style w:type="character" w:customStyle="1" w:styleId="CodeInline">
    <w:name w:val="CodeInline"/>
    <w:rsid w:val="006F4C04"/>
    <w:rPr>
      <w:rFonts w:ascii="Courier New" w:hAnsi="Courier New"/>
      <w:noProof/>
      <w:sz w:val="18"/>
      <w:szCs w:val="18"/>
    </w:rPr>
  </w:style>
  <w:style w:type="paragraph" w:customStyle="1" w:styleId="TblLgende">
    <w:name w:val="TblLégende"/>
    <w:basedOn w:val="Normal"/>
    <w:rsid w:val="006F4C04"/>
    <w:pPr>
      <w:tabs>
        <w:tab w:val="left" w:pos="426"/>
      </w:tabs>
      <w:spacing w:before="60" w:after="60" w:line="240" w:lineRule="auto"/>
      <w:ind w:left="426" w:hanging="426"/>
    </w:pPr>
    <w:rPr>
      <w:rFonts w:ascii="Verdana" w:eastAsia="Times New Roman" w:hAnsi="Verdana" w:cs="Arial"/>
      <w:i/>
      <w:iCs/>
      <w:sz w:val="16"/>
      <w:szCs w:val="16"/>
      <w:lang w:eastAsia="fr-FR"/>
    </w:rPr>
  </w:style>
  <w:style w:type="paragraph" w:customStyle="1" w:styleId="TblTitre">
    <w:name w:val="TblTitre"/>
    <w:basedOn w:val="Normal"/>
    <w:rsid w:val="006F4C04"/>
    <w:pPr>
      <w:spacing w:before="60" w:after="60" w:line="240" w:lineRule="auto"/>
      <w:jc w:val="center"/>
    </w:pPr>
    <w:rPr>
      <w:rFonts w:ascii="Verdana" w:eastAsia="Times New Roman" w:hAnsi="Verdana" w:cs="Arial"/>
      <w:b/>
      <w:bCs/>
      <w:i/>
      <w:iCs/>
      <w:color w:val="FFFFFF"/>
      <w:sz w:val="18"/>
      <w:szCs w:val="18"/>
      <w:lang w:eastAsia="fr-FR"/>
    </w:rPr>
  </w:style>
  <w:style w:type="paragraph" w:customStyle="1" w:styleId="TblLigne">
    <w:name w:val="TblLigne"/>
    <w:basedOn w:val="Normal"/>
    <w:link w:val="TblLigneChar"/>
    <w:rsid w:val="006F4C04"/>
    <w:pPr>
      <w:spacing w:before="30" w:after="30" w:line="240" w:lineRule="auto"/>
    </w:pPr>
    <w:rPr>
      <w:rFonts w:ascii="Arial" w:eastAsia="Times New Roman" w:hAnsi="Arial" w:cs="Arial"/>
      <w:sz w:val="18"/>
      <w:szCs w:val="18"/>
      <w:lang w:eastAsia="fr-FR"/>
    </w:rPr>
  </w:style>
  <w:style w:type="paragraph" w:customStyle="1" w:styleId="ControleQualit">
    <w:name w:val="ControleQualité"/>
    <w:basedOn w:val="Corpsdetexte"/>
    <w:rsid w:val="006F4C04"/>
    <w:pPr>
      <w:numPr>
        <w:numId w:val="53"/>
      </w:numPr>
      <w:tabs>
        <w:tab w:val="clear" w:pos="360"/>
        <w:tab w:val="num" w:pos="1494"/>
      </w:tabs>
      <w:spacing w:before="120" w:line="240" w:lineRule="auto"/>
      <w:ind w:left="1491" w:hanging="357"/>
      <w:jc w:val="both"/>
    </w:pPr>
    <w:rPr>
      <w:rFonts w:ascii="Arial" w:eastAsia="Times New Roman" w:hAnsi="Arial" w:cs="Arial"/>
      <w:i/>
      <w:iCs/>
      <w:lang w:eastAsia="fr-FR"/>
    </w:rPr>
  </w:style>
  <w:style w:type="paragraph" w:customStyle="1" w:styleId="ListeAnnexe">
    <w:name w:val="Liste Annexe"/>
    <w:basedOn w:val="Titre2"/>
    <w:uiPriority w:val="99"/>
    <w:rsid w:val="006F4C04"/>
    <w:pPr>
      <w:keepLines w:val="0"/>
      <w:numPr>
        <w:numId w:val="54"/>
      </w:numPr>
      <w:tabs>
        <w:tab w:val="clear" w:pos="1080"/>
        <w:tab w:val="left" w:pos="2410"/>
      </w:tabs>
      <w:spacing w:before="120" w:line="240" w:lineRule="auto"/>
      <w:ind w:left="2410" w:hanging="1276"/>
      <w:jc w:val="both"/>
    </w:pPr>
    <w:rPr>
      <w:rFonts w:ascii="Arial" w:eastAsia="Times New Roman" w:hAnsi="Arial" w:cs="Arial"/>
      <w:bCs w:val="0"/>
      <w:noProof/>
      <w:sz w:val="22"/>
      <w:szCs w:val="22"/>
      <w:lang w:eastAsia="fr-FR"/>
    </w:rPr>
  </w:style>
  <w:style w:type="paragraph" w:customStyle="1" w:styleId="Retraitcorpsdetexte1">
    <w:name w:val="Retrait corps de texte 1"/>
    <w:basedOn w:val="Retraitcorpsdetexte"/>
    <w:rsid w:val="006F4C04"/>
    <w:pPr>
      <w:ind w:left="1702"/>
    </w:pPr>
  </w:style>
  <w:style w:type="paragraph" w:customStyle="1" w:styleId="Style2">
    <w:name w:val="Style 2"/>
    <w:basedOn w:val="Normal"/>
    <w:next w:val="Normal"/>
    <w:link w:val="Style2Char"/>
    <w:rsid w:val="006F4C04"/>
    <w:pPr>
      <w:spacing w:before="120" w:after="120" w:line="240" w:lineRule="auto"/>
    </w:pPr>
    <w:rPr>
      <w:rFonts w:ascii="Verdana" w:eastAsia="Times New Roman" w:hAnsi="Verdana" w:cs="Times New Roman"/>
      <w:b/>
      <w:color w:val="667DD1"/>
      <w:sz w:val="20"/>
      <w:szCs w:val="20"/>
      <w:lang w:val="en-CA"/>
    </w:rPr>
  </w:style>
  <w:style w:type="paragraph" w:customStyle="1" w:styleId="table">
    <w:name w:val="table"/>
    <w:basedOn w:val="Normal"/>
    <w:rsid w:val="006F4C04"/>
    <w:pPr>
      <w:spacing w:before="60" w:after="60" w:line="240" w:lineRule="auto"/>
    </w:pPr>
    <w:rPr>
      <w:rFonts w:ascii="Verdana" w:eastAsia="Times New Roman" w:hAnsi="Verdana" w:cs="Times New Roman"/>
      <w:color w:val="000080"/>
      <w:sz w:val="16"/>
      <w:szCs w:val="16"/>
      <w:lang w:val="en-CA"/>
    </w:rPr>
  </w:style>
  <w:style w:type="character" w:customStyle="1" w:styleId="Style2Char">
    <w:name w:val="Style 2 Char"/>
    <w:link w:val="Style2"/>
    <w:rsid w:val="006F4C04"/>
    <w:rPr>
      <w:rFonts w:ascii="Verdana" w:eastAsia="Times New Roman" w:hAnsi="Verdana" w:cs="Times New Roman"/>
      <w:b/>
      <w:color w:val="667DD1"/>
      <w:sz w:val="20"/>
      <w:szCs w:val="20"/>
      <w:lang w:val="en-CA"/>
    </w:rPr>
  </w:style>
  <w:style w:type="paragraph" w:customStyle="1" w:styleId="SmallCapsBold">
    <w:name w:val="Small Caps Bold"/>
    <w:basedOn w:val="TblLigne"/>
    <w:rsid w:val="006F4C04"/>
    <w:pPr>
      <w:spacing w:beforeLines="50" w:before="120" w:afterLines="50" w:after="120"/>
      <w:ind w:left="144"/>
    </w:pPr>
    <w:rPr>
      <w:b/>
      <w:smallCaps/>
      <w:sz w:val="20"/>
      <w:szCs w:val="20"/>
      <w:lang w:val="en-US"/>
    </w:rPr>
  </w:style>
  <w:style w:type="paragraph" w:customStyle="1" w:styleId="bullettable">
    <w:name w:val="bullet_table"/>
    <w:basedOn w:val="TblLigne"/>
    <w:rsid w:val="006F4C04"/>
    <w:pPr>
      <w:numPr>
        <w:numId w:val="55"/>
      </w:numPr>
      <w:spacing w:before="60" w:after="60"/>
    </w:pPr>
    <w:rPr>
      <w:sz w:val="20"/>
      <w:szCs w:val="20"/>
      <w:lang w:val="en-US"/>
    </w:rPr>
  </w:style>
  <w:style w:type="paragraph" w:styleId="Retraitcorpsdetexte20">
    <w:name w:val="Body Text Indent 2"/>
    <w:basedOn w:val="Normal"/>
    <w:link w:val="Retraitcorpsdetexte2Car"/>
    <w:rsid w:val="006F4C04"/>
    <w:pPr>
      <w:tabs>
        <w:tab w:val="right" w:pos="0"/>
        <w:tab w:val="left" w:pos="2268"/>
      </w:tabs>
      <w:spacing w:line="240" w:lineRule="auto"/>
      <w:ind w:left="2268"/>
    </w:pPr>
    <w:rPr>
      <w:rFonts w:ascii="Times" w:eastAsia="Times New Roman" w:hAnsi="Times" w:cs="Times New Roman"/>
      <w:sz w:val="24"/>
      <w:szCs w:val="20"/>
    </w:rPr>
  </w:style>
  <w:style w:type="character" w:customStyle="1" w:styleId="Retraitcorpsdetexte2Car">
    <w:name w:val="Retrait corps de texte 2 Car"/>
    <w:basedOn w:val="Policepardfaut"/>
    <w:link w:val="Retraitcorpsdetexte20"/>
    <w:rsid w:val="006F4C04"/>
    <w:rPr>
      <w:rFonts w:ascii="Times" w:eastAsia="Times New Roman" w:hAnsi="Times" w:cs="Times New Roman"/>
      <w:sz w:val="24"/>
      <w:szCs w:val="20"/>
    </w:rPr>
  </w:style>
  <w:style w:type="paragraph" w:customStyle="1" w:styleId="Achievement">
    <w:name w:val="Achievement"/>
    <w:basedOn w:val="Corpsdetexte"/>
    <w:rsid w:val="006F4C04"/>
    <w:pPr>
      <w:tabs>
        <w:tab w:val="num" w:pos="360"/>
      </w:tabs>
      <w:suppressAutoHyphens/>
      <w:spacing w:after="60" w:line="220" w:lineRule="atLeast"/>
      <w:ind w:hanging="360"/>
      <w:jc w:val="both"/>
    </w:pPr>
    <w:rPr>
      <w:rFonts w:ascii="Arial" w:eastAsia="Times New Roman" w:hAnsi="Arial" w:cs="Arial"/>
      <w:spacing w:val="-5"/>
      <w:sz w:val="20"/>
      <w:szCs w:val="20"/>
      <w:lang w:val="en-GB" w:eastAsia="ar-SA"/>
    </w:rPr>
  </w:style>
  <w:style w:type="paragraph" w:customStyle="1" w:styleId="CompanyName">
    <w:name w:val="Company Name"/>
    <w:basedOn w:val="Normal"/>
    <w:next w:val="Normal"/>
    <w:rsid w:val="006F4C04"/>
    <w:pPr>
      <w:tabs>
        <w:tab w:val="left" w:pos="2160"/>
        <w:tab w:val="right" w:pos="6149"/>
      </w:tabs>
      <w:suppressAutoHyphens/>
      <w:spacing w:before="220" w:after="40" w:line="220" w:lineRule="atLeast"/>
    </w:pPr>
    <w:rPr>
      <w:rFonts w:ascii="Arial" w:eastAsia="Times New Roman" w:hAnsi="Arial" w:cs="Arial"/>
      <w:sz w:val="20"/>
      <w:szCs w:val="20"/>
      <w:lang w:val="en-GB" w:eastAsia="ar-SA"/>
    </w:rPr>
  </w:style>
  <w:style w:type="paragraph" w:styleId="NormalWeb">
    <w:name w:val="Normal (Web)"/>
    <w:basedOn w:val="Normal"/>
    <w:uiPriority w:val="99"/>
    <w:unhideWhenUsed/>
    <w:rsid w:val="006F4C0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blLigneChar">
    <w:name w:val="TblLigne Char"/>
    <w:link w:val="TblLigne"/>
    <w:locked/>
    <w:rsid w:val="006F4C04"/>
    <w:rPr>
      <w:rFonts w:ascii="Arial" w:eastAsia="Times New Roman" w:hAnsi="Arial" w:cs="Arial"/>
      <w:sz w:val="18"/>
      <w:szCs w:val="18"/>
      <w:lang w:eastAsia="fr-FR"/>
    </w:rPr>
  </w:style>
  <w:style w:type="paragraph" w:customStyle="1" w:styleId="Figure">
    <w:name w:val="Figure"/>
    <w:basedOn w:val="Normal"/>
    <w:next w:val="Lgende"/>
    <w:qFormat/>
    <w:rsid w:val="00DF12A3"/>
    <w:pPr>
      <w:keepNext/>
      <w:widowControl w:val="0"/>
      <w:spacing w:before="360" w:after="120" w:line="240" w:lineRule="auto"/>
      <w:ind w:left="-539" w:right="-540"/>
      <w:jc w:val="center"/>
    </w:pPr>
    <w:rPr>
      <w:rFonts w:ascii="Arial" w:eastAsia="Calibri" w:hAnsi="Arial" w:cs="Times New Roman"/>
      <w:color w:val="17286F"/>
      <w:kern w:val="2"/>
      <w:sz w:val="20"/>
      <w:szCs w:val="20"/>
      <w:lang w:eastAsia="ja-JP"/>
    </w:rPr>
  </w:style>
  <w:style w:type="paragraph" w:customStyle="1" w:styleId="Tableautexte">
    <w:name w:val="Tableau texte"/>
    <w:basedOn w:val="Normal"/>
    <w:link w:val="TableautexteCar"/>
    <w:rsid w:val="00DF12A3"/>
    <w:pPr>
      <w:widowControl w:val="0"/>
      <w:spacing w:before="60" w:after="40" w:line="240" w:lineRule="auto"/>
    </w:pPr>
    <w:rPr>
      <w:rFonts w:ascii="Arial" w:eastAsia="Calibri" w:hAnsi="Arial" w:cs="Times New Roman"/>
      <w:color w:val="17286F"/>
      <w:kern w:val="2"/>
      <w:sz w:val="20"/>
      <w:lang w:eastAsia="ja-JP"/>
    </w:rPr>
  </w:style>
  <w:style w:type="character" w:customStyle="1" w:styleId="TableautexteCar">
    <w:name w:val="Tableau texte Car"/>
    <w:basedOn w:val="Policepardfaut"/>
    <w:link w:val="Tableautexte"/>
    <w:rsid w:val="00DF12A3"/>
    <w:rPr>
      <w:rFonts w:ascii="Arial" w:eastAsia="Calibri" w:hAnsi="Arial" w:cs="Times New Roman"/>
      <w:color w:val="17286F"/>
      <w:kern w:val="2"/>
      <w:sz w:val="20"/>
      <w:lang w:eastAsia="ja-JP"/>
    </w:rPr>
  </w:style>
  <w:style w:type="paragraph" w:customStyle="1" w:styleId="Tableauintitul">
    <w:name w:val="Tableau intitulé"/>
    <w:basedOn w:val="Corpsdetexte"/>
    <w:rsid w:val="00DF12A3"/>
    <w:pPr>
      <w:widowControl w:val="0"/>
      <w:spacing w:line="240" w:lineRule="auto"/>
      <w:jc w:val="center"/>
    </w:pPr>
    <w:rPr>
      <w:rFonts w:ascii="Arial" w:eastAsia="Calibri" w:hAnsi="Arial" w:cs="Times New Roman"/>
      <w:b/>
      <w:color w:val="FFFFFF"/>
      <w:kern w:val="2"/>
      <w:lang w:eastAsia="ja-JP"/>
    </w:rPr>
  </w:style>
  <w:style w:type="table" w:customStyle="1" w:styleId="Listeclaire-Accent11">
    <w:name w:val="Liste claire - Accent 11"/>
    <w:basedOn w:val="TableauNormal"/>
    <w:uiPriority w:val="61"/>
    <w:rsid w:val="00DF12A3"/>
    <w:pPr>
      <w:spacing w:after="0" w:line="240" w:lineRule="auto"/>
    </w:pPr>
    <w:rPr>
      <w:rFonts w:ascii="Century" w:eastAsia="Calibri" w:hAnsi="Century" w:cs="Times New Roman"/>
      <w:sz w:val="20"/>
      <w:szCs w:val="20"/>
      <w:lang w:eastAsia="fr-FR"/>
    </w:rPr>
    <w:tblPr>
      <w:tblStyleRowBandSize w:val="1"/>
      <w:tblStyleColBandSize w:val="1"/>
      <w:tblBorders>
        <w:top w:val="single" w:sz="8" w:space="0" w:color="59CBE8" w:themeColor="accent1"/>
        <w:left w:val="single" w:sz="8" w:space="0" w:color="59CBE8" w:themeColor="accent1"/>
        <w:bottom w:val="single" w:sz="8" w:space="0" w:color="59CBE8" w:themeColor="accent1"/>
        <w:right w:val="single" w:sz="8" w:space="0" w:color="59CBE8" w:themeColor="accent1"/>
      </w:tblBorders>
    </w:tblPr>
    <w:tblStylePr w:type="firstRow">
      <w:pPr>
        <w:spacing w:before="0" w:after="0" w:line="240" w:lineRule="auto"/>
      </w:pPr>
      <w:rPr>
        <w:b/>
        <w:bCs/>
        <w:color w:val="FFFFFF" w:themeColor="background1"/>
      </w:rPr>
      <w:tblPr/>
      <w:tcPr>
        <w:shd w:val="clear" w:color="auto" w:fill="59CBE8" w:themeFill="accent1"/>
      </w:tcPr>
    </w:tblStylePr>
    <w:tblStylePr w:type="lastRow">
      <w:pPr>
        <w:spacing w:before="0" w:after="0" w:line="240" w:lineRule="auto"/>
      </w:pPr>
      <w:rPr>
        <w:b/>
        <w:bCs/>
      </w:rPr>
      <w:tblPr/>
      <w:tcPr>
        <w:tcBorders>
          <w:top w:val="double" w:sz="6" w:space="0" w:color="59CBE8" w:themeColor="accent1"/>
          <w:left w:val="single" w:sz="8" w:space="0" w:color="59CBE8" w:themeColor="accent1"/>
          <w:bottom w:val="single" w:sz="8" w:space="0" w:color="59CBE8" w:themeColor="accent1"/>
          <w:right w:val="single" w:sz="8" w:space="0" w:color="59CBE8" w:themeColor="accent1"/>
        </w:tcBorders>
      </w:tcPr>
    </w:tblStylePr>
    <w:tblStylePr w:type="firstCol">
      <w:rPr>
        <w:b/>
        <w:bCs/>
      </w:rPr>
    </w:tblStylePr>
    <w:tblStylePr w:type="lastCol">
      <w:rPr>
        <w:b/>
        <w:bCs/>
      </w:rPr>
    </w:tblStylePr>
    <w:tblStylePr w:type="band1Vert">
      <w:tblPr/>
      <w:tcPr>
        <w:tcBorders>
          <w:top w:val="single" w:sz="8" w:space="0" w:color="59CBE8" w:themeColor="accent1"/>
          <w:left w:val="single" w:sz="8" w:space="0" w:color="59CBE8" w:themeColor="accent1"/>
          <w:bottom w:val="single" w:sz="8" w:space="0" w:color="59CBE8" w:themeColor="accent1"/>
          <w:right w:val="single" w:sz="8" w:space="0" w:color="59CBE8" w:themeColor="accent1"/>
        </w:tcBorders>
      </w:tcPr>
    </w:tblStylePr>
    <w:tblStylePr w:type="band1Horz">
      <w:tblPr/>
      <w:tcPr>
        <w:tcBorders>
          <w:top w:val="single" w:sz="8" w:space="0" w:color="59CBE8" w:themeColor="accent1"/>
          <w:left w:val="single" w:sz="8" w:space="0" w:color="59CBE8" w:themeColor="accent1"/>
          <w:bottom w:val="single" w:sz="8" w:space="0" w:color="59CBE8" w:themeColor="accent1"/>
          <w:right w:val="single" w:sz="8" w:space="0" w:color="59CBE8" w:themeColor="accent1"/>
        </w:tcBorders>
      </w:tcPr>
    </w:tblStylePr>
  </w:style>
  <w:style w:type="character" w:customStyle="1" w:styleId="LgendeCar">
    <w:name w:val="Légende Car"/>
    <w:basedOn w:val="Policepardfaut"/>
    <w:link w:val="Lgende"/>
    <w:locked/>
    <w:rsid w:val="00DF12A3"/>
    <w:rPr>
      <w:b/>
      <w:bCs/>
      <w:color w:val="000000" w:themeColor="text1"/>
      <w:sz w:val="16"/>
      <w:szCs w:val="18"/>
    </w:rPr>
  </w:style>
  <w:style w:type="paragraph" w:customStyle="1" w:styleId="Annexe2">
    <w:name w:val="Annexe 2"/>
    <w:basedOn w:val="Corpsdetexte"/>
    <w:qFormat/>
    <w:rsid w:val="00DF12A3"/>
    <w:pPr>
      <w:keepLines/>
      <w:widowControl w:val="0"/>
      <w:spacing w:before="480" w:after="240" w:line="240" w:lineRule="auto"/>
      <w:ind w:left="567" w:firstLine="454"/>
      <w:jc w:val="both"/>
    </w:pPr>
    <w:rPr>
      <w:rFonts w:ascii="Arial" w:eastAsia="Calibri" w:hAnsi="Arial" w:cs="Times New Roman"/>
      <w:color w:val="17286F"/>
      <w:kern w:val="2"/>
      <w:sz w:val="32"/>
      <w:lang w:eastAsia="ja-JP"/>
    </w:rPr>
  </w:style>
  <w:style w:type="paragraph" w:styleId="Objetducommentaire">
    <w:name w:val="annotation subject"/>
    <w:basedOn w:val="Commentaire"/>
    <w:next w:val="Commentaire"/>
    <w:link w:val="ObjetducommentaireCar"/>
    <w:uiPriority w:val="99"/>
    <w:semiHidden/>
    <w:unhideWhenUsed/>
    <w:rsid w:val="004153BB"/>
    <w:pPr>
      <w:spacing w:after="0"/>
    </w:pPr>
    <w:rPr>
      <w:rFonts w:ascii="Calibri" w:hAnsi="Calibri"/>
      <w:b/>
      <w:bCs/>
    </w:rPr>
  </w:style>
  <w:style w:type="character" w:customStyle="1" w:styleId="ObjetducommentaireCar">
    <w:name w:val="Objet du commentaire Car"/>
    <w:basedOn w:val="CommentaireCar"/>
    <w:link w:val="Objetducommentaire"/>
    <w:uiPriority w:val="99"/>
    <w:semiHidden/>
    <w:rsid w:val="004153BB"/>
    <w:rPr>
      <w:rFonts w:asciiTheme="minorHAnsi" w:hAnsiTheme="minorHAnsi"/>
      <w:b/>
      <w:bCs/>
      <w:sz w:val="20"/>
      <w:szCs w:val="20"/>
    </w:rPr>
  </w:style>
  <w:style w:type="character" w:customStyle="1" w:styleId="ParagraphedelisteCar">
    <w:name w:val="Paragraphe de liste Car"/>
    <w:aliases w:val="point important Car"/>
    <w:basedOn w:val="Policepardfaut"/>
    <w:link w:val="Paragraphedeliste"/>
    <w:uiPriority w:val="34"/>
    <w:locked/>
    <w:rsid w:val="00A45869"/>
  </w:style>
  <w:style w:type="paragraph" w:customStyle="1" w:styleId="Pa8">
    <w:name w:val="Pa8"/>
    <w:basedOn w:val="Default"/>
    <w:next w:val="Default"/>
    <w:uiPriority w:val="99"/>
    <w:rsid w:val="007219E2"/>
    <w:pPr>
      <w:spacing w:line="261" w:lineRule="atLeast"/>
    </w:pPr>
    <w:rPr>
      <w:rFonts w:ascii="Allumi Ptf ExtraLight" w:hAnsi="Allumi Ptf ExtraLight" w:cstheme="minorBidi"/>
      <w:color w:val="auto"/>
    </w:rPr>
  </w:style>
  <w:style w:type="character" w:customStyle="1" w:styleId="A15">
    <w:name w:val="A15"/>
    <w:uiPriority w:val="99"/>
    <w:rsid w:val="004261FB"/>
    <w:rPr>
      <w:rFonts w:cs="Allumi Ptf ExtraLight"/>
      <w:color w:val="000000"/>
    </w:rPr>
  </w:style>
  <w:style w:type="paragraph" w:customStyle="1" w:styleId="xl65">
    <w:name w:val="xl65"/>
    <w:basedOn w:val="Normal"/>
    <w:rsid w:val="000573CE"/>
    <w:pPr>
      <w:pBdr>
        <w:top w:val="single" w:sz="8" w:space="0" w:color="000000"/>
      </w:pBdr>
      <w:shd w:val="clear" w:color="000000" w:fill="FFFFFF"/>
      <w:spacing w:before="100" w:beforeAutospacing="1" w:after="100" w:afterAutospacing="1" w:line="240" w:lineRule="auto"/>
      <w:ind w:firstLineChars="800" w:firstLine="800"/>
      <w:textAlignment w:val="center"/>
    </w:pPr>
    <w:rPr>
      <w:rFonts w:ascii="Arial" w:eastAsia="Times New Roman" w:hAnsi="Arial" w:cs="Arial"/>
      <w:b/>
      <w:bCs/>
      <w:color w:val="000080"/>
      <w:sz w:val="18"/>
      <w:szCs w:val="18"/>
      <w:lang w:eastAsia="fr-FR"/>
    </w:rPr>
  </w:style>
  <w:style w:type="paragraph" w:customStyle="1" w:styleId="xl66">
    <w:name w:val="xl66"/>
    <w:basedOn w:val="Normal"/>
    <w:rsid w:val="000573CE"/>
    <w:pPr>
      <w:shd w:val="clear" w:color="000000" w:fill="FFFFFF"/>
      <w:spacing w:before="100" w:beforeAutospacing="1" w:after="100" w:afterAutospacing="1" w:line="240" w:lineRule="auto"/>
      <w:ind w:firstLineChars="800" w:firstLine="800"/>
      <w:textAlignment w:val="center"/>
    </w:pPr>
    <w:rPr>
      <w:rFonts w:ascii="Arial" w:eastAsia="Times New Roman" w:hAnsi="Arial" w:cs="Arial"/>
      <w:b/>
      <w:bCs/>
      <w:color w:val="000080"/>
      <w:sz w:val="18"/>
      <w:szCs w:val="18"/>
      <w:lang w:eastAsia="fr-FR"/>
    </w:rPr>
  </w:style>
  <w:style w:type="paragraph" w:customStyle="1" w:styleId="xl67">
    <w:name w:val="xl67"/>
    <w:basedOn w:val="Normal"/>
    <w:rsid w:val="000573CE"/>
    <w:pPr>
      <w:pBdr>
        <w:bottom w:val="single" w:sz="8" w:space="0" w:color="auto"/>
      </w:pBdr>
      <w:spacing w:before="100" w:beforeAutospacing="1" w:after="100" w:afterAutospacing="1" w:line="240" w:lineRule="auto"/>
      <w:ind w:firstLineChars="800" w:firstLine="800"/>
      <w:textAlignment w:val="center"/>
    </w:pPr>
    <w:rPr>
      <w:rFonts w:ascii="Arial" w:eastAsia="Times New Roman" w:hAnsi="Arial" w:cs="Arial"/>
      <w:b/>
      <w:bCs/>
      <w:color w:val="000080"/>
      <w:sz w:val="18"/>
      <w:szCs w:val="18"/>
      <w:lang w:eastAsia="fr-FR"/>
    </w:rPr>
  </w:style>
  <w:style w:type="paragraph" w:customStyle="1" w:styleId="xl68">
    <w:name w:val="xl68"/>
    <w:basedOn w:val="Normal"/>
    <w:rsid w:val="000573CE"/>
    <w:pPr>
      <w:spacing w:before="100" w:beforeAutospacing="1" w:after="100" w:afterAutospacing="1" w:line="240" w:lineRule="auto"/>
    </w:pPr>
    <w:rPr>
      <w:rFonts w:ascii="Arial" w:eastAsia="Times New Roman" w:hAnsi="Arial" w:cs="Arial"/>
      <w:b/>
      <w:bCs/>
      <w:color w:val="000080"/>
      <w:sz w:val="18"/>
      <w:szCs w:val="18"/>
      <w:lang w:eastAsia="fr-FR"/>
    </w:rPr>
  </w:style>
  <w:style w:type="paragraph" w:customStyle="1" w:styleId="xl69">
    <w:name w:val="xl69"/>
    <w:basedOn w:val="Normal"/>
    <w:rsid w:val="000573CE"/>
    <w:pPr>
      <w:pBdr>
        <w:bottom w:val="single" w:sz="8" w:space="0" w:color="auto"/>
      </w:pBdr>
      <w:shd w:val="clear" w:color="000000" w:fill="FFFFFF"/>
      <w:spacing w:before="100" w:beforeAutospacing="1" w:after="100" w:afterAutospacing="1" w:line="240" w:lineRule="auto"/>
      <w:ind w:firstLineChars="800" w:firstLine="800"/>
      <w:textAlignment w:val="center"/>
    </w:pPr>
    <w:rPr>
      <w:rFonts w:ascii="Arial" w:eastAsia="Times New Roman" w:hAnsi="Arial" w:cs="Arial"/>
      <w:b/>
      <w:bCs/>
      <w:color w:val="000080"/>
      <w:sz w:val="18"/>
      <w:szCs w:val="18"/>
      <w:lang w:eastAsia="fr-FR"/>
    </w:rPr>
  </w:style>
  <w:style w:type="character" w:customStyle="1" w:styleId="bulletCar">
    <w:name w:val="bullet Car"/>
    <w:basedOn w:val="Policepardfaut"/>
    <w:link w:val="bullet"/>
    <w:rsid w:val="006D6011"/>
    <w:rPr>
      <w:rFonts w:ascii="Arial" w:eastAsia="Times New Roman" w:hAnsi="Arial" w:cs="Arial"/>
      <w:lang w:eastAsia="fr-FR"/>
    </w:rPr>
  </w:style>
  <w:style w:type="paragraph" w:customStyle="1" w:styleId="O-Tableau-Titre0">
    <w:name w:val="O - Tableau - Titre"/>
    <w:basedOn w:val="O-NormalOSIATIS"/>
    <w:qFormat/>
    <w:rsid w:val="005537CE"/>
    <w:pPr>
      <w:spacing w:before="60" w:after="60"/>
      <w:jc w:val="center"/>
    </w:pPr>
    <w:rPr>
      <w:rFonts w:eastAsia="Times New Roman" w:cs="Times New Roman"/>
      <w:b/>
      <w:smallCaps/>
      <w:color w:val="F4F4F4"/>
      <w:sz w:val="20"/>
      <w:lang w:eastAsia="en-US"/>
    </w:rPr>
  </w:style>
  <w:style w:type="character" w:customStyle="1" w:styleId="O-Puce2Car">
    <w:name w:val="O-Puce 2 Car"/>
    <w:basedOn w:val="O-NormalOSIATISCar"/>
    <w:link w:val="O-Puce2"/>
    <w:locked/>
    <w:rsid w:val="005537CE"/>
    <w:rPr>
      <w:color w:val="737373" w:themeColor="background2"/>
      <w:lang w:eastAsia="fr-FR"/>
    </w:rPr>
  </w:style>
  <w:style w:type="character" w:styleId="Accentuationintense">
    <w:name w:val="Intense Emphasis"/>
    <w:basedOn w:val="Policepardfaut"/>
    <w:uiPriority w:val="22"/>
    <w:qFormat/>
    <w:rsid w:val="00FD0D7C"/>
    <w:rPr>
      <w:b/>
      <w:bCs/>
      <w:i/>
      <w:iCs/>
      <w:color w:val="59CBE8" w:themeColor="accent1"/>
    </w:rPr>
  </w:style>
  <w:style w:type="paragraph" w:styleId="Listepuces3">
    <w:name w:val="List Bullet 3"/>
    <w:basedOn w:val="Normal"/>
    <w:uiPriority w:val="99"/>
    <w:unhideWhenUsed/>
    <w:rsid w:val="006C391E"/>
    <w:pPr>
      <w:widowControl w:val="0"/>
      <w:numPr>
        <w:numId w:val="56"/>
      </w:numPr>
      <w:spacing w:line="240" w:lineRule="auto"/>
      <w:contextualSpacing/>
      <w:jc w:val="both"/>
    </w:pPr>
    <w:rPr>
      <w:rFonts w:ascii="Arial" w:eastAsia="Calibri" w:hAnsi="Arial" w:cs="Arial"/>
      <w:color w:val="17286F"/>
      <w:kern w:val="2"/>
      <w:sz w:val="20"/>
      <w:szCs w:val="20"/>
      <w:lang w:eastAsia="ja-JP"/>
    </w:rPr>
  </w:style>
  <w:style w:type="paragraph" w:styleId="Listepuces4">
    <w:name w:val="List Bullet 4"/>
    <w:basedOn w:val="Normal"/>
    <w:uiPriority w:val="99"/>
    <w:unhideWhenUsed/>
    <w:rsid w:val="006C391E"/>
    <w:pPr>
      <w:widowControl w:val="0"/>
      <w:numPr>
        <w:numId w:val="57"/>
      </w:numPr>
      <w:spacing w:line="240" w:lineRule="auto"/>
      <w:contextualSpacing/>
      <w:jc w:val="both"/>
    </w:pPr>
    <w:rPr>
      <w:rFonts w:ascii="Arial" w:eastAsia="Calibri" w:hAnsi="Arial" w:cs="Arial"/>
      <w:color w:val="17286F"/>
      <w:kern w:val="2"/>
      <w:sz w:val="20"/>
      <w:szCs w:val="20"/>
      <w:lang w:eastAsia="ja-JP"/>
    </w:rPr>
  </w:style>
  <w:style w:type="paragraph" w:styleId="Listepuces">
    <w:name w:val="List Bullet"/>
    <w:basedOn w:val="Normal"/>
    <w:uiPriority w:val="99"/>
    <w:unhideWhenUsed/>
    <w:qFormat/>
    <w:rsid w:val="006C391E"/>
    <w:pPr>
      <w:widowControl w:val="0"/>
      <w:numPr>
        <w:numId w:val="58"/>
      </w:numPr>
      <w:spacing w:line="240" w:lineRule="auto"/>
      <w:contextualSpacing/>
      <w:jc w:val="both"/>
    </w:pPr>
    <w:rPr>
      <w:rFonts w:ascii="Arial" w:eastAsia="Calibri" w:hAnsi="Arial" w:cs="Arial"/>
      <w:color w:val="17286F"/>
      <w:kern w:val="2"/>
      <w:sz w:val="20"/>
      <w:szCs w:val="20"/>
      <w:lang w:eastAsia="ja-JP"/>
    </w:rPr>
  </w:style>
  <w:style w:type="paragraph" w:styleId="Retraitnormal">
    <w:name w:val="Normal Indent"/>
    <w:aliases w:val="Normal List,Normal List Car Car Car Car Car,Normal List Car,Normal List Car Car1 Car,Normal List Car Car Car Car1,Normal List Car Car Car1 Car,Normal List Car Car Car2 Car,Normal List Car Car Car Car,Normal List Car Car"/>
    <w:basedOn w:val="Normal"/>
    <w:link w:val="RetraitnormalCar"/>
    <w:uiPriority w:val="99"/>
    <w:rsid w:val="000435A0"/>
    <w:pPr>
      <w:tabs>
        <w:tab w:val="left" w:pos="680"/>
      </w:tabs>
      <w:spacing w:after="120" w:line="240" w:lineRule="auto"/>
      <w:ind w:left="1361"/>
      <w:jc w:val="both"/>
    </w:pPr>
    <w:rPr>
      <w:rFonts w:ascii="Arial" w:eastAsia="Times New Roman" w:hAnsi="Arial" w:cs="Times New Roman"/>
      <w:sz w:val="20"/>
      <w:szCs w:val="24"/>
      <w:lang w:eastAsia="fr-FR"/>
    </w:rPr>
  </w:style>
  <w:style w:type="character" w:customStyle="1" w:styleId="RetraitnormalCar">
    <w:name w:val="Retrait normal Car"/>
    <w:aliases w:val="Normal List Car1,Normal List Car Car Car Car Car Car,Normal List Car Car1,Normal List Car Car1 Car Car,Normal List Car Car Car Car1 Car,Normal List Car Car Car1 Car Car,Normal List Car Car Car2 Car Car,Normal List Car Car Car Car Car1"/>
    <w:link w:val="Retraitnormal"/>
    <w:rsid w:val="000435A0"/>
    <w:rPr>
      <w:rFonts w:ascii="Arial" w:eastAsia="Times New Roman" w:hAnsi="Arial" w:cs="Times New Roman"/>
      <w:sz w:val="20"/>
      <w:szCs w:val="24"/>
      <w:lang w:eastAsia="fr-FR"/>
    </w:rPr>
  </w:style>
  <w:style w:type="table" w:customStyle="1" w:styleId="TableNormal">
    <w:name w:val="Table Normal"/>
    <w:uiPriority w:val="2"/>
    <w:semiHidden/>
    <w:unhideWhenUsed/>
    <w:qFormat/>
    <w:rsid w:val="006867E0"/>
    <w:pPr>
      <w:widowControl w:val="0"/>
      <w:spacing w:after="0" w:line="240" w:lineRule="auto"/>
    </w:pPr>
    <w:rPr>
      <w:rFonts w:asciiTheme="minorHAnsi" w:hAnsiTheme="minorHAnsi"/>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867E0"/>
    <w:pPr>
      <w:widowControl w:val="0"/>
      <w:spacing w:line="240" w:lineRule="auto"/>
    </w:pPr>
    <w:rPr>
      <w:rFonts w:asciiTheme="minorHAnsi" w:hAnsiTheme="minorHAnsi"/>
      <w:lang w:val="en-US"/>
    </w:rPr>
  </w:style>
  <w:style w:type="character" w:customStyle="1" w:styleId="Heading1Char">
    <w:name w:val="Heading 1 Char"/>
    <w:aliases w:val="Titre 11 Char,t1.T1.Titre 1 Char,t1 Char,Titre1 Char,Main heading Char,H1 Char,Appendix 1 Char,n Char,Heading 1a Char,chapitre Char,h1 Char,Degré 1 Char,Head 1 Char,Head 11 Char,Head 12 Char,Head 111 Char,Head 13 Char,Head 112 Char"/>
    <w:basedOn w:val="Policepardfaut"/>
    <w:uiPriority w:val="9"/>
    <w:rsid w:val="007E6EB7"/>
    <w:rPr>
      <w:rFonts w:asciiTheme="majorHAnsi" w:eastAsiaTheme="majorEastAsia" w:hAnsiTheme="majorHAnsi" w:cstheme="majorBidi"/>
      <w:b/>
      <w:bCs/>
      <w:color w:val="17286F"/>
      <w:kern w:val="32"/>
      <w:sz w:val="32"/>
      <w:szCs w:val="32"/>
      <w:lang w:eastAsia="ja-JP"/>
    </w:rPr>
  </w:style>
  <w:style w:type="character" w:customStyle="1" w:styleId="Heading2Char">
    <w:name w:val="Heading 2 Char"/>
    <w:aliases w:val="paragraphe Char,Titre 21 Char,t2.T2 Char,h2 Char,Titre2 Char,T2 Char,t2 Char,chapitre 1.1 Char,H2 Char,Heading Char,CAPITOLO Char,headline Char,l2 Char,I2 Char,InterTitre Char,Head2A Char,2 Char,(Shift Ctrl 2) Char,H21 Char,2nd level Char"/>
    <w:basedOn w:val="Policepardfaut"/>
    <w:uiPriority w:val="9"/>
    <w:semiHidden/>
    <w:rsid w:val="007E6EB7"/>
    <w:rPr>
      <w:rFonts w:asciiTheme="majorHAnsi" w:eastAsiaTheme="majorEastAsia" w:hAnsiTheme="majorHAnsi" w:cstheme="majorBidi"/>
      <w:b/>
      <w:bCs/>
      <w:i/>
      <w:iCs/>
      <w:color w:val="17286F"/>
      <w:kern w:val="2"/>
      <w:sz w:val="28"/>
      <w:szCs w:val="28"/>
      <w:lang w:eastAsia="ja-JP"/>
    </w:rPr>
  </w:style>
  <w:style w:type="character" w:customStyle="1" w:styleId="Heading3Char">
    <w:name w:val="Heading 3 Char"/>
    <w:aliases w:val="T3 Char,h3 Char,t3 Char,H3 Char,Sub Heading Char,chapitre 1.1.1 Char,3rd level Char,Titre3 Char,l3 Char,CT Char,level3 Char,3 Char,h31 Char,l31 Char,level31 Char,31 Char,h32 Char,l32 Char,level32 Char,32 Char,h33 Char,l33 Char,33 Char"/>
    <w:basedOn w:val="Policepardfaut"/>
    <w:uiPriority w:val="9"/>
    <w:semiHidden/>
    <w:rsid w:val="007E6EB7"/>
    <w:rPr>
      <w:rFonts w:asciiTheme="majorHAnsi" w:eastAsiaTheme="majorEastAsia" w:hAnsiTheme="majorHAnsi" w:cstheme="majorBidi"/>
      <w:b/>
      <w:bCs/>
      <w:color w:val="17286F"/>
      <w:kern w:val="2"/>
      <w:sz w:val="26"/>
      <w:szCs w:val="26"/>
      <w:lang w:eastAsia="ja-JP"/>
    </w:rPr>
  </w:style>
  <w:style w:type="paragraph" w:customStyle="1" w:styleId="Tableuchiffre">
    <w:name w:val="Tableu chiffre"/>
    <w:basedOn w:val="Tableau"/>
    <w:uiPriority w:val="99"/>
    <w:rsid w:val="007E6EB7"/>
    <w:pPr>
      <w:autoSpaceDE w:val="0"/>
      <w:autoSpaceDN w:val="0"/>
      <w:adjustRightInd w:val="0"/>
      <w:jc w:val="center"/>
    </w:pPr>
  </w:style>
  <w:style w:type="paragraph" w:customStyle="1" w:styleId="Tableau">
    <w:name w:val="Tableau"/>
    <w:basedOn w:val="Corpsdetexte"/>
    <w:uiPriority w:val="99"/>
    <w:rsid w:val="007E6EB7"/>
    <w:pPr>
      <w:widowControl w:val="0"/>
      <w:spacing w:before="60" w:line="240" w:lineRule="auto"/>
    </w:pPr>
    <w:rPr>
      <w:rFonts w:ascii="Arial" w:eastAsia="Calibri" w:hAnsi="Arial" w:cs="Arial"/>
      <w:color w:val="17286F"/>
      <w:kern w:val="2"/>
      <w:lang w:eastAsia="ja-JP"/>
    </w:rPr>
  </w:style>
  <w:style w:type="paragraph" w:styleId="Listenumros">
    <w:name w:val="List Number"/>
    <w:basedOn w:val="Corpsdetexte"/>
    <w:rsid w:val="007E6EB7"/>
    <w:pPr>
      <w:widowControl w:val="0"/>
      <w:numPr>
        <w:numId w:val="59"/>
      </w:numPr>
      <w:spacing w:line="240" w:lineRule="auto"/>
      <w:ind w:left="924" w:hanging="357"/>
      <w:jc w:val="both"/>
    </w:pPr>
    <w:rPr>
      <w:rFonts w:ascii="Arial" w:eastAsia="Calibri" w:hAnsi="Arial" w:cs="Arial"/>
      <w:color w:val="17286F"/>
      <w:kern w:val="2"/>
      <w:lang w:eastAsia="ja-JP"/>
    </w:rPr>
  </w:style>
  <w:style w:type="paragraph" w:customStyle="1" w:styleId="bulletsuite">
    <w:name w:val="bullet suite"/>
    <w:basedOn w:val="bullet"/>
    <w:link w:val="bulletsuiteCar"/>
    <w:qFormat/>
    <w:rsid w:val="007E6EB7"/>
    <w:pPr>
      <w:widowControl w:val="0"/>
      <w:numPr>
        <w:numId w:val="0"/>
      </w:numPr>
      <w:tabs>
        <w:tab w:val="clear" w:pos="1418"/>
      </w:tabs>
      <w:spacing w:before="0" w:after="120"/>
      <w:ind w:left="1418"/>
    </w:pPr>
    <w:rPr>
      <w:rFonts w:eastAsia="Calibri"/>
      <w:color w:val="17286F"/>
      <w:kern w:val="2"/>
      <w:lang w:eastAsia="ja-JP"/>
    </w:rPr>
  </w:style>
  <w:style w:type="character" w:customStyle="1" w:styleId="bulletsuiteCar">
    <w:name w:val="bullet suite Car"/>
    <w:basedOn w:val="bulletCar"/>
    <w:link w:val="bulletsuite"/>
    <w:rsid w:val="007E6EB7"/>
    <w:rPr>
      <w:rFonts w:ascii="Arial" w:eastAsia="Calibri" w:hAnsi="Arial" w:cs="Arial"/>
      <w:color w:val="17286F"/>
      <w:kern w:val="2"/>
      <w:lang w:eastAsia="ja-JP"/>
    </w:rPr>
  </w:style>
  <w:style w:type="paragraph" w:customStyle="1" w:styleId="bullet1suite">
    <w:name w:val="bullet1 suite"/>
    <w:basedOn w:val="bulletsuite"/>
    <w:uiPriority w:val="99"/>
    <w:rsid w:val="007E6EB7"/>
    <w:pPr>
      <w:ind w:left="1985"/>
    </w:pPr>
  </w:style>
  <w:style w:type="paragraph" w:customStyle="1" w:styleId="bullet2suite">
    <w:name w:val="bullet2 suite"/>
    <w:basedOn w:val="bullet1suite"/>
    <w:uiPriority w:val="99"/>
    <w:rsid w:val="007E6EB7"/>
    <w:pPr>
      <w:ind w:left="2835"/>
    </w:pPr>
  </w:style>
  <w:style w:type="paragraph" w:customStyle="1" w:styleId="Titreentteprambule">
    <w:name w:val="Titre entête préambule"/>
    <w:basedOn w:val="Normal"/>
    <w:uiPriority w:val="99"/>
    <w:rsid w:val="007E6EB7"/>
    <w:pPr>
      <w:widowControl w:val="0"/>
      <w:spacing w:before="120" w:line="240" w:lineRule="auto"/>
      <w:ind w:firstLine="425"/>
      <w:jc w:val="both"/>
    </w:pPr>
    <w:rPr>
      <w:rFonts w:ascii="Arial" w:eastAsia="Calibri" w:hAnsi="Arial" w:cs="Arial"/>
      <w:noProof/>
      <w:color w:val="17286F"/>
      <w:kern w:val="2"/>
      <w:sz w:val="44"/>
      <w:szCs w:val="44"/>
      <w:lang w:eastAsia="fr-FR"/>
    </w:rPr>
  </w:style>
  <w:style w:type="paragraph" w:customStyle="1" w:styleId="Remarque">
    <w:name w:val="Remarque"/>
    <w:basedOn w:val="Normal"/>
    <w:next w:val="Remarquesuite"/>
    <w:uiPriority w:val="99"/>
    <w:rsid w:val="007E6EB7"/>
    <w:pPr>
      <w:keepNext/>
      <w:widowControl w:val="0"/>
      <w:spacing w:before="480" w:after="120" w:line="240" w:lineRule="auto"/>
      <w:ind w:left="1985"/>
      <w:jc w:val="both"/>
    </w:pPr>
    <w:rPr>
      <w:rFonts w:ascii="Arial" w:eastAsia="Calibri" w:hAnsi="Arial" w:cs="Arial"/>
      <w:smallCaps/>
      <w:color w:val="595959"/>
      <w:kern w:val="2"/>
      <w:sz w:val="28"/>
      <w:szCs w:val="28"/>
      <w:lang w:eastAsia="ja-JP"/>
    </w:rPr>
  </w:style>
  <w:style w:type="paragraph" w:customStyle="1" w:styleId="Remarquesuite">
    <w:name w:val="Remarque suite"/>
    <w:basedOn w:val="Remarque"/>
    <w:uiPriority w:val="99"/>
    <w:rsid w:val="007E6EB7"/>
    <w:pPr>
      <w:keepNext w:val="0"/>
      <w:pBdr>
        <w:left w:val="single" w:sz="8" w:space="19" w:color="7F7F7F"/>
      </w:pBdr>
      <w:spacing w:before="0" w:after="60"/>
      <w:ind w:left="2552"/>
    </w:pPr>
    <w:rPr>
      <w:smallCaps w:val="0"/>
      <w:sz w:val="22"/>
      <w:szCs w:val="22"/>
    </w:rPr>
  </w:style>
  <w:style w:type="paragraph" w:customStyle="1" w:styleId="Remarquebullet">
    <w:name w:val="Remarque bullet"/>
    <w:basedOn w:val="Remarque"/>
    <w:uiPriority w:val="99"/>
    <w:rsid w:val="007E6EB7"/>
    <w:pPr>
      <w:keepNext w:val="0"/>
      <w:numPr>
        <w:numId w:val="60"/>
      </w:numPr>
      <w:pBdr>
        <w:left w:val="single" w:sz="8" w:space="19" w:color="7F7F7F"/>
      </w:pBdr>
      <w:spacing w:before="0" w:after="60"/>
      <w:ind w:left="2835" w:hanging="283"/>
    </w:pPr>
    <w:rPr>
      <w:smallCaps w:val="0"/>
      <w:sz w:val="22"/>
      <w:szCs w:val="22"/>
    </w:rPr>
  </w:style>
  <w:style w:type="paragraph" w:customStyle="1" w:styleId="Tableausuivititre">
    <w:name w:val="Tableau suivi titre"/>
    <w:basedOn w:val="Normal"/>
    <w:next w:val="Corpsdetexte"/>
    <w:uiPriority w:val="99"/>
    <w:rsid w:val="007E6EB7"/>
    <w:pPr>
      <w:spacing w:before="480" w:after="120" w:line="240" w:lineRule="auto"/>
      <w:ind w:firstLine="426"/>
    </w:pPr>
    <w:rPr>
      <w:rFonts w:ascii="Arial" w:eastAsia="Times New Roman" w:hAnsi="Arial" w:cs="Arial"/>
      <w:color w:val="386396"/>
      <w:sz w:val="36"/>
      <w:szCs w:val="36"/>
      <w:lang w:eastAsia="fr-FR"/>
    </w:rPr>
  </w:style>
  <w:style w:type="paragraph" w:customStyle="1" w:styleId="Tableausuivi">
    <w:name w:val="Tableau suivi"/>
    <w:basedOn w:val="Normal"/>
    <w:uiPriority w:val="99"/>
    <w:rsid w:val="007E6EB7"/>
    <w:pPr>
      <w:tabs>
        <w:tab w:val="right" w:pos="6664"/>
      </w:tabs>
      <w:spacing w:before="40" w:after="80" w:line="240" w:lineRule="auto"/>
    </w:pPr>
    <w:rPr>
      <w:rFonts w:ascii="Arial" w:eastAsia="Times New Roman" w:hAnsi="Arial" w:cs="Arial"/>
      <w:color w:val="808080"/>
      <w:lang w:eastAsia="fr-FR"/>
    </w:rPr>
  </w:style>
  <w:style w:type="paragraph" w:customStyle="1" w:styleId="Tableausuivientte">
    <w:name w:val="Tableau suivi entête"/>
    <w:basedOn w:val="Normal"/>
    <w:uiPriority w:val="99"/>
    <w:rsid w:val="007E6EB7"/>
    <w:pPr>
      <w:spacing w:before="40" w:after="120" w:line="240" w:lineRule="auto"/>
    </w:pPr>
    <w:rPr>
      <w:rFonts w:ascii="Arial" w:eastAsia="Times New Roman" w:hAnsi="Arial" w:cs="Arial"/>
      <w:color w:val="386396"/>
      <w:lang w:eastAsia="fr-FR"/>
    </w:rPr>
  </w:style>
  <w:style w:type="paragraph" w:customStyle="1" w:styleId="Contact">
    <w:name w:val="Contact"/>
    <w:basedOn w:val="Corpsdetexte"/>
    <w:uiPriority w:val="99"/>
    <w:rsid w:val="007E6EB7"/>
    <w:pPr>
      <w:pBdr>
        <w:left w:val="single" w:sz="12" w:space="8" w:color="auto"/>
        <w:bottom w:val="single" w:sz="12" w:space="4" w:color="auto"/>
      </w:pBdr>
      <w:spacing w:after="60" w:line="240" w:lineRule="auto"/>
      <w:ind w:left="176" w:right="318"/>
    </w:pPr>
    <w:rPr>
      <w:rFonts w:ascii="Verdana" w:eastAsia="Times New Roman" w:hAnsi="Verdana" w:cs="Verdana"/>
      <w:lang w:eastAsia="fr-FR"/>
    </w:rPr>
  </w:style>
  <w:style w:type="paragraph" w:customStyle="1" w:styleId="Contactnom">
    <w:name w:val="Contact nom"/>
    <w:basedOn w:val="Contact"/>
    <w:uiPriority w:val="99"/>
    <w:rsid w:val="007E6EB7"/>
    <w:pPr>
      <w:pBdr>
        <w:left w:val="none" w:sz="0" w:space="0" w:color="auto"/>
        <w:bottom w:val="none" w:sz="0" w:space="0" w:color="auto"/>
      </w:pBdr>
      <w:spacing w:before="240"/>
    </w:pPr>
    <w:rPr>
      <w:b/>
      <w:bCs/>
    </w:rPr>
  </w:style>
  <w:style w:type="paragraph" w:customStyle="1" w:styleId="Tableaubullet">
    <w:name w:val="Tableau bullet"/>
    <w:basedOn w:val="Tableau"/>
    <w:link w:val="TableaubulletCar"/>
    <w:uiPriority w:val="99"/>
    <w:rsid w:val="007E6EB7"/>
    <w:pPr>
      <w:keepNext/>
      <w:keepLines/>
      <w:widowControl/>
      <w:numPr>
        <w:numId w:val="61"/>
      </w:numPr>
      <w:spacing w:after="60"/>
    </w:pPr>
    <w:rPr>
      <w:sz w:val="20"/>
    </w:rPr>
  </w:style>
  <w:style w:type="character" w:customStyle="1" w:styleId="TableaubulletCar">
    <w:name w:val="Tableau bullet Car"/>
    <w:basedOn w:val="TableautexteCar"/>
    <w:link w:val="Tableaubullet"/>
    <w:uiPriority w:val="99"/>
    <w:rsid w:val="007E6EB7"/>
    <w:rPr>
      <w:rFonts w:ascii="Arial" w:eastAsia="Calibri" w:hAnsi="Arial" w:cs="Arial"/>
      <w:color w:val="17286F"/>
      <w:kern w:val="2"/>
      <w:sz w:val="20"/>
      <w:lang w:eastAsia="ja-JP"/>
    </w:rPr>
  </w:style>
  <w:style w:type="character" w:customStyle="1" w:styleId="NotedebasdepageCar1">
    <w:name w:val="Note de bas de page Car1"/>
    <w:basedOn w:val="Policepardfaut"/>
    <w:uiPriority w:val="99"/>
    <w:semiHidden/>
    <w:rsid w:val="007E6EB7"/>
    <w:rPr>
      <w:rFonts w:ascii="Arial" w:hAnsi="Arial" w:cs="Arial"/>
      <w:color w:val="17286F"/>
      <w:kern w:val="2"/>
      <w:sz w:val="20"/>
      <w:szCs w:val="20"/>
      <w:lang w:eastAsia="ja-JP"/>
    </w:rPr>
  </w:style>
  <w:style w:type="paragraph" w:styleId="Titre">
    <w:name w:val="Title"/>
    <w:basedOn w:val="Normal"/>
    <w:link w:val="TitreCar"/>
    <w:qFormat/>
    <w:rsid w:val="007E6EB7"/>
    <w:pPr>
      <w:pageBreakBefore/>
      <w:widowControl w:val="0"/>
      <w:spacing w:before="240" w:after="60" w:line="240" w:lineRule="auto"/>
      <w:jc w:val="center"/>
      <w:outlineLvl w:val="0"/>
    </w:pPr>
    <w:rPr>
      <w:rFonts w:ascii="Arial" w:eastAsia="Calibri" w:hAnsi="Arial" w:cs="Arial"/>
      <w:b/>
      <w:bCs/>
      <w:color w:val="17286F"/>
      <w:kern w:val="28"/>
      <w:sz w:val="32"/>
      <w:szCs w:val="32"/>
      <w:lang w:eastAsia="ja-JP"/>
    </w:rPr>
  </w:style>
  <w:style w:type="character" w:customStyle="1" w:styleId="TitreCar">
    <w:name w:val="Titre Car"/>
    <w:basedOn w:val="Policepardfaut"/>
    <w:link w:val="Titre"/>
    <w:rsid w:val="007E6EB7"/>
    <w:rPr>
      <w:rFonts w:ascii="Arial" w:eastAsia="Calibri" w:hAnsi="Arial" w:cs="Arial"/>
      <w:b/>
      <w:bCs/>
      <w:color w:val="17286F"/>
      <w:kern w:val="28"/>
      <w:sz w:val="32"/>
      <w:szCs w:val="32"/>
      <w:lang w:eastAsia="ja-JP"/>
    </w:rPr>
  </w:style>
  <w:style w:type="paragraph" w:customStyle="1" w:styleId="CommentaireCorps">
    <w:name w:val="Commentaire Corps"/>
    <w:basedOn w:val="Commentaire"/>
    <w:uiPriority w:val="99"/>
    <w:rsid w:val="007E6EB7"/>
    <w:pPr>
      <w:pBdr>
        <w:bottom w:val="dotted" w:sz="4" w:space="3" w:color="auto"/>
      </w:pBdr>
      <w:spacing w:after="60"/>
      <w:jc w:val="both"/>
    </w:pPr>
    <w:rPr>
      <w:rFonts w:ascii="Arial" w:eastAsia="Times New Roman" w:hAnsi="Arial" w:cs="Arial"/>
      <w:i/>
      <w:iCs/>
      <w:lang w:eastAsia="fr-FR"/>
    </w:rPr>
  </w:style>
  <w:style w:type="paragraph" w:customStyle="1" w:styleId="Ref">
    <w:name w:val="Ref"/>
    <w:basedOn w:val="Normal"/>
    <w:uiPriority w:val="99"/>
    <w:rsid w:val="007E6EB7"/>
    <w:pPr>
      <w:spacing w:before="360" w:after="120" w:line="240" w:lineRule="auto"/>
      <w:jc w:val="both"/>
    </w:pPr>
    <w:rPr>
      <w:rFonts w:ascii="Arial" w:eastAsia="Times New Roman" w:hAnsi="Arial" w:cs="Arial"/>
      <w:b/>
      <w:bCs/>
      <w:sz w:val="24"/>
      <w:szCs w:val="24"/>
      <w:lang w:eastAsia="fr-FR"/>
    </w:rPr>
  </w:style>
  <w:style w:type="paragraph" w:customStyle="1" w:styleId="Question">
    <w:name w:val="Question"/>
    <w:basedOn w:val="Corpsdetexte"/>
    <w:next w:val="Corpsdetexte"/>
    <w:uiPriority w:val="99"/>
    <w:rsid w:val="007E6EB7"/>
    <w:pPr>
      <w:tabs>
        <w:tab w:val="num" w:pos="360"/>
      </w:tabs>
      <w:spacing w:before="360" w:line="240" w:lineRule="auto"/>
      <w:ind w:left="357" w:hanging="357"/>
      <w:jc w:val="both"/>
    </w:pPr>
    <w:rPr>
      <w:rFonts w:ascii="Verdana" w:eastAsia="Times New Roman" w:hAnsi="Verdana" w:cs="Verdana"/>
      <w:color w:val="666699"/>
      <w:sz w:val="24"/>
      <w:szCs w:val="24"/>
      <w:lang w:eastAsia="fr-FR"/>
    </w:rPr>
  </w:style>
  <w:style w:type="paragraph" w:styleId="Tabledesillustrations">
    <w:name w:val="table of figures"/>
    <w:basedOn w:val="Normal"/>
    <w:next w:val="Normal"/>
    <w:uiPriority w:val="99"/>
    <w:rsid w:val="007E6EB7"/>
    <w:pPr>
      <w:spacing w:line="240" w:lineRule="auto"/>
      <w:ind w:left="440" w:hanging="440"/>
    </w:pPr>
    <w:rPr>
      <w:rFonts w:ascii="Times New Roman" w:eastAsia="Times New Roman" w:hAnsi="Times New Roman" w:cs="Times New Roman"/>
      <w:smallCaps/>
      <w:sz w:val="20"/>
      <w:szCs w:val="20"/>
      <w:lang w:eastAsia="fr-FR"/>
    </w:rPr>
  </w:style>
  <w:style w:type="paragraph" w:customStyle="1" w:styleId="Ajout">
    <w:name w:val="Ajout"/>
    <w:basedOn w:val="Corpsdetexte"/>
    <w:uiPriority w:val="99"/>
    <w:rsid w:val="007E6EB7"/>
    <w:pPr>
      <w:keepNext/>
      <w:spacing w:line="240" w:lineRule="auto"/>
      <w:ind w:left="-567"/>
      <w:jc w:val="both"/>
    </w:pPr>
    <w:rPr>
      <w:rFonts w:ascii="Verdana" w:eastAsia="Times New Roman" w:hAnsi="Verdana" w:cs="Verdana"/>
      <w:b/>
      <w:bCs/>
      <w:color w:val="FF0000"/>
      <w:sz w:val="32"/>
      <w:szCs w:val="32"/>
      <w:lang w:eastAsia="fr-FR"/>
    </w:rPr>
  </w:style>
  <w:style w:type="paragraph" w:customStyle="1" w:styleId="PagedegardeTitre1">
    <w:name w:val="Page de garde Titre 1"/>
    <w:basedOn w:val="Normal"/>
    <w:uiPriority w:val="99"/>
    <w:rsid w:val="007E6EB7"/>
    <w:pPr>
      <w:spacing w:line="240" w:lineRule="auto"/>
    </w:pPr>
    <w:rPr>
      <w:rFonts w:ascii="Arial" w:eastAsia="Times New Roman" w:hAnsi="Arial" w:cs="Arial"/>
      <w:color w:val="FFFFFF"/>
      <w:sz w:val="60"/>
      <w:szCs w:val="60"/>
      <w:lang w:eastAsia="fr-FR"/>
    </w:rPr>
  </w:style>
  <w:style w:type="paragraph" w:customStyle="1" w:styleId="PagedegardeTitre2">
    <w:name w:val="Page de garde Titre 2"/>
    <w:basedOn w:val="Normal"/>
    <w:uiPriority w:val="99"/>
    <w:rsid w:val="007E6EB7"/>
    <w:pPr>
      <w:spacing w:line="240" w:lineRule="auto"/>
    </w:pPr>
    <w:rPr>
      <w:rFonts w:ascii="Arial" w:eastAsia="Times New Roman" w:hAnsi="Arial" w:cs="Arial"/>
      <w:color w:val="386396"/>
      <w:sz w:val="52"/>
      <w:szCs w:val="52"/>
      <w:lang w:eastAsia="fr-FR"/>
    </w:rPr>
  </w:style>
  <w:style w:type="paragraph" w:styleId="Index1">
    <w:name w:val="index 1"/>
    <w:basedOn w:val="Normal"/>
    <w:next w:val="Normal"/>
    <w:autoRedefine/>
    <w:uiPriority w:val="99"/>
    <w:semiHidden/>
    <w:rsid w:val="007E6EB7"/>
    <w:pPr>
      <w:widowControl w:val="0"/>
      <w:spacing w:line="240" w:lineRule="auto"/>
      <w:ind w:left="200" w:hanging="200"/>
      <w:jc w:val="both"/>
    </w:pPr>
    <w:rPr>
      <w:rFonts w:ascii="Arial" w:eastAsia="Calibri" w:hAnsi="Arial" w:cs="Arial"/>
      <w:color w:val="17286F"/>
      <w:kern w:val="2"/>
      <w:sz w:val="20"/>
      <w:szCs w:val="20"/>
      <w:lang w:eastAsia="ja-JP"/>
    </w:rPr>
  </w:style>
  <w:style w:type="paragraph" w:styleId="Titreindex">
    <w:name w:val="index heading"/>
    <w:basedOn w:val="Normal"/>
    <w:next w:val="Normal"/>
    <w:uiPriority w:val="99"/>
    <w:semiHidden/>
    <w:rsid w:val="007E6EB7"/>
    <w:pPr>
      <w:spacing w:line="240" w:lineRule="auto"/>
      <w:jc w:val="both"/>
    </w:pPr>
    <w:rPr>
      <w:rFonts w:ascii="Arial" w:eastAsia="Times New Roman" w:hAnsi="Arial" w:cs="Arial"/>
      <w:b/>
      <w:bCs/>
      <w:lang w:eastAsia="fr-FR"/>
    </w:rPr>
  </w:style>
  <w:style w:type="paragraph" w:customStyle="1" w:styleId="Alerte">
    <w:name w:val="Alerte"/>
    <w:basedOn w:val="Normal"/>
    <w:autoRedefine/>
    <w:uiPriority w:val="99"/>
    <w:rsid w:val="007E6EB7"/>
    <w:pPr>
      <w:pBdr>
        <w:top w:val="single" w:sz="18" w:space="6" w:color="FF0000"/>
        <w:left w:val="single" w:sz="18" w:space="10" w:color="FF0000"/>
        <w:bottom w:val="single" w:sz="18" w:space="6" w:color="FF0000"/>
        <w:right w:val="single" w:sz="18" w:space="10" w:color="FF0000"/>
      </w:pBdr>
      <w:shd w:val="clear" w:color="auto" w:fill="FF9900"/>
      <w:spacing w:before="240" w:after="240" w:line="240" w:lineRule="auto"/>
      <w:ind w:left="540" w:right="588"/>
    </w:pPr>
    <w:rPr>
      <w:rFonts w:ascii="Century Gothic" w:eastAsia="Times New Roman" w:hAnsi="Century Gothic" w:cs="Century Gothic"/>
      <w:b/>
      <w:bCs/>
      <w:color w:val="FFFFFF"/>
      <w:sz w:val="28"/>
      <w:szCs w:val="28"/>
    </w:rPr>
  </w:style>
  <w:style w:type="paragraph" w:customStyle="1" w:styleId="Tableauitalique">
    <w:name w:val="Tableau italique"/>
    <w:basedOn w:val="Tableautexte"/>
    <w:uiPriority w:val="99"/>
    <w:rsid w:val="007E6EB7"/>
    <w:pPr>
      <w:widowControl/>
      <w:spacing w:after="60"/>
    </w:pPr>
    <w:rPr>
      <w:rFonts w:eastAsia="Times New Roman" w:cs="Arial"/>
      <w:i/>
      <w:iCs/>
      <w:kern w:val="0"/>
      <w:sz w:val="22"/>
      <w:lang w:eastAsia="en-US"/>
    </w:rPr>
  </w:style>
  <w:style w:type="character" w:styleId="Numrodeligne">
    <w:name w:val="line number"/>
    <w:basedOn w:val="Policepardfaut"/>
    <w:uiPriority w:val="99"/>
    <w:semiHidden/>
    <w:rsid w:val="007E6EB7"/>
    <w:rPr>
      <w:rFonts w:cs="Times New Roman"/>
    </w:rPr>
  </w:style>
  <w:style w:type="paragraph" w:customStyle="1" w:styleId="Exigence">
    <w:name w:val="Exigence"/>
    <w:basedOn w:val="Corpsdetexte"/>
    <w:next w:val="Corpsdetexte"/>
    <w:uiPriority w:val="99"/>
    <w:rsid w:val="007E6EB7"/>
    <w:pPr>
      <w:spacing w:before="240" w:line="240" w:lineRule="auto"/>
      <w:ind w:left="1134"/>
      <w:jc w:val="both"/>
    </w:pPr>
    <w:rPr>
      <w:rFonts w:ascii="Arial" w:eastAsia="Times New Roman" w:hAnsi="Arial" w:cs="Arial"/>
      <w:color w:val="003366"/>
      <w:sz w:val="28"/>
      <w:szCs w:val="28"/>
      <w:lang w:eastAsia="fr-FR"/>
    </w:rPr>
  </w:style>
  <w:style w:type="paragraph" w:customStyle="1" w:styleId="NomEtude">
    <w:name w:val="Nom Etude"/>
    <w:basedOn w:val="Normal"/>
    <w:uiPriority w:val="99"/>
    <w:semiHidden/>
    <w:rsid w:val="007E6EB7"/>
    <w:pPr>
      <w:keepLines/>
      <w:tabs>
        <w:tab w:val="num" w:pos="926"/>
      </w:tabs>
      <w:spacing w:before="120" w:after="120" w:line="240" w:lineRule="auto"/>
      <w:ind w:left="926" w:right="567" w:hanging="360"/>
      <w:jc w:val="right"/>
    </w:pPr>
    <w:rPr>
      <w:rFonts w:ascii="Arial" w:eastAsia="Times New Roman" w:hAnsi="Arial" w:cs="Arial"/>
      <w:smallCaps/>
      <w:color w:val="808080"/>
      <w:sz w:val="36"/>
      <w:szCs w:val="36"/>
      <w:lang w:eastAsia="fr-FR"/>
    </w:rPr>
  </w:style>
  <w:style w:type="paragraph" w:styleId="Listenumros2">
    <w:name w:val="List Number 2"/>
    <w:basedOn w:val="Normal"/>
    <w:rsid w:val="007E6EB7"/>
    <w:pPr>
      <w:tabs>
        <w:tab w:val="num" w:pos="1361"/>
      </w:tabs>
      <w:spacing w:after="120" w:line="240" w:lineRule="auto"/>
      <w:ind w:left="1361" w:hanging="681"/>
      <w:jc w:val="both"/>
    </w:pPr>
    <w:rPr>
      <w:rFonts w:ascii="Arial" w:eastAsia="Times New Roman" w:hAnsi="Arial" w:cs="Arial"/>
      <w:sz w:val="20"/>
      <w:szCs w:val="20"/>
      <w:lang w:eastAsia="fr-FR"/>
    </w:rPr>
  </w:style>
  <w:style w:type="paragraph" w:customStyle="1" w:styleId="Note">
    <w:name w:val="Note"/>
    <w:basedOn w:val="TM1"/>
    <w:link w:val="NoteCar"/>
    <w:qFormat/>
    <w:rsid w:val="007E6EB7"/>
    <w:pPr>
      <w:pBdr>
        <w:left w:val="single" w:sz="6" w:space="4" w:color="C4000D"/>
      </w:pBdr>
      <w:tabs>
        <w:tab w:val="clear" w:pos="284"/>
        <w:tab w:val="clear" w:pos="8679"/>
        <w:tab w:val="left" w:pos="440"/>
        <w:tab w:val="right" w:leader="dot" w:pos="9515"/>
        <w:tab w:val="right" w:pos="10490"/>
      </w:tabs>
      <w:spacing w:before="240" w:after="120" w:line="240" w:lineRule="auto"/>
      <w:ind w:left="440" w:right="0"/>
      <w:jc w:val="both"/>
    </w:pPr>
    <w:rPr>
      <w:rFonts w:ascii="Arial Gras" w:eastAsia="Times New Roman" w:hAnsi="Arial Gras" w:cs="Arial Gras"/>
      <w:b/>
      <w:bCs/>
      <w:i/>
      <w:iCs/>
      <w:caps w:val="0"/>
      <w:smallCaps/>
      <w:noProof w:val="0"/>
      <w:color w:val="000000"/>
      <w:sz w:val="20"/>
      <w:szCs w:val="20"/>
    </w:rPr>
  </w:style>
  <w:style w:type="paragraph" w:styleId="Listenumros3">
    <w:name w:val="List Number 3"/>
    <w:basedOn w:val="Normal"/>
    <w:rsid w:val="007E6EB7"/>
    <w:pPr>
      <w:tabs>
        <w:tab w:val="num" w:pos="567"/>
        <w:tab w:val="num" w:pos="2041"/>
      </w:tabs>
      <w:spacing w:after="120" w:line="240" w:lineRule="auto"/>
      <w:ind w:left="2041" w:hanging="680"/>
      <w:jc w:val="both"/>
    </w:pPr>
    <w:rPr>
      <w:rFonts w:ascii="Arial" w:eastAsia="Times New Roman" w:hAnsi="Arial" w:cs="Arial"/>
      <w:sz w:val="20"/>
      <w:szCs w:val="20"/>
      <w:lang w:eastAsia="fr-FR"/>
    </w:rPr>
  </w:style>
  <w:style w:type="paragraph" w:styleId="Listenumros4">
    <w:name w:val="List Number 4"/>
    <w:basedOn w:val="Normal"/>
    <w:rsid w:val="007E6EB7"/>
    <w:pPr>
      <w:tabs>
        <w:tab w:val="num" w:pos="360"/>
        <w:tab w:val="num" w:pos="2381"/>
      </w:tabs>
      <w:spacing w:after="120" w:line="240" w:lineRule="auto"/>
      <w:ind w:left="2381" w:hanging="340"/>
      <w:jc w:val="both"/>
    </w:pPr>
    <w:rPr>
      <w:rFonts w:ascii="Arial" w:eastAsia="Times New Roman" w:hAnsi="Arial" w:cs="Arial"/>
      <w:sz w:val="20"/>
      <w:szCs w:val="20"/>
      <w:lang w:eastAsia="fr-FR"/>
    </w:rPr>
  </w:style>
  <w:style w:type="paragraph" w:styleId="Listenumros5">
    <w:name w:val="List Number 5"/>
    <w:basedOn w:val="Normal"/>
    <w:uiPriority w:val="99"/>
    <w:semiHidden/>
    <w:rsid w:val="007E6EB7"/>
    <w:pPr>
      <w:tabs>
        <w:tab w:val="num" w:pos="360"/>
      </w:tabs>
      <w:spacing w:after="120" w:line="240" w:lineRule="auto"/>
      <w:ind w:left="360" w:hanging="360"/>
      <w:jc w:val="both"/>
    </w:pPr>
    <w:rPr>
      <w:rFonts w:ascii="Arial" w:eastAsia="Times New Roman" w:hAnsi="Arial" w:cs="Arial"/>
      <w:sz w:val="20"/>
      <w:szCs w:val="20"/>
      <w:lang w:eastAsia="fr-FR"/>
    </w:rPr>
  </w:style>
  <w:style w:type="paragraph" w:styleId="Listepuces5">
    <w:name w:val="List Bullet 5"/>
    <w:basedOn w:val="Normal"/>
    <w:uiPriority w:val="99"/>
    <w:rsid w:val="007E6EB7"/>
    <w:pPr>
      <w:tabs>
        <w:tab w:val="num" w:pos="360"/>
        <w:tab w:val="left" w:pos="680"/>
        <w:tab w:val="num" w:pos="2041"/>
      </w:tabs>
      <w:spacing w:after="120" w:line="240" w:lineRule="auto"/>
      <w:ind w:left="2041" w:hanging="340"/>
      <w:jc w:val="both"/>
    </w:pPr>
    <w:rPr>
      <w:rFonts w:ascii="Arial" w:eastAsia="Times New Roman" w:hAnsi="Arial" w:cs="Arial"/>
      <w:sz w:val="20"/>
      <w:szCs w:val="20"/>
      <w:lang w:eastAsia="fr-FR"/>
    </w:rPr>
  </w:style>
  <w:style w:type="paragraph" w:customStyle="1" w:styleId="NoteImportante">
    <w:name w:val="NoteImportante"/>
    <w:basedOn w:val="Note"/>
    <w:link w:val="NoteImportanteCar"/>
    <w:qFormat/>
    <w:rsid w:val="007E6EB7"/>
    <w:pPr>
      <w:pBdr>
        <w:top w:val="single" w:sz="6" w:space="1" w:color="C4000D"/>
        <w:bottom w:val="single" w:sz="6" w:space="1" w:color="C4000D"/>
        <w:right w:val="single" w:sz="6" w:space="4" w:color="C4000D"/>
      </w:pBdr>
      <w:shd w:val="clear" w:color="auto" w:fill="F6D2D5"/>
      <w:jc w:val="center"/>
    </w:pPr>
    <w:rPr>
      <w:i w:val="0"/>
      <w:iCs w:val="0"/>
      <w:color w:val="auto"/>
    </w:rPr>
  </w:style>
  <w:style w:type="paragraph" w:customStyle="1" w:styleId="Rponsediteur">
    <w:name w:val="Réponse éditeur"/>
    <w:basedOn w:val="Normal"/>
    <w:uiPriority w:val="99"/>
    <w:rsid w:val="007E6EB7"/>
    <w:pPr>
      <w:keepNext/>
      <w:pBdr>
        <w:top w:val="single" w:sz="4" w:space="1" w:color="auto"/>
        <w:left w:val="single" w:sz="4" w:space="4" w:color="auto"/>
        <w:bottom w:val="single" w:sz="4" w:space="1" w:color="auto"/>
        <w:right w:val="single" w:sz="4" w:space="4" w:color="auto"/>
      </w:pBdr>
      <w:shd w:val="pct35" w:color="000000" w:fill="FFFFFF"/>
      <w:spacing w:line="240" w:lineRule="auto"/>
    </w:pPr>
    <w:rPr>
      <w:rFonts w:ascii="Verdana" w:eastAsia="Times New Roman" w:hAnsi="Verdana" w:cs="Verdana"/>
      <w:color w:val="0000FF"/>
      <w:sz w:val="20"/>
      <w:szCs w:val="20"/>
      <w:lang w:eastAsia="fr-FR"/>
    </w:rPr>
  </w:style>
  <w:style w:type="paragraph" w:customStyle="1" w:styleId="Retrait">
    <w:name w:val="Retrait"/>
    <w:basedOn w:val="Normal"/>
    <w:uiPriority w:val="99"/>
    <w:rsid w:val="007E6EB7"/>
    <w:pPr>
      <w:spacing w:after="40" w:line="240" w:lineRule="auto"/>
      <w:ind w:left="284"/>
      <w:jc w:val="both"/>
    </w:pPr>
    <w:rPr>
      <w:rFonts w:ascii="Arial" w:eastAsia="Times New Roman" w:hAnsi="Arial" w:cs="Arial"/>
      <w:lang w:eastAsia="fr-FR"/>
    </w:rPr>
  </w:style>
  <w:style w:type="paragraph" w:customStyle="1" w:styleId="Tableautitreligne">
    <w:name w:val="Tableau titre ligne"/>
    <w:basedOn w:val="Corpsdetexte"/>
    <w:uiPriority w:val="99"/>
    <w:rsid w:val="007E6EB7"/>
    <w:pPr>
      <w:widowControl w:val="0"/>
      <w:spacing w:line="240" w:lineRule="auto"/>
      <w:ind w:left="567"/>
      <w:jc w:val="both"/>
    </w:pPr>
    <w:rPr>
      <w:rFonts w:ascii="Arial" w:eastAsia="Calibri" w:hAnsi="Arial" w:cs="Arial"/>
      <w:i/>
      <w:iCs/>
      <w:color w:val="17286F"/>
      <w:kern w:val="2"/>
      <w:lang w:eastAsia="ja-JP"/>
    </w:rPr>
  </w:style>
  <w:style w:type="paragraph" w:customStyle="1" w:styleId="Referencelivrables">
    <w:name w:val="Reference_livrables"/>
    <w:basedOn w:val="Corpsdetexte"/>
    <w:link w:val="ReferencelivrablesCar"/>
    <w:uiPriority w:val="99"/>
    <w:rsid w:val="007E6EB7"/>
    <w:pPr>
      <w:widowControl w:val="0"/>
      <w:spacing w:line="240" w:lineRule="auto"/>
      <w:ind w:left="567"/>
      <w:jc w:val="both"/>
    </w:pPr>
    <w:rPr>
      <w:rFonts w:ascii="Arial" w:eastAsia="Calibri" w:hAnsi="Arial" w:cs="Arial"/>
      <w:b/>
      <w:bCs/>
      <w:color w:val="17286F"/>
      <w:kern w:val="2"/>
      <w:lang w:eastAsia="ja-JP"/>
    </w:rPr>
  </w:style>
  <w:style w:type="character" w:customStyle="1" w:styleId="ReferencelivrablesCar">
    <w:name w:val="Reference_livrables Car"/>
    <w:basedOn w:val="CorpsdetexteCar"/>
    <w:link w:val="Referencelivrables"/>
    <w:uiPriority w:val="99"/>
    <w:rsid w:val="007E6EB7"/>
    <w:rPr>
      <w:rFonts w:ascii="Arial" w:eastAsia="Calibri" w:hAnsi="Arial" w:cs="Arial"/>
      <w:b/>
      <w:bCs/>
      <w:color w:val="17286F"/>
      <w:kern w:val="2"/>
      <w:lang w:eastAsia="ja-JP"/>
    </w:rPr>
  </w:style>
  <w:style w:type="paragraph" w:customStyle="1" w:styleId="Tableaubas">
    <w:name w:val="Tableau bas"/>
    <w:basedOn w:val="Normal"/>
    <w:uiPriority w:val="99"/>
    <w:rsid w:val="007E6EB7"/>
    <w:pPr>
      <w:widowControl w:val="0"/>
      <w:spacing w:before="60" w:after="60" w:line="240" w:lineRule="auto"/>
      <w:jc w:val="center"/>
    </w:pPr>
    <w:rPr>
      <w:rFonts w:ascii="Arial" w:eastAsia="Calibri" w:hAnsi="Arial" w:cs="Arial"/>
      <w:b/>
      <w:bCs/>
      <w:color w:val="FFFFFF"/>
      <w:kern w:val="2"/>
      <w:lang w:eastAsia="ja-JP"/>
    </w:rPr>
  </w:style>
  <w:style w:type="paragraph" w:customStyle="1" w:styleId="Tableaucentr">
    <w:name w:val="Tableau centré"/>
    <w:basedOn w:val="Tableau"/>
    <w:qFormat/>
    <w:rsid w:val="007E6EB7"/>
    <w:pPr>
      <w:jc w:val="center"/>
    </w:pPr>
  </w:style>
  <w:style w:type="character" w:styleId="AcronymeHTML">
    <w:name w:val="HTML Acronym"/>
    <w:basedOn w:val="Policepardfaut"/>
    <w:uiPriority w:val="99"/>
    <w:semiHidden/>
    <w:rsid w:val="007E6EB7"/>
    <w:rPr>
      <w:rFonts w:cs="Times New Roman"/>
    </w:rPr>
  </w:style>
  <w:style w:type="paragraph" w:customStyle="1" w:styleId="Annexe3">
    <w:name w:val="Annexe 3"/>
    <w:basedOn w:val="Titre3"/>
    <w:qFormat/>
    <w:rsid w:val="007E6EB7"/>
    <w:pPr>
      <w:keepLines w:val="0"/>
      <w:widowControl w:val="0"/>
      <w:numPr>
        <w:ilvl w:val="0"/>
        <w:numId w:val="0"/>
      </w:numPr>
      <w:tabs>
        <w:tab w:val="left" w:pos="1418"/>
        <w:tab w:val="left" w:pos="2835"/>
      </w:tabs>
      <w:spacing w:before="360" w:after="240" w:line="240" w:lineRule="auto"/>
      <w:ind w:left="567" w:firstLine="1134"/>
      <w:jc w:val="both"/>
      <w:outlineLvl w:val="9"/>
    </w:pPr>
    <w:rPr>
      <w:rFonts w:ascii="Arial" w:eastAsia="MS Gothic" w:hAnsi="Arial" w:cs="Arial"/>
      <w:bCs w:val="0"/>
      <w:color w:val="17286F"/>
      <w:kern w:val="2"/>
      <w:sz w:val="28"/>
      <w:szCs w:val="28"/>
      <w:lang w:eastAsia="ja-JP"/>
    </w:rPr>
  </w:style>
  <w:style w:type="paragraph" w:customStyle="1" w:styleId="Bulletgras">
    <w:name w:val="Bullet gras"/>
    <w:basedOn w:val="bullet"/>
    <w:next w:val="bulletsuite"/>
    <w:uiPriority w:val="99"/>
    <w:rsid w:val="007E6EB7"/>
    <w:pPr>
      <w:widowControl w:val="0"/>
      <w:numPr>
        <w:numId w:val="0"/>
      </w:numPr>
      <w:spacing w:before="240" w:after="120"/>
      <w:ind w:left="1287" w:hanging="360"/>
    </w:pPr>
    <w:rPr>
      <w:rFonts w:eastAsia="Calibri"/>
      <w:b/>
      <w:bCs/>
      <w:i/>
      <w:iCs/>
      <w:color w:val="17286F"/>
      <w:kern w:val="2"/>
      <w:lang w:eastAsia="ja-JP"/>
    </w:rPr>
  </w:style>
  <w:style w:type="paragraph" w:customStyle="1" w:styleId="Tableaugras">
    <w:name w:val="Tableau gras"/>
    <w:basedOn w:val="Tableautexte"/>
    <w:uiPriority w:val="99"/>
    <w:rsid w:val="007E6EB7"/>
    <w:pPr>
      <w:widowControl/>
      <w:tabs>
        <w:tab w:val="right" w:pos="6664"/>
      </w:tabs>
      <w:spacing w:before="40"/>
    </w:pPr>
    <w:rPr>
      <w:rFonts w:cs="Arial"/>
      <w:b/>
      <w:bCs/>
      <w:sz w:val="22"/>
      <w:lang w:eastAsia="fr-FR"/>
    </w:rPr>
  </w:style>
  <w:style w:type="paragraph" w:customStyle="1" w:styleId="CarCarCarCarCarCar">
    <w:name w:val="Car Car Car Car Car Car"/>
    <w:basedOn w:val="Normal"/>
    <w:autoRedefine/>
    <w:rsid w:val="007E6EB7"/>
    <w:pPr>
      <w:spacing w:line="20" w:lineRule="exact"/>
    </w:pPr>
    <w:rPr>
      <w:rFonts w:ascii="Times New Roman" w:eastAsia="Times New Roman" w:hAnsi="Times New Roman" w:cs="Times New Roman"/>
      <w:color w:val="2053BD"/>
      <w:sz w:val="24"/>
      <w:szCs w:val="24"/>
      <w:lang w:val="en-US"/>
    </w:rPr>
  </w:style>
  <w:style w:type="table" w:styleId="Tableauclassique1">
    <w:name w:val="Table Classic 1"/>
    <w:basedOn w:val="TableauNormal"/>
    <w:semiHidden/>
    <w:rsid w:val="007E6EB7"/>
    <w:pPr>
      <w:spacing w:after="0" w:line="240" w:lineRule="auto"/>
    </w:pPr>
    <w:rPr>
      <w:rFonts w:ascii="Times New Roman" w:eastAsia="Times New Roman" w:hAnsi="Times New Roman" w:cs="Times New Roman"/>
      <w:sz w:val="20"/>
      <w:szCs w:val="20"/>
      <w:lang w:eastAsia="fr-FR"/>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Listepuces2">
    <w:name w:val="List Bullet 2"/>
    <w:basedOn w:val="Normal"/>
    <w:uiPriority w:val="99"/>
    <w:unhideWhenUsed/>
    <w:rsid w:val="007E6EB7"/>
    <w:pPr>
      <w:widowControl w:val="0"/>
      <w:numPr>
        <w:numId w:val="62"/>
      </w:numPr>
      <w:spacing w:line="240" w:lineRule="auto"/>
      <w:contextualSpacing/>
      <w:jc w:val="both"/>
    </w:pPr>
    <w:rPr>
      <w:rFonts w:ascii="Arial" w:eastAsia="Calibri" w:hAnsi="Arial" w:cs="Arial"/>
      <w:color w:val="17286F"/>
      <w:kern w:val="2"/>
      <w:sz w:val="20"/>
      <w:szCs w:val="20"/>
      <w:lang w:eastAsia="ja-JP"/>
    </w:rPr>
  </w:style>
  <w:style w:type="paragraph" w:customStyle="1" w:styleId="Puce">
    <w:name w:val="Puce"/>
    <w:basedOn w:val="Normal"/>
    <w:qFormat/>
    <w:rsid w:val="007E6EB7"/>
    <w:pPr>
      <w:numPr>
        <w:numId w:val="63"/>
      </w:numPr>
      <w:spacing w:before="120" w:after="200" w:line="240" w:lineRule="auto"/>
      <w:ind w:left="714" w:hanging="357"/>
      <w:jc w:val="both"/>
    </w:pPr>
    <w:rPr>
      <w:rFonts w:ascii="Arial" w:eastAsia="Times New Roman" w:hAnsi="Arial" w:cs="Times New Roman"/>
      <w:color w:val="706F74"/>
      <w:sz w:val="20"/>
    </w:rPr>
  </w:style>
  <w:style w:type="character" w:customStyle="1" w:styleId="WW8Num10z0">
    <w:name w:val="WW8Num10z0"/>
    <w:uiPriority w:val="99"/>
    <w:rsid w:val="007E6EB7"/>
    <w:rPr>
      <w:rFonts w:ascii="Symbol" w:hAnsi="Symbol"/>
    </w:rPr>
  </w:style>
  <w:style w:type="paragraph" w:customStyle="1" w:styleId="PWText">
    <w:name w:val="PW Text"/>
    <w:link w:val="PWTextCar"/>
    <w:rsid w:val="007E6EB7"/>
    <w:pPr>
      <w:keepLines/>
      <w:suppressAutoHyphens/>
      <w:spacing w:after="0" w:line="240" w:lineRule="auto"/>
      <w:ind w:left="1701"/>
      <w:jc w:val="both"/>
    </w:pPr>
    <w:rPr>
      <w:rFonts w:ascii="Arial" w:eastAsia="Arial" w:hAnsi="Arial" w:cs="Times New Roman"/>
      <w:color w:val="000000"/>
      <w:sz w:val="20"/>
      <w:szCs w:val="20"/>
      <w:lang w:val="en-GB" w:eastAsia="ar-SA"/>
    </w:rPr>
  </w:style>
  <w:style w:type="character" w:customStyle="1" w:styleId="PWTextCar">
    <w:name w:val="PW Text Car"/>
    <w:link w:val="PWText"/>
    <w:rsid w:val="007E6EB7"/>
    <w:rPr>
      <w:rFonts w:ascii="Arial" w:eastAsia="Arial" w:hAnsi="Arial" w:cs="Times New Roman"/>
      <w:color w:val="000000"/>
      <w:sz w:val="20"/>
      <w:szCs w:val="20"/>
      <w:lang w:val="en-GB" w:eastAsia="ar-SA"/>
    </w:rPr>
  </w:style>
  <w:style w:type="character" w:customStyle="1" w:styleId="NoteCar">
    <w:name w:val="Note Car"/>
    <w:link w:val="Note"/>
    <w:rsid w:val="007E6EB7"/>
    <w:rPr>
      <w:rFonts w:ascii="Arial Gras" w:eastAsia="Times New Roman" w:hAnsi="Arial Gras" w:cs="Arial Gras"/>
      <w:b/>
      <w:bCs/>
      <w:i/>
      <w:iCs/>
      <w:smallCaps/>
      <w:color w:val="000000"/>
      <w:sz w:val="20"/>
      <w:szCs w:val="20"/>
      <w:lang w:eastAsia="fr-FR"/>
    </w:rPr>
  </w:style>
  <w:style w:type="paragraph" w:customStyle="1" w:styleId="DefaultParagraphFontParaCharCarCarCarCarCarCarCarCarCarCarCarCarCarCar">
    <w:name w:val="Default Paragraph Font Para Char Car Car Car Car Car Car Car Car Car Car Car Car Car Car"/>
    <w:basedOn w:val="Normal"/>
    <w:autoRedefine/>
    <w:rsid w:val="007E6EB7"/>
    <w:pPr>
      <w:spacing w:line="20" w:lineRule="exact"/>
      <w:jc w:val="both"/>
    </w:pPr>
    <w:rPr>
      <w:rFonts w:ascii="Times New Roman" w:eastAsia="Times New Roman" w:hAnsi="Times New Roman" w:cs="Times New Roman"/>
      <w:color w:val="2053BD"/>
      <w:sz w:val="24"/>
      <w:szCs w:val="24"/>
      <w:lang w:val="en-US"/>
    </w:rPr>
  </w:style>
  <w:style w:type="paragraph" w:customStyle="1" w:styleId="TitreCV">
    <w:name w:val="Titre CV"/>
    <w:basedOn w:val="Normal"/>
    <w:rsid w:val="007E6EB7"/>
    <w:pPr>
      <w:pBdr>
        <w:bottom w:val="single" w:sz="1" w:space="1" w:color="000000"/>
      </w:pBdr>
      <w:suppressAutoHyphens/>
      <w:spacing w:after="60" w:line="240" w:lineRule="auto"/>
      <w:jc w:val="both"/>
    </w:pPr>
    <w:rPr>
      <w:rFonts w:ascii="Verdana" w:eastAsia="Times New Roman" w:hAnsi="Verdana" w:cs="Times New Roman"/>
      <w:b/>
      <w:bCs/>
      <w:color w:val="3366FF"/>
      <w:sz w:val="24"/>
      <w:szCs w:val="24"/>
      <w:lang w:eastAsia="ar-SA"/>
    </w:rPr>
  </w:style>
  <w:style w:type="paragraph" w:customStyle="1" w:styleId="NormalCV">
    <w:name w:val="Normal CV"/>
    <w:basedOn w:val="Normal"/>
    <w:rsid w:val="007E6EB7"/>
    <w:pPr>
      <w:suppressAutoHyphens/>
      <w:spacing w:after="60" w:line="240" w:lineRule="auto"/>
      <w:jc w:val="both"/>
    </w:pPr>
    <w:rPr>
      <w:rFonts w:ascii="Verdana" w:eastAsia="Times New Roman" w:hAnsi="Verdana" w:cs="Times New Roman"/>
      <w:sz w:val="20"/>
      <w:szCs w:val="24"/>
      <w:lang w:eastAsia="ar-SA"/>
    </w:rPr>
  </w:style>
  <w:style w:type="paragraph" w:customStyle="1" w:styleId="responsab">
    <w:name w:val="responsab"/>
    <w:basedOn w:val="Normal"/>
    <w:next w:val="Normal"/>
    <w:rsid w:val="007E6EB7"/>
    <w:pPr>
      <w:widowControl w:val="0"/>
      <w:spacing w:before="120" w:line="240" w:lineRule="auto"/>
      <w:ind w:left="1135" w:hanging="284"/>
      <w:jc w:val="both"/>
    </w:pPr>
    <w:rPr>
      <w:rFonts w:ascii="Times New Roman" w:eastAsia="Times New Roman" w:hAnsi="Times New Roman" w:cs="Times New Roman"/>
      <w:b/>
      <w:sz w:val="24"/>
      <w:szCs w:val="20"/>
      <w:lang w:eastAsia="fr-FR"/>
    </w:rPr>
  </w:style>
  <w:style w:type="paragraph" w:customStyle="1" w:styleId="Tiret1">
    <w:name w:val="Tiret1"/>
    <w:basedOn w:val="Normal"/>
    <w:rsid w:val="007E6EB7"/>
    <w:pPr>
      <w:numPr>
        <w:numId w:val="64"/>
      </w:numPr>
      <w:spacing w:after="60" w:line="240" w:lineRule="auto"/>
      <w:jc w:val="both"/>
    </w:pPr>
    <w:rPr>
      <w:rFonts w:ascii="Verdana" w:eastAsia="Times New Roman" w:hAnsi="Verdana" w:cs="Times New Roman"/>
      <w:sz w:val="20"/>
      <w:szCs w:val="24"/>
      <w:lang w:eastAsia="fr-FR"/>
    </w:rPr>
  </w:style>
  <w:style w:type="paragraph" w:customStyle="1" w:styleId="10-ClientProjet">
    <w:name w:val="10-Client Projet"/>
    <w:basedOn w:val="Normal"/>
    <w:rsid w:val="007E6EB7"/>
    <w:pPr>
      <w:keepNext/>
      <w:suppressAutoHyphens/>
      <w:spacing w:line="240" w:lineRule="auto"/>
    </w:pPr>
    <w:rPr>
      <w:rFonts w:ascii="Times New Roman" w:eastAsia="Times New Roman" w:hAnsi="Times New Roman" w:cs="Times New Roman"/>
      <w:b/>
      <w:sz w:val="20"/>
      <w:szCs w:val="20"/>
      <w:lang w:eastAsia="ar-SA"/>
    </w:rPr>
  </w:style>
  <w:style w:type="paragraph" w:customStyle="1" w:styleId="Body1">
    <w:name w:val="Body1"/>
    <w:basedOn w:val="Normal"/>
    <w:rsid w:val="007E6EB7"/>
    <w:pPr>
      <w:widowControl w:val="0"/>
      <w:tabs>
        <w:tab w:val="left" w:pos="-568"/>
      </w:tabs>
      <w:adjustRightInd w:val="0"/>
      <w:spacing w:line="240" w:lineRule="auto"/>
      <w:ind w:leftChars="130" w:left="286"/>
      <w:jc w:val="both"/>
      <w:textAlignment w:val="baseline"/>
    </w:pPr>
    <w:rPr>
      <w:rFonts w:ascii="Arial" w:eastAsia="MS Mincho" w:hAnsi="Arial" w:cs="Times New Roman"/>
      <w:color w:val="17286F"/>
      <w:szCs w:val="20"/>
      <w:lang w:eastAsia="fr-FR"/>
    </w:rPr>
  </w:style>
  <w:style w:type="paragraph" w:customStyle="1" w:styleId="Body2">
    <w:name w:val="Body2"/>
    <w:basedOn w:val="Normal"/>
    <w:link w:val="Body20"/>
    <w:rsid w:val="007E6EB7"/>
    <w:pPr>
      <w:widowControl w:val="0"/>
      <w:spacing w:line="240" w:lineRule="auto"/>
      <w:ind w:leftChars="320" w:left="320"/>
      <w:jc w:val="both"/>
    </w:pPr>
    <w:rPr>
      <w:rFonts w:ascii="Arial" w:eastAsia="SimSun" w:hAnsi="Arial" w:cs="Times New Roman"/>
      <w:color w:val="17286F"/>
      <w:kern w:val="2"/>
      <w:szCs w:val="20"/>
      <w:lang w:eastAsia="ja-JP"/>
    </w:rPr>
  </w:style>
  <w:style w:type="character" w:customStyle="1" w:styleId="Body20">
    <w:name w:val="Body2 (文字) (文字)"/>
    <w:basedOn w:val="Policepardfaut"/>
    <w:link w:val="Body2"/>
    <w:rsid w:val="007E6EB7"/>
    <w:rPr>
      <w:rFonts w:ascii="Arial" w:eastAsia="SimSun" w:hAnsi="Arial" w:cs="Times New Roman"/>
      <w:color w:val="17286F"/>
      <w:kern w:val="2"/>
      <w:szCs w:val="20"/>
      <w:lang w:eastAsia="ja-JP"/>
    </w:rPr>
  </w:style>
  <w:style w:type="numbering" w:styleId="1ai">
    <w:name w:val="Outline List 1"/>
    <w:basedOn w:val="Aucuneliste"/>
    <w:semiHidden/>
    <w:rsid w:val="007E6EB7"/>
    <w:pPr>
      <w:numPr>
        <w:numId w:val="65"/>
      </w:numPr>
    </w:pPr>
  </w:style>
  <w:style w:type="character" w:customStyle="1" w:styleId="NoteImportanteCar">
    <w:name w:val="NoteImportante Car"/>
    <w:link w:val="NoteImportante"/>
    <w:rsid w:val="007E6EB7"/>
    <w:rPr>
      <w:rFonts w:ascii="Arial Gras" w:eastAsia="Times New Roman" w:hAnsi="Arial Gras" w:cs="Arial Gras"/>
      <w:b/>
      <w:bCs/>
      <w:smallCaps/>
      <w:sz w:val="20"/>
      <w:szCs w:val="20"/>
      <w:shd w:val="clear" w:color="auto" w:fill="F6D2D5"/>
      <w:lang w:eastAsia="fr-FR"/>
    </w:rPr>
  </w:style>
  <w:style w:type="character" w:customStyle="1" w:styleId="RetraitcorpsdetexteCar1">
    <w:name w:val="Retrait corps de texte Car1"/>
    <w:rsid w:val="007E6EB7"/>
  </w:style>
  <w:style w:type="paragraph" w:customStyle="1" w:styleId="Titretableau">
    <w:name w:val="Titre tableau"/>
    <w:uiPriority w:val="99"/>
    <w:rsid w:val="007E6EB7"/>
    <w:pPr>
      <w:widowControl w:val="0"/>
      <w:suppressAutoHyphens/>
      <w:autoSpaceDE w:val="0"/>
      <w:autoSpaceDN w:val="0"/>
      <w:adjustRightInd w:val="0"/>
      <w:spacing w:after="0" w:line="240" w:lineRule="atLeast"/>
      <w:jc w:val="center"/>
    </w:pPr>
    <w:rPr>
      <w:rFonts w:ascii="Arial" w:eastAsia="Times New Roman" w:hAnsi="Arial" w:cs="Arial"/>
      <w:b/>
      <w:bCs/>
      <w:color w:val="FFFFFF"/>
      <w:w w:val="0"/>
      <w:sz w:val="20"/>
      <w:szCs w:val="20"/>
      <w:lang w:eastAsia="fr-FR"/>
    </w:rPr>
  </w:style>
  <w:style w:type="paragraph" w:customStyle="1" w:styleId="P">
    <w:name w:val="P"/>
    <w:uiPriority w:val="99"/>
    <w:rsid w:val="007E6EB7"/>
    <w:pPr>
      <w:widowControl w:val="0"/>
      <w:suppressAutoHyphens/>
      <w:autoSpaceDE w:val="0"/>
      <w:autoSpaceDN w:val="0"/>
      <w:adjustRightInd w:val="0"/>
      <w:spacing w:before="100" w:after="60" w:line="260" w:lineRule="atLeast"/>
      <w:ind w:left="560"/>
      <w:jc w:val="both"/>
    </w:pPr>
    <w:rPr>
      <w:rFonts w:ascii="Arial" w:eastAsia="Times New Roman" w:hAnsi="Arial" w:cs="Arial"/>
      <w:color w:val="000000"/>
      <w:w w:val="0"/>
      <w:sz w:val="20"/>
      <w:szCs w:val="20"/>
      <w:lang w:eastAsia="fr-FR"/>
    </w:rPr>
  </w:style>
  <w:style w:type="character" w:customStyle="1" w:styleId="bold">
    <w:name w:val="bold"/>
    <w:uiPriority w:val="99"/>
    <w:rsid w:val="007E6EB7"/>
    <w:rPr>
      <w:rFonts w:ascii="Arial" w:hAnsi="Arial"/>
      <w:b/>
      <w:color w:val="4D4D4D"/>
      <w:spacing w:val="0"/>
      <w:w w:val="100"/>
      <w:sz w:val="20"/>
      <w:u w:val="none"/>
      <w:vertAlign w:val="baseline"/>
      <w:lang w:val="fr-FR"/>
    </w:rPr>
  </w:style>
  <w:style w:type="paragraph" w:customStyle="1" w:styleId="1erretraitjustifi">
    <w:name w:val="1er retrait justifié"/>
    <w:basedOn w:val="Normal"/>
    <w:qFormat/>
    <w:rsid w:val="007E6EB7"/>
    <w:pPr>
      <w:numPr>
        <w:numId w:val="66"/>
      </w:numPr>
      <w:spacing w:before="60" w:after="60" w:line="240" w:lineRule="auto"/>
      <w:jc w:val="both"/>
    </w:pPr>
    <w:rPr>
      <w:rFonts w:ascii="Garamond" w:eastAsia="Times New Roman" w:hAnsi="Garamond" w:cs="Times New Roman"/>
      <w:szCs w:val="20"/>
      <w:lang w:eastAsia="fr-FR"/>
    </w:rPr>
  </w:style>
  <w:style w:type="paragraph" w:customStyle="1" w:styleId="8-iTitre2">
    <w:name w:val="8-i Titre 2"/>
    <w:basedOn w:val="Normal"/>
    <w:next w:val="PWText"/>
    <w:qFormat/>
    <w:rsid w:val="007E6EB7"/>
    <w:pPr>
      <w:keepNext/>
      <w:tabs>
        <w:tab w:val="num" w:pos="2210"/>
      </w:tabs>
      <w:suppressAutoHyphens/>
      <w:spacing w:before="60" w:after="100" w:line="240" w:lineRule="auto"/>
      <w:ind w:left="2210" w:hanging="432"/>
      <w:jc w:val="both"/>
      <w:outlineLvl w:val="1"/>
    </w:pPr>
    <w:rPr>
      <w:rFonts w:ascii="Arial" w:eastAsia="Times New Roman" w:hAnsi="Arial" w:cs="Times New Roman"/>
      <w:b/>
      <w:color w:val="FF6600"/>
      <w:sz w:val="28"/>
      <w:szCs w:val="24"/>
      <w:lang w:eastAsia="ar-SA"/>
    </w:rPr>
  </w:style>
  <w:style w:type="paragraph" w:customStyle="1" w:styleId="8-iTitre3">
    <w:name w:val="8-i Titre 3"/>
    <w:basedOn w:val="PWText"/>
    <w:next w:val="PWText"/>
    <w:qFormat/>
    <w:rsid w:val="007E6EB7"/>
    <w:pPr>
      <w:keepNext/>
      <w:spacing w:before="180" w:after="180"/>
      <w:ind w:left="2366" w:hanging="360"/>
      <w:outlineLvl w:val="2"/>
    </w:pPr>
    <w:rPr>
      <w:b/>
      <w:szCs w:val="22"/>
      <w:lang w:val="fr-FR" w:eastAsia="fr-FR"/>
    </w:rPr>
  </w:style>
  <w:style w:type="paragraph" w:customStyle="1" w:styleId="8-iTitre1">
    <w:name w:val="8-i Titre 1"/>
    <w:basedOn w:val="Normal"/>
    <w:next w:val="PWText"/>
    <w:qFormat/>
    <w:rsid w:val="007E6EB7"/>
    <w:pPr>
      <w:keepLines/>
      <w:pageBreakBefore/>
      <w:tabs>
        <w:tab w:val="num" w:pos="1778"/>
      </w:tabs>
      <w:suppressAutoHyphens/>
      <w:spacing w:before="120" w:after="240" w:line="240" w:lineRule="auto"/>
      <w:ind w:left="1778" w:hanging="360"/>
      <w:outlineLvl w:val="0"/>
    </w:pPr>
    <w:rPr>
      <w:rFonts w:ascii="Arial" w:eastAsia="Times New Roman" w:hAnsi="Arial" w:cs="Arial"/>
      <w:b/>
      <w:caps/>
      <w:color w:val="808080"/>
      <w:sz w:val="32"/>
      <w:szCs w:val="32"/>
      <w:lang w:eastAsia="ar-SA"/>
    </w:rPr>
  </w:style>
  <w:style w:type="paragraph" w:customStyle="1" w:styleId="8-iTitre4">
    <w:name w:val="8-i Titre 4"/>
    <w:basedOn w:val="Normal"/>
    <w:qFormat/>
    <w:rsid w:val="007E6EB7"/>
    <w:pPr>
      <w:keepNext/>
      <w:keepLines/>
      <w:tabs>
        <w:tab w:val="num" w:pos="3146"/>
      </w:tabs>
      <w:suppressAutoHyphens/>
      <w:spacing w:before="20" w:after="40" w:line="240" w:lineRule="auto"/>
      <w:ind w:left="3146" w:hanging="648"/>
      <w:jc w:val="both"/>
      <w:outlineLvl w:val="3"/>
    </w:pPr>
    <w:rPr>
      <w:rFonts w:ascii="Arial" w:eastAsia="Arial" w:hAnsi="Arial" w:cs="Times New Roman"/>
      <w:i/>
      <w:color w:val="000000"/>
      <w:sz w:val="20"/>
      <w:szCs w:val="20"/>
      <w:u w:val="single"/>
      <w:lang w:eastAsia="ar-SA"/>
    </w:rPr>
  </w:style>
  <w:style w:type="paragraph" w:customStyle="1" w:styleId="8-iNormal">
    <w:name w:val="8-i Normal"/>
    <w:basedOn w:val="PWText"/>
    <w:link w:val="8-iNormalCar"/>
    <w:qFormat/>
    <w:rsid w:val="007E6EB7"/>
    <w:pPr>
      <w:spacing w:after="120"/>
    </w:pPr>
    <w:rPr>
      <w:rFonts w:eastAsia="Times New Roman" w:cs="Arial"/>
      <w:lang w:val="fr-FR"/>
    </w:rPr>
  </w:style>
  <w:style w:type="character" w:customStyle="1" w:styleId="8-iNormalCar">
    <w:name w:val="8-i Normal Car"/>
    <w:link w:val="8-iNormal"/>
    <w:rsid w:val="007E6EB7"/>
    <w:rPr>
      <w:rFonts w:ascii="Arial" w:eastAsia="Times New Roman" w:hAnsi="Arial" w:cs="Arial"/>
      <w:color w:val="000000"/>
      <w:sz w:val="20"/>
      <w:szCs w:val="20"/>
      <w:lang w:eastAsia="ar-SA"/>
    </w:rPr>
  </w:style>
  <w:style w:type="paragraph" w:customStyle="1" w:styleId="8-ititre40">
    <w:name w:val="8-i titre4"/>
    <w:basedOn w:val="8-iTitre4"/>
    <w:link w:val="8-ititre4Car"/>
    <w:qFormat/>
    <w:rsid w:val="007E6EB7"/>
    <w:rPr>
      <w:lang w:eastAsia="fr-FR"/>
    </w:rPr>
  </w:style>
  <w:style w:type="character" w:customStyle="1" w:styleId="8-ititre4Car">
    <w:name w:val="8-i titre4 Car"/>
    <w:basedOn w:val="Policepardfaut"/>
    <w:link w:val="8-ititre40"/>
    <w:rsid w:val="007E6EB7"/>
    <w:rPr>
      <w:rFonts w:ascii="Arial" w:eastAsia="Arial" w:hAnsi="Arial" w:cs="Times New Roman"/>
      <w:i/>
      <w:color w:val="000000"/>
      <w:sz w:val="20"/>
      <w:szCs w:val="20"/>
      <w:u w:val="single"/>
      <w:lang w:eastAsia="fr-FR"/>
    </w:rPr>
  </w:style>
  <w:style w:type="paragraph" w:customStyle="1" w:styleId="8-ipuce1">
    <w:name w:val="8-i puce1"/>
    <w:basedOn w:val="PWText"/>
    <w:link w:val="8-ipuce1Car"/>
    <w:qFormat/>
    <w:rsid w:val="007E6EB7"/>
    <w:pPr>
      <w:numPr>
        <w:numId w:val="67"/>
      </w:numPr>
      <w:tabs>
        <w:tab w:val="left" w:pos="2127"/>
      </w:tabs>
      <w:spacing w:before="60" w:after="120"/>
      <w:ind w:left="2268" w:hanging="360"/>
    </w:pPr>
    <w:rPr>
      <w:rFonts w:cs="Arial"/>
      <w:lang w:val="fr-FR"/>
    </w:rPr>
  </w:style>
  <w:style w:type="character" w:customStyle="1" w:styleId="8-ipuce1Car">
    <w:name w:val="8-i puce1 Car"/>
    <w:link w:val="8-ipuce1"/>
    <w:rsid w:val="007E6EB7"/>
    <w:rPr>
      <w:rFonts w:ascii="Arial" w:eastAsia="Arial" w:hAnsi="Arial" w:cs="Arial"/>
      <w:color w:val="000000"/>
      <w:sz w:val="20"/>
      <w:szCs w:val="20"/>
      <w:lang w:eastAsia="ar-SA"/>
    </w:rPr>
  </w:style>
  <w:style w:type="paragraph" w:customStyle="1" w:styleId="8-ipuce2">
    <w:name w:val="8-i puce2"/>
    <w:basedOn w:val="PWText"/>
    <w:link w:val="8-ipuce2Car"/>
    <w:autoRedefine/>
    <w:qFormat/>
    <w:rsid w:val="007E6EB7"/>
    <w:pPr>
      <w:numPr>
        <w:numId w:val="68"/>
      </w:numPr>
      <w:tabs>
        <w:tab w:val="left" w:pos="2340"/>
      </w:tabs>
      <w:ind w:left="2682" w:hanging="357"/>
    </w:pPr>
    <w:rPr>
      <w:rFonts w:cs="Arial"/>
      <w:lang w:val="fr-FR" w:eastAsia="fr-FR"/>
    </w:rPr>
  </w:style>
  <w:style w:type="character" w:customStyle="1" w:styleId="8-ipuce2Car">
    <w:name w:val="8-i puce2 Car"/>
    <w:link w:val="8-ipuce2"/>
    <w:rsid w:val="007E6EB7"/>
    <w:rPr>
      <w:rFonts w:ascii="Arial" w:eastAsia="Arial" w:hAnsi="Arial" w:cs="Arial"/>
      <w:color w:val="000000"/>
      <w:sz w:val="20"/>
      <w:szCs w:val="20"/>
      <w:lang w:eastAsia="fr-FR"/>
    </w:rPr>
  </w:style>
  <w:style w:type="paragraph" w:customStyle="1" w:styleId="ListBullet1">
    <w:name w:val="List Bullet 1"/>
    <w:basedOn w:val="Normal"/>
    <w:rsid w:val="007E6EB7"/>
    <w:pPr>
      <w:numPr>
        <w:numId w:val="69"/>
      </w:numPr>
      <w:spacing w:before="120" w:line="240" w:lineRule="auto"/>
      <w:jc w:val="both"/>
    </w:pPr>
    <w:rPr>
      <w:rFonts w:eastAsia="Times New Roman" w:cs="Times New Roman"/>
      <w:szCs w:val="20"/>
      <w:lang w:val="de-CH"/>
    </w:rPr>
  </w:style>
  <w:style w:type="table" w:styleId="Tramemoyenne2-Accent4">
    <w:name w:val="Medium Shading 2 Accent 4"/>
    <w:basedOn w:val="TableauNormal"/>
    <w:uiPriority w:val="64"/>
    <w:rsid w:val="007E6EB7"/>
    <w:pPr>
      <w:spacing w:after="0" w:line="240" w:lineRule="auto"/>
    </w:pPr>
    <w:rPr>
      <w:rFonts w:ascii="Century" w:eastAsia="Calibri" w:hAnsi="Century" w:cs="Times New Roman"/>
      <w:lang w:eastAsia="fr-FR"/>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D1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D100" w:themeFill="accent4"/>
      </w:tcPr>
    </w:tblStylePr>
    <w:tblStylePr w:type="lastCol">
      <w:rPr>
        <w:b/>
        <w:bCs/>
        <w:color w:val="FFFFFF" w:themeColor="background1"/>
      </w:rPr>
      <w:tblPr/>
      <w:tcPr>
        <w:tcBorders>
          <w:left w:val="nil"/>
          <w:right w:val="nil"/>
          <w:insideH w:val="nil"/>
          <w:insideV w:val="nil"/>
        </w:tcBorders>
        <w:shd w:val="clear" w:color="auto" w:fill="FFD1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Important">
    <w:name w:val="Important"/>
    <w:rsid w:val="007E6EB7"/>
    <w:rPr>
      <w:rFonts w:ascii="Arial" w:eastAsia="Times New Roman" w:hAnsi="Arial" w:cs="Arial"/>
      <w:b/>
      <w:bCs/>
      <w:color w:val="auto"/>
      <w:sz w:val="18"/>
      <w:szCs w:val="26"/>
      <w:shd w:val="clear" w:color="auto" w:fill="auto"/>
      <w:lang w:val="fr-FR" w:eastAsia="ar-SA" w:bidi="ar-SA"/>
    </w:rPr>
  </w:style>
  <w:style w:type="paragraph" w:customStyle="1" w:styleId="Informations2">
    <w:name w:val="Informations 2"/>
    <w:basedOn w:val="Normal"/>
    <w:rsid w:val="007E6EB7"/>
    <w:pPr>
      <w:suppressAutoHyphens/>
      <w:spacing w:line="100" w:lineRule="atLeast"/>
      <w:ind w:right="425"/>
    </w:pPr>
    <w:rPr>
      <w:rFonts w:ascii="Arial Narrow" w:eastAsia="Times New Roman" w:hAnsi="Arial Narrow" w:cs="Times New Roman"/>
      <w:b/>
      <w:color w:val="878787"/>
      <w:sz w:val="18"/>
      <w:szCs w:val="24"/>
      <w:lang w:val="en-US" w:eastAsia="ar-SA"/>
    </w:rPr>
  </w:style>
  <w:style w:type="paragraph" w:customStyle="1" w:styleId="Titre1-CV">
    <w:name w:val="Titre 1 - CV"/>
    <w:basedOn w:val="Titre1"/>
    <w:rsid w:val="007E6EB7"/>
    <w:pPr>
      <w:keepLines w:val="0"/>
      <w:pageBreakBefore w:val="0"/>
      <w:numPr>
        <w:numId w:val="0"/>
      </w:numPr>
      <w:tabs>
        <w:tab w:val="right" w:pos="9356"/>
      </w:tabs>
      <w:suppressAutoHyphens/>
      <w:spacing w:before="420" w:after="0" w:line="220" w:lineRule="atLeast"/>
    </w:pPr>
    <w:rPr>
      <w:rFonts w:ascii="Arial Narrow" w:eastAsia="Times New Roman" w:hAnsi="Arial Narrow" w:cs="Arial"/>
      <w:color w:val="auto"/>
      <w:kern w:val="1"/>
      <w:sz w:val="24"/>
      <w:szCs w:val="32"/>
      <w:lang w:val="en-GB" w:eastAsia="ar-SA"/>
    </w:rPr>
  </w:style>
  <w:style w:type="paragraph" w:customStyle="1" w:styleId="Titre2-CV">
    <w:name w:val="Titre 2 - CV"/>
    <w:basedOn w:val="Titre2"/>
    <w:rsid w:val="007E6EB7"/>
    <w:pPr>
      <w:keepLines w:val="0"/>
      <w:numPr>
        <w:ilvl w:val="0"/>
        <w:numId w:val="0"/>
      </w:numPr>
      <w:tabs>
        <w:tab w:val="num" w:pos="643"/>
      </w:tabs>
      <w:suppressAutoHyphens/>
      <w:spacing w:before="0" w:after="0" w:line="100" w:lineRule="atLeast"/>
      <w:ind w:left="643" w:hanging="360"/>
    </w:pPr>
    <w:rPr>
      <w:rFonts w:ascii="Arial" w:eastAsia="Times New Roman" w:hAnsi="Arial" w:cs="Arial"/>
      <w:iCs/>
      <w:sz w:val="22"/>
      <w:szCs w:val="22"/>
      <w:lang w:eastAsia="ar-SA"/>
    </w:rPr>
  </w:style>
  <w:style w:type="paragraph" w:customStyle="1" w:styleId="Titre3-CV">
    <w:name w:val="Titre 3 - CV"/>
    <w:basedOn w:val="Titre3"/>
    <w:rsid w:val="007E6EB7"/>
    <w:pPr>
      <w:keepLines w:val="0"/>
      <w:numPr>
        <w:ilvl w:val="0"/>
        <w:numId w:val="0"/>
      </w:numPr>
      <w:suppressAutoHyphens/>
      <w:spacing w:before="0" w:after="0" w:line="100" w:lineRule="atLeast"/>
    </w:pPr>
    <w:rPr>
      <w:rFonts w:ascii="Arial" w:eastAsia="Times New Roman" w:hAnsi="Arial" w:cs="Arial"/>
      <w:b/>
      <w:color w:val="5E6A70"/>
      <w:sz w:val="18"/>
      <w:lang w:eastAsia="ar-SA"/>
    </w:rPr>
  </w:style>
  <w:style w:type="paragraph" w:customStyle="1" w:styleId="07-Formation">
    <w:name w:val="07-Formation"/>
    <w:basedOn w:val="Normal"/>
    <w:rsid w:val="007E6EB7"/>
    <w:pPr>
      <w:suppressAutoHyphens/>
      <w:spacing w:line="240" w:lineRule="auto"/>
    </w:pPr>
    <w:rPr>
      <w:rFonts w:ascii="Arial" w:eastAsia="Times New Roman" w:hAnsi="Arial" w:cs="Times New Roman"/>
      <w:b/>
      <w:i/>
      <w:spacing w:val="90"/>
      <w:sz w:val="24"/>
      <w:szCs w:val="20"/>
      <w:u w:val="single"/>
      <w:lang w:eastAsia="ar-SA"/>
    </w:rPr>
  </w:style>
  <w:style w:type="paragraph" w:customStyle="1" w:styleId="Listepucestableau3">
    <w:name w:val="Liste à puces tableau 3"/>
    <w:basedOn w:val="Normal"/>
    <w:qFormat/>
    <w:rsid w:val="00911D93"/>
    <w:pPr>
      <w:numPr>
        <w:ilvl w:val="1"/>
        <w:numId w:val="70"/>
      </w:numPr>
      <w:spacing w:before="60" w:after="60" w:line="240" w:lineRule="auto"/>
    </w:pPr>
    <w:rPr>
      <w:rFonts w:ascii="Arial" w:eastAsia="Times New Roman" w:hAnsi="Arial" w:cs="Times New Roman"/>
      <w:sz w:val="20"/>
      <w:szCs w:val="24"/>
      <w:lang w:eastAsia="fr-FR"/>
    </w:rPr>
  </w:style>
  <w:style w:type="paragraph" w:customStyle="1" w:styleId="Listepucestableau4">
    <w:name w:val="Liste à puces tableau 4"/>
    <w:basedOn w:val="Normal"/>
    <w:qFormat/>
    <w:rsid w:val="00911D93"/>
    <w:pPr>
      <w:numPr>
        <w:ilvl w:val="2"/>
        <w:numId w:val="70"/>
      </w:numPr>
      <w:spacing w:before="60" w:after="60" w:line="240" w:lineRule="auto"/>
      <w:ind w:left="1429" w:hanging="357"/>
    </w:pPr>
    <w:rPr>
      <w:rFonts w:ascii="Arial" w:eastAsia="Times New Roman" w:hAnsi="Arial" w:cs="Times New Roman"/>
      <w:sz w:val="20"/>
      <w:szCs w:val="24"/>
      <w:lang w:eastAsia="fr-FR"/>
    </w:rPr>
  </w:style>
  <w:style w:type="paragraph" w:customStyle="1" w:styleId="Listepucestableau2">
    <w:name w:val="Liste à puces tableau 2"/>
    <w:basedOn w:val="Normal"/>
    <w:qFormat/>
    <w:rsid w:val="00911D93"/>
    <w:pPr>
      <w:numPr>
        <w:numId w:val="70"/>
      </w:numPr>
      <w:spacing w:before="60" w:after="60" w:line="240" w:lineRule="auto"/>
      <w:ind w:left="714" w:hanging="357"/>
    </w:pPr>
    <w:rPr>
      <w:rFonts w:ascii="Arial" w:eastAsia="Times New Roman" w:hAnsi="Arial" w:cs="Times New Roman"/>
      <w:sz w:val="20"/>
      <w:szCs w:val="24"/>
      <w:lang w:eastAsia="fr-FR"/>
    </w:rPr>
  </w:style>
  <w:style w:type="character" w:customStyle="1" w:styleId="Normal10Car">
    <w:name w:val="Normal 10 Car"/>
    <w:basedOn w:val="Policepardfaut"/>
    <w:link w:val="Normal10"/>
    <w:locked/>
    <w:rsid w:val="00E2436A"/>
    <w:rPr>
      <w:bCs/>
    </w:rPr>
  </w:style>
  <w:style w:type="paragraph" w:customStyle="1" w:styleId="Normal10">
    <w:name w:val="Normal 10"/>
    <w:basedOn w:val="Normal"/>
    <w:link w:val="Normal10Car"/>
    <w:rsid w:val="00E2436A"/>
    <w:pPr>
      <w:widowControl w:val="0"/>
      <w:spacing w:before="60" w:line="240" w:lineRule="auto"/>
      <w:jc w:val="both"/>
    </w:pPr>
    <w:rPr>
      <w:bCs/>
    </w:rPr>
  </w:style>
  <w:style w:type="paragraph" w:customStyle="1" w:styleId="TitreTableau10">
    <w:name w:val="Titre Tableau 10"/>
    <w:basedOn w:val="Normal"/>
    <w:rsid w:val="00E2436A"/>
    <w:pPr>
      <w:tabs>
        <w:tab w:val="left" w:pos="74"/>
      </w:tabs>
      <w:spacing w:before="40" w:after="40" w:line="240" w:lineRule="auto"/>
      <w:jc w:val="center"/>
    </w:pPr>
    <w:rPr>
      <w:rFonts w:ascii="Arial Narrow" w:eastAsia="Times New Roman" w:hAnsi="Arial Narrow" w:cs="Times New Roman"/>
      <w:b/>
      <w:color w:val="1F497D"/>
      <w:sz w:val="20"/>
      <w:lang w:eastAsia="fr-FR" w:bidi="ne-NP"/>
    </w:rPr>
  </w:style>
  <w:style w:type="paragraph" w:customStyle="1" w:styleId="Listepucestableau1">
    <w:name w:val="Liste à puces tableau 1"/>
    <w:basedOn w:val="Normal"/>
    <w:qFormat/>
    <w:rsid w:val="00D9680D"/>
    <w:pPr>
      <w:numPr>
        <w:numId w:val="71"/>
      </w:numPr>
      <w:spacing w:before="60" w:after="60" w:line="240" w:lineRule="auto"/>
    </w:pPr>
    <w:rPr>
      <w:rFonts w:ascii="Arial" w:eastAsia="Times New Roman" w:hAnsi="Arial" w:cs="Times New Roman"/>
      <w:color w:val="434753"/>
      <w:sz w:val="20"/>
      <w:szCs w:val="24"/>
      <w:lang w:eastAsia="fr-FR"/>
    </w:rPr>
  </w:style>
  <w:style w:type="paragraph" w:customStyle="1" w:styleId="ADTitre5">
    <w:name w:val="AD Titre 5"/>
    <w:basedOn w:val="Normal"/>
    <w:next w:val="Normal"/>
    <w:rsid w:val="00F4065C"/>
    <w:pPr>
      <w:keepNext/>
      <w:numPr>
        <w:numId w:val="72"/>
      </w:numPr>
      <w:spacing w:before="240" w:after="120" w:line="240" w:lineRule="auto"/>
      <w:jc w:val="both"/>
    </w:pPr>
    <w:rPr>
      <w:rFonts w:ascii="Arial" w:eastAsia="Times New Roman" w:hAnsi="Arial" w:cs="Times New Roman"/>
      <w:color w:val="434753"/>
      <w:sz w:val="20"/>
      <w:szCs w:val="20"/>
      <w:lang w:eastAsia="fr-FR"/>
    </w:rPr>
  </w:style>
  <w:style w:type="paragraph" w:customStyle="1" w:styleId="Listenumrostableau2">
    <w:name w:val="Liste à numéros tableau 2"/>
    <w:basedOn w:val="Normal"/>
    <w:qFormat/>
    <w:rsid w:val="00F4065C"/>
    <w:pPr>
      <w:numPr>
        <w:numId w:val="73"/>
      </w:numPr>
      <w:spacing w:before="60" w:after="60" w:line="240" w:lineRule="auto"/>
      <w:jc w:val="both"/>
    </w:pPr>
    <w:rPr>
      <w:rFonts w:ascii="Arial" w:eastAsia="Times New Roman" w:hAnsi="Arial" w:cs="Times New Roman"/>
      <w:color w:val="434753"/>
      <w:sz w:val="20"/>
      <w:szCs w:val="24"/>
      <w:lang w:eastAsia="fr-FR"/>
    </w:rPr>
  </w:style>
  <w:style w:type="paragraph" w:customStyle="1" w:styleId="Listenumrostableau3">
    <w:name w:val="Liste à numéros tableau 3"/>
    <w:basedOn w:val="Normal"/>
    <w:qFormat/>
    <w:rsid w:val="00F4065C"/>
    <w:pPr>
      <w:numPr>
        <w:ilvl w:val="1"/>
        <w:numId w:val="73"/>
      </w:numPr>
      <w:spacing w:before="60" w:after="60" w:line="240" w:lineRule="auto"/>
      <w:jc w:val="both"/>
    </w:pPr>
    <w:rPr>
      <w:rFonts w:ascii="Arial" w:eastAsia="Times New Roman" w:hAnsi="Arial" w:cs="Times New Roman"/>
      <w:color w:val="434753"/>
      <w:sz w:val="20"/>
      <w:szCs w:val="24"/>
      <w:lang w:eastAsia="fr-FR"/>
    </w:rPr>
  </w:style>
  <w:style w:type="paragraph" w:customStyle="1" w:styleId="Listenumrostableau4">
    <w:name w:val="Liste à numéros tableau 4"/>
    <w:basedOn w:val="Normal"/>
    <w:qFormat/>
    <w:rsid w:val="00F4065C"/>
    <w:pPr>
      <w:numPr>
        <w:numId w:val="74"/>
      </w:numPr>
      <w:spacing w:before="60" w:after="60" w:line="240" w:lineRule="auto"/>
      <w:jc w:val="both"/>
    </w:pPr>
    <w:rPr>
      <w:rFonts w:ascii="Arial" w:eastAsia="Times New Roman" w:hAnsi="Arial" w:cs="Times New Roman"/>
      <w:color w:val="434753"/>
      <w:sz w:val="20"/>
      <w:szCs w:val="24"/>
      <w:lang w:eastAsia="fr-FR"/>
    </w:rPr>
  </w:style>
  <w:style w:type="character" w:styleId="CitationHTML">
    <w:name w:val="HTML Cite"/>
    <w:basedOn w:val="Policepardfaut"/>
    <w:semiHidden/>
    <w:rsid w:val="008D6BB3"/>
    <w:rPr>
      <w:i/>
      <w:iCs/>
    </w:rPr>
  </w:style>
  <w:style w:type="character" w:customStyle="1" w:styleId="ExigencedeCDC">
    <w:name w:val="Exigence de CDC"/>
    <w:basedOn w:val="Policepardfaut"/>
    <w:uiPriority w:val="1"/>
    <w:qFormat/>
    <w:rsid w:val="008A351E"/>
    <w:rPr>
      <w:rFonts w:ascii="Consolas" w:hAnsi="Consolas" w:cs="Consolas"/>
      <w:caps/>
      <w:smallCaps w:val="0"/>
      <w:color w:val="240058" w:themeColor="text2"/>
      <w:sz w:val="22"/>
      <w:u w:val="dotted"/>
    </w:rPr>
  </w:style>
  <w:style w:type="paragraph" w:customStyle="1" w:styleId="Enum2">
    <w:name w:val="Enum2"/>
    <w:basedOn w:val="Normal"/>
    <w:rsid w:val="003763B1"/>
    <w:pPr>
      <w:keepLines/>
      <w:numPr>
        <w:numId w:val="75"/>
      </w:numPr>
      <w:spacing w:before="120" w:line="240" w:lineRule="auto"/>
      <w:jc w:val="both"/>
    </w:pPr>
    <w:rPr>
      <w:rFonts w:ascii="Arial" w:eastAsia="Times New Roman" w:hAnsi="Arial" w:cs="Times New Roman"/>
      <w:sz w:val="20"/>
      <w:szCs w:val="20"/>
      <w:lang w:eastAsia="fr-FR"/>
    </w:rPr>
  </w:style>
  <w:style w:type="paragraph" w:customStyle="1" w:styleId="Enum1">
    <w:name w:val="Enum1"/>
    <w:basedOn w:val="Normal"/>
    <w:link w:val="Enum1Car"/>
    <w:qFormat/>
    <w:rsid w:val="003763B1"/>
    <w:pPr>
      <w:keepLines/>
      <w:numPr>
        <w:numId w:val="76"/>
      </w:numPr>
      <w:spacing w:before="180" w:line="240" w:lineRule="auto"/>
      <w:jc w:val="both"/>
    </w:pPr>
    <w:rPr>
      <w:rFonts w:ascii="Arial" w:eastAsia="Times New Roman" w:hAnsi="Arial" w:cs="Times New Roman"/>
      <w:sz w:val="20"/>
      <w:szCs w:val="20"/>
      <w:lang w:eastAsia="fr-FR"/>
    </w:rPr>
  </w:style>
  <w:style w:type="character" w:customStyle="1" w:styleId="Enum1Car">
    <w:name w:val="Enum1 Car"/>
    <w:basedOn w:val="Policepardfaut"/>
    <w:link w:val="Enum1"/>
    <w:rsid w:val="003763B1"/>
    <w:rPr>
      <w:rFonts w:ascii="Arial" w:eastAsia="Times New Roman" w:hAnsi="Arial" w:cs="Times New Roman"/>
      <w:sz w:val="20"/>
      <w:szCs w:val="20"/>
      <w:lang w:eastAsia="fr-FR"/>
    </w:rPr>
  </w:style>
  <w:style w:type="paragraph" w:customStyle="1" w:styleId="Bullet5">
    <w:name w:val="Bullet 5"/>
    <w:basedOn w:val="Normal"/>
    <w:rsid w:val="003E6314"/>
    <w:pPr>
      <w:keepLines/>
      <w:numPr>
        <w:numId w:val="77"/>
      </w:numPr>
      <w:tabs>
        <w:tab w:val="clear" w:pos="2197"/>
        <w:tab w:val="num" w:pos="2128"/>
      </w:tabs>
      <w:spacing w:before="60" w:after="40" w:line="240" w:lineRule="auto"/>
      <w:ind w:left="2128" w:hanging="294"/>
      <w:jc w:val="both"/>
    </w:pPr>
    <w:rPr>
      <w:rFonts w:ascii="Arial" w:eastAsia="Times New Roman" w:hAnsi="Arial" w:cs="Times New Roman"/>
      <w:sz w:val="20"/>
      <w:szCs w:val="24"/>
      <w:lang w:eastAsia="fr-FR"/>
    </w:rPr>
  </w:style>
  <w:style w:type="paragraph" w:customStyle="1" w:styleId="O-Tableau-Texte0">
    <w:name w:val="O-Tableau - Texte"/>
    <w:basedOn w:val="O-NormalOSIATIS"/>
    <w:qFormat/>
    <w:rsid w:val="00381D15"/>
    <w:pPr>
      <w:spacing w:before="60" w:after="60"/>
      <w:jc w:val="both"/>
    </w:pPr>
    <w:rPr>
      <w:rFonts w:eastAsia="Times New Roman" w:cs="Times New Roman"/>
      <w:color w:val="737373"/>
      <w:sz w:val="20"/>
      <w:szCs w:val="20"/>
    </w:rPr>
  </w:style>
  <w:style w:type="table" w:styleId="Listecouleur-Accent3">
    <w:name w:val="Colorful List Accent 3"/>
    <w:basedOn w:val="TableauNormal"/>
    <w:uiPriority w:val="72"/>
    <w:rsid w:val="00F66D72"/>
    <w:pPr>
      <w:spacing w:after="0" w:line="240" w:lineRule="auto"/>
    </w:pPr>
    <w:rPr>
      <w:color w:val="000000" w:themeColor="text1"/>
    </w:rPr>
    <w:tblPr>
      <w:tblStyleRowBandSize w:val="1"/>
      <w:tblStyleColBandSize w:val="1"/>
    </w:tblPr>
    <w:tcPr>
      <w:shd w:val="clear" w:color="auto" w:fill="FAFFE4" w:themeFill="accent3" w:themeFillTint="19"/>
    </w:tcPr>
    <w:tblStylePr w:type="firstRow">
      <w:rPr>
        <w:b/>
        <w:bCs/>
        <w:color w:val="FFFFFF" w:themeColor="background1"/>
      </w:rPr>
      <w:tblPr/>
      <w:tcPr>
        <w:tcBorders>
          <w:bottom w:val="single" w:sz="12" w:space="0" w:color="FFFFFF" w:themeColor="background1"/>
        </w:tcBorders>
        <w:shd w:val="clear" w:color="auto" w:fill="CCA700" w:themeFill="accent4" w:themeFillShade="CC"/>
      </w:tcPr>
    </w:tblStylePr>
    <w:tblStylePr w:type="lastRow">
      <w:rPr>
        <w:b/>
        <w:bCs/>
        <w:color w:val="CCA7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FFBB" w:themeFill="accent3" w:themeFillTint="3F"/>
      </w:tcPr>
    </w:tblStylePr>
    <w:tblStylePr w:type="band1Horz">
      <w:tblPr/>
      <w:tcPr>
        <w:shd w:val="clear" w:color="auto" w:fill="F4FFC8" w:themeFill="accent3" w:themeFillTint="33"/>
      </w:tcPr>
    </w:tblStylePr>
  </w:style>
  <w:style w:type="table" w:styleId="Tramemoyenne1-Accent5">
    <w:name w:val="Medium Shading 1 Accent 5"/>
    <w:basedOn w:val="TableauNormal"/>
    <w:uiPriority w:val="63"/>
    <w:rsid w:val="00F66D72"/>
    <w:pPr>
      <w:spacing w:after="0" w:line="240" w:lineRule="auto"/>
    </w:pPr>
    <w:tblPr>
      <w:tblStyleRowBandSize w:val="1"/>
      <w:tblStyleColBandSize w:val="1"/>
      <w:tblBorders>
        <w:top w:val="single" w:sz="8" w:space="0" w:color="FF8C57" w:themeColor="accent5" w:themeTint="BF"/>
        <w:left w:val="single" w:sz="8" w:space="0" w:color="FF8C57" w:themeColor="accent5" w:themeTint="BF"/>
        <w:bottom w:val="single" w:sz="8" w:space="0" w:color="FF8C57" w:themeColor="accent5" w:themeTint="BF"/>
        <w:right w:val="single" w:sz="8" w:space="0" w:color="FF8C57" w:themeColor="accent5" w:themeTint="BF"/>
        <w:insideH w:val="single" w:sz="8" w:space="0" w:color="FF8C57" w:themeColor="accent5" w:themeTint="BF"/>
      </w:tblBorders>
    </w:tblPr>
    <w:tblStylePr w:type="firstRow">
      <w:pPr>
        <w:spacing w:before="0" w:after="0" w:line="240" w:lineRule="auto"/>
      </w:pPr>
      <w:rPr>
        <w:b/>
        <w:bCs/>
        <w:color w:val="FFFFFF" w:themeColor="background1"/>
      </w:rPr>
      <w:tblPr/>
      <w:tcPr>
        <w:tcBorders>
          <w:top w:val="single" w:sz="8" w:space="0" w:color="FF8C57" w:themeColor="accent5" w:themeTint="BF"/>
          <w:left w:val="single" w:sz="8" w:space="0" w:color="FF8C57" w:themeColor="accent5" w:themeTint="BF"/>
          <w:bottom w:val="single" w:sz="8" w:space="0" w:color="FF8C57" w:themeColor="accent5" w:themeTint="BF"/>
          <w:right w:val="single" w:sz="8" w:space="0" w:color="FF8C57" w:themeColor="accent5" w:themeTint="BF"/>
          <w:insideH w:val="nil"/>
          <w:insideV w:val="nil"/>
        </w:tcBorders>
        <w:shd w:val="clear" w:color="auto" w:fill="FF671F" w:themeFill="accent5"/>
      </w:tcPr>
    </w:tblStylePr>
    <w:tblStylePr w:type="lastRow">
      <w:pPr>
        <w:spacing w:before="0" w:after="0" w:line="240" w:lineRule="auto"/>
      </w:pPr>
      <w:rPr>
        <w:b/>
        <w:bCs/>
      </w:rPr>
      <w:tblPr/>
      <w:tcPr>
        <w:tcBorders>
          <w:top w:val="double" w:sz="6" w:space="0" w:color="FF8C57" w:themeColor="accent5" w:themeTint="BF"/>
          <w:left w:val="single" w:sz="8" w:space="0" w:color="FF8C57" w:themeColor="accent5" w:themeTint="BF"/>
          <w:bottom w:val="single" w:sz="8" w:space="0" w:color="FF8C57" w:themeColor="accent5" w:themeTint="BF"/>
          <w:right w:val="single" w:sz="8" w:space="0" w:color="FF8C57" w:themeColor="accent5" w:themeTint="BF"/>
          <w:insideH w:val="nil"/>
          <w:insideV w:val="nil"/>
        </w:tcBorders>
      </w:tcPr>
    </w:tblStylePr>
    <w:tblStylePr w:type="firstCol">
      <w:rPr>
        <w:b/>
        <w:bCs/>
      </w:rPr>
    </w:tblStylePr>
    <w:tblStylePr w:type="lastCol">
      <w:rPr>
        <w:b/>
        <w:bCs/>
      </w:rPr>
    </w:tblStylePr>
    <w:tblStylePr w:type="band1Vert">
      <w:tblPr/>
      <w:tcPr>
        <w:shd w:val="clear" w:color="auto" w:fill="FFD9C7" w:themeFill="accent5" w:themeFillTint="3F"/>
      </w:tcPr>
    </w:tblStylePr>
    <w:tblStylePr w:type="band1Horz">
      <w:tblPr/>
      <w:tcPr>
        <w:tcBorders>
          <w:insideH w:val="nil"/>
          <w:insideV w:val="nil"/>
        </w:tcBorders>
        <w:shd w:val="clear" w:color="auto" w:fill="FFD9C7"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F66D72"/>
    <w:pPr>
      <w:spacing w:after="0" w:line="240" w:lineRule="auto"/>
    </w:pPr>
    <w:tblPr>
      <w:tblStyleRowBandSize w:val="1"/>
      <w:tblStyleColBandSize w:val="1"/>
      <w:tblBorders>
        <w:top w:val="single" w:sz="8" w:space="0" w:color="FF136D" w:themeColor="accent6" w:themeTint="BF"/>
        <w:left w:val="single" w:sz="8" w:space="0" w:color="FF136D" w:themeColor="accent6" w:themeTint="BF"/>
        <w:bottom w:val="single" w:sz="8" w:space="0" w:color="FF136D" w:themeColor="accent6" w:themeTint="BF"/>
        <w:right w:val="single" w:sz="8" w:space="0" w:color="FF136D" w:themeColor="accent6" w:themeTint="BF"/>
        <w:insideH w:val="single" w:sz="8" w:space="0" w:color="FF136D" w:themeColor="accent6" w:themeTint="BF"/>
      </w:tblBorders>
    </w:tblPr>
    <w:tblStylePr w:type="firstRow">
      <w:pPr>
        <w:spacing w:before="0" w:after="0" w:line="240" w:lineRule="auto"/>
      </w:pPr>
      <w:rPr>
        <w:b/>
        <w:bCs/>
        <w:color w:val="FFFFFF" w:themeColor="background1"/>
      </w:rPr>
      <w:tblPr/>
      <w:tcPr>
        <w:tcBorders>
          <w:top w:val="single" w:sz="8" w:space="0" w:color="FF136D" w:themeColor="accent6" w:themeTint="BF"/>
          <w:left w:val="single" w:sz="8" w:space="0" w:color="FF136D" w:themeColor="accent6" w:themeTint="BF"/>
          <w:bottom w:val="single" w:sz="8" w:space="0" w:color="FF136D" w:themeColor="accent6" w:themeTint="BF"/>
          <w:right w:val="single" w:sz="8" w:space="0" w:color="FF136D" w:themeColor="accent6" w:themeTint="BF"/>
          <w:insideH w:val="nil"/>
          <w:insideV w:val="nil"/>
        </w:tcBorders>
        <w:shd w:val="clear" w:color="auto" w:fill="C3004B" w:themeFill="accent6"/>
      </w:tcPr>
    </w:tblStylePr>
    <w:tblStylePr w:type="lastRow">
      <w:pPr>
        <w:spacing w:before="0" w:after="0" w:line="240" w:lineRule="auto"/>
      </w:pPr>
      <w:rPr>
        <w:b/>
        <w:bCs/>
      </w:rPr>
      <w:tblPr/>
      <w:tcPr>
        <w:tcBorders>
          <w:top w:val="double" w:sz="6" w:space="0" w:color="FF136D" w:themeColor="accent6" w:themeTint="BF"/>
          <w:left w:val="single" w:sz="8" w:space="0" w:color="FF136D" w:themeColor="accent6" w:themeTint="BF"/>
          <w:bottom w:val="single" w:sz="8" w:space="0" w:color="FF136D" w:themeColor="accent6" w:themeTint="BF"/>
          <w:right w:val="single" w:sz="8" w:space="0" w:color="FF136D" w:themeColor="accent6" w:themeTint="BF"/>
          <w:insideH w:val="nil"/>
          <w:insideV w:val="nil"/>
        </w:tcBorders>
      </w:tcPr>
    </w:tblStylePr>
    <w:tblStylePr w:type="firstCol">
      <w:rPr>
        <w:b/>
        <w:bCs/>
      </w:rPr>
    </w:tblStylePr>
    <w:tblStylePr w:type="lastCol">
      <w:rPr>
        <w:b/>
        <w:bCs/>
      </w:rPr>
    </w:tblStylePr>
    <w:tblStylePr w:type="band1Vert">
      <w:tblPr/>
      <w:tcPr>
        <w:shd w:val="clear" w:color="auto" w:fill="FFB1CE" w:themeFill="accent6" w:themeFillTint="3F"/>
      </w:tcPr>
    </w:tblStylePr>
    <w:tblStylePr w:type="band1Horz">
      <w:tblPr/>
      <w:tcPr>
        <w:tcBorders>
          <w:insideH w:val="nil"/>
          <w:insideV w:val="nil"/>
        </w:tcBorders>
        <w:shd w:val="clear" w:color="auto" w:fill="FFB1CE" w:themeFill="accent6" w:themeFillTint="3F"/>
      </w:tcPr>
    </w:tblStylePr>
    <w:tblStylePr w:type="band2Horz">
      <w:tblPr/>
      <w:tcPr>
        <w:tcBorders>
          <w:insideH w:val="nil"/>
          <w:insideV w:val="nil"/>
        </w:tcBorders>
      </w:tcPr>
    </w:tblStylePr>
  </w:style>
  <w:style w:type="numbering" w:customStyle="1" w:styleId="Aucuneliste1">
    <w:name w:val="Aucune liste1"/>
    <w:next w:val="Aucuneliste"/>
    <w:uiPriority w:val="99"/>
    <w:semiHidden/>
    <w:unhideWhenUsed/>
    <w:rsid w:val="00332693"/>
  </w:style>
  <w:style w:type="paragraph" w:customStyle="1" w:styleId="Adressepieddepage">
    <w:name w:val="Adresse pied de page"/>
    <w:qFormat/>
    <w:rsid w:val="00332693"/>
    <w:pPr>
      <w:framePr w:w="8789" w:h="567" w:wrap="notBeside" w:vAnchor="page" w:hAnchor="page" w:x="1986" w:y="15271" w:anchorLock="1"/>
      <w:spacing w:after="0" w:line="170" w:lineRule="atLeast"/>
    </w:pPr>
    <w:rPr>
      <w:color w:val="747476"/>
      <w:sz w:val="14"/>
      <w:szCs w:val="14"/>
    </w:rPr>
  </w:style>
  <w:style w:type="paragraph" w:customStyle="1" w:styleId="O-TitreEnTte">
    <w:name w:val="O-Titre En Tête"/>
    <w:basedOn w:val="Normal"/>
    <w:rsid w:val="00332693"/>
    <w:pPr>
      <w:spacing w:line="240" w:lineRule="auto"/>
    </w:pPr>
    <w:rPr>
      <w:rFonts w:ascii="Arial Narrow" w:eastAsia="Times New Roman" w:hAnsi="Arial Narrow" w:cs="Times New Roman"/>
      <w:b/>
      <w:sz w:val="13"/>
      <w:szCs w:val="24"/>
      <w:lang w:eastAsia="fr-FR"/>
    </w:rPr>
  </w:style>
  <w:style w:type="paragraph" w:customStyle="1" w:styleId="O-TexteEntte">
    <w:name w:val="O-Texte En tête"/>
    <w:basedOn w:val="Normal"/>
    <w:rsid w:val="00332693"/>
    <w:pPr>
      <w:spacing w:line="240" w:lineRule="auto"/>
    </w:pPr>
    <w:rPr>
      <w:rFonts w:ascii="Arial Narrow" w:eastAsia="Times New Roman" w:hAnsi="Arial Narrow" w:cs="Times New Roman"/>
      <w:sz w:val="12"/>
      <w:szCs w:val="24"/>
      <w:lang w:eastAsia="fr-FR"/>
    </w:rPr>
  </w:style>
  <w:style w:type="paragraph" w:customStyle="1" w:styleId="Domaine">
    <w:name w:val="Domaine"/>
    <w:basedOn w:val="Normal"/>
    <w:uiPriority w:val="99"/>
    <w:rsid w:val="00332693"/>
    <w:pPr>
      <w:suppressAutoHyphens/>
      <w:spacing w:line="240" w:lineRule="auto"/>
      <w:jc w:val="center"/>
    </w:pPr>
    <w:rPr>
      <w:rFonts w:ascii="Palatino" w:eastAsia="Times New Roman" w:hAnsi="Palatino" w:cs="Times New Roman"/>
      <w:b/>
      <w:bCs/>
      <w:sz w:val="24"/>
      <w:szCs w:val="24"/>
      <w:lang w:eastAsia="ar-SA"/>
    </w:rPr>
  </w:style>
  <w:style w:type="paragraph" w:customStyle="1" w:styleId="Parapoint2">
    <w:name w:val="Parapoint2"/>
    <w:basedOn w:val="Normal"/>
    <w:rsid w:val="00332693"/>
    <w:pPr>
      <w:numPr>
        <w:ilvl w:val="3"/>
        <w:numId w:val="78"/>
      </w:numPr>
      <w:spacing w:after="40" w:line="280" w:lineRule="atLeast"/>
    </w:pPr>
    <w:rPr>
      <w:rFonts w:ascii="Times New Roman" w:eastAsia="Times New Roman" w:hAnsi="Times New Roman" w:cs="Times New Roman"/>
      <w:szCs w:val="20"/>
      <w:lang w:eastAsia="fr-FR"/>
    </w:rPr>
  </w:style>
  <w:style w:type="character" w:customStyle="1" w:styleId="WW8Num1z7">
    <w:name w:val="WW8Num1z7"/>
    <w:rsid w:val="00332693"/>
  </w:style>
  <w:style w:type="table" w:customStyle="1" w:styleId="Trameclaire-Accent11">
    <w:name w:val="Trame claire - Accent 11"/>
    <w:basedOn w:val="TableauNormal"/>
    <w:uiPriority w:val="60"/>
    <w:rsid w:val="00332693"/>
    <w:pPr>
      <w:spacing w:after="0" w:line="240" w:lineRule="atLeast"/>
      <w:ind w:left="170" w:right="170"/>
    </w:pPr>
    <w:rPr>
      <w:color w:val="EEECE1"/>
      <w:sz w:val="18"/>
    </w:rPr>
    <w:tblPr>
      <w:tblStyleRowBandSize w:val="1"/>
      <w:tblStyleColBandSize w:val="1"/>
    </w:tblPr>
    <w:tcPr>
      <w:shd w:val="clear" w:color="auto" w:fill="F2F2F2"/>
    </w:tcPr>
    <w:tblStylePr w:type="firstRow">
      <w:pPr>
        <w:wordWrap/>
        <w:spacing w:line="240" w:lineRule="atLeast"/>
        <w:ind w:leftChars="0" w:left="170" w:rightChars="0" w:right="170"/>
        <w:contextualSpacing w:val="0"/>
        <w:mirrorIndents w:val="0"/>
      </w:pPr>
      <w:rPr>
        <w:rFonts w:ascii="Calibri" w:hAnsi="Calibri"/>
        <w:b w:val="0"/>
        <w:bCs/>
        <w:i w:val="0"/>
        <w:caps w:val="0"/>
        <w:smallCaps w:val="0"/>
        <w:strike w:val="0"/>
        <w:dstrike w:val="0"/>
        <w:vanish w:val="0"/>
        <w:color w:val="auto"/>
        <w:sz w:val="20"/>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FFFFFF"/>
          </w14:solidFill>
        </w14:textFill>
      </w:rPr>
      <w:tblPr/>
      <w:tcPr>
        <w:tcBorders>
          <w:top w:val="nil"/>
          <w:left w:val="nil"/>
          <w:bottom w:val="nil"/>
          <w:right w:val="nil"/>
          <w:insideH w:val="nil"/>
          <w:insideV w:val="nil"/>
        </w:tcBorders>
        <w:shd w:val="clear" w:color="auto" w:fill="1F497D"/>
      </w:tcPr>
    </w:tblStylePr>
    <w:tblStylePr w:type="lastRow">
      <w:pPr>
        <w:wordWrap/>
        <w:spacing w:line="240" w:lineRule="atLeast"/>
        <w:ind w:leftChars="0" w:left="170" w:rightChars="0" w:right="170"/>
        <w:contextualSpacing w:val="0"/>
        <w:mirrorIndents w:val="0"/>
      </w:pPr>
      <w:rPr>
        <w:rFonts w:ascii="Calibri" w:hAnsi="Calibri"/>
        <w:b w:val="0"/>
        <w:bCs/>
        <w:i w:val="0"/>
        <w:caps w:val="0"/>
        <w:smallCaps w:val="0"/>
        <w:strike w:val="0"/>
        <w:dstrike w:val="0"/>
        <w:vanish w:val="0"/>
        <w:color w:val="auto"/>
        <w:sz w:val="20"/>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FFFFFF"/>
          </w14:solidFill>
        </w14:textFill>
      </w:rPr>
      <w:tblPr/>
      <w:tcPr>
        <w:shd w:val="clear" w:color="auto" w:fill="EEECE1"/>
      </w:tcPr>
    </w:tblStylePr>
    <w:tblStylePr w:type="firstCol">
      <w:pPr>
        <w:wordWrap/>
        <w:spacing w:line="240" w:lineRule="atLeast"/>
        <w:ind w:leftChars="0" w:left="170" w:rightChars="0" w:right="170"/>
        <w:contextualSpacing w:val="0"/>
        <w:mirrorIndents w:val="0"/>
      </w:pPr>
      <w:rPr>
        <w:rFonts w:ascii="Calibri" w:hAnsi="Calibri"/>
        <w:b w:val="0"/>
        <w:bCs/>
        <w:i w:val="0"/>
        <w:caps w:val="0"/>
        <w:small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tblPr/>
      <w:tcPr>
        <w:shd w:val="clear" w:color="auto" w:fill="F8F7F2"/>
      </w:tcPr>
    </w:tblStylePr>
    <w:tblStylePr w:type="lastCol">
      <w:pPr>
        <w:wordWrap/>
        <w:spacing w:line="240" w:lineRule="atLeast"/>
        <w:ind w:leftChars="0" w:left="170" w:rightChars="0" w:right="170"/>
        <w:contextualSpacing w:val="0"/>
        <w:mirrorIndents w:val="0"/>
      </w:pPr>
      <w:rPr>
        <w:rFonts w:ascii="Calibri" w:hAnsi="Calibri"/>
        <w:b w:val="0"/>
        <w:bCs/>
        <w:i w:val="0"/>
        <w:caps w:val="0"/>
        <w:smallCaps w:val="0"/>
        <w:strike w:val="0"/>
        <w:dstrike w:val="0"/>
        <w:vanish/>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tblPr/>
      <w:tcPr>
        <w:shd w:val="clear" w:color="auto" w:fill="F8F7F2"/>
      </w:tcPr>
    </w:tblStylePr>
    <w:tblStylePr w:type="band1Vert">
      <w:pPr>
        <w:wordWrap/>
        <w:spacing w:line="240" w:lineRule="atLeast"/>
        <w:ind w:leftChars="0" w:left="170" w:rightChars="0" w:right="170"/>
        <w:contextualSpacing w:val="0"/>
        <w:mirrorIndents w:val="0"/>
      </w:pPr>
      <w:rPr>
        <w:rFonts w:ascii="Calibri" w:hAnsi="Calibri"/>
        <w:b w:val="0"/>
        <w:i w:val="0"/>
        <w:caps w:val="0"/>
        <w:smallCaps w:val="0"/>
        <w:strike w:val="0"/>
        <w:dstrike w:val="0"/>
        <w:vanish w:val="0"/>
        <w:color w:val="auto"/>
        <w:sz w:val="20"/>
        <w:vertAlign w:val="baseline"/>
        <w14:shadow w14:blurRad="0" w14:dist="0" w14:dir="0" w14:sx="0" w14:sy="0" w14:kx="0" w14:ky="0" w14:algn="none">
          <w14:srgbClr w14:val="000000"/>
        </w14:shadow>
        <w14:textOutline w14:w="0" w14:cap="rnd" w14:cmpd="sng" w14:algn="ctr">
          <w14:noFill/>
          <w14:prstDash w14:val="solid"/>
          <w14:bevel/>
        </w14:textOutline>
      </w:rPr>
      <w:tblPr/>
      <w:tcPr>
        <w:shd w:val="clear" w:color="auto" w:fill="F2F2F2"/>
      </w:tcPr>
    </w:tblStylePr>
    <w:tblStylePr w:type="band2Vert">
      <w:pPr>
        <w:wordWrap/>
        <w:spacing w:line="240" w:lineRule="atLeast"/>
        <w:ind w:leftChars="0" w:left="170" w:rightChars="0" w:right="170"/>
        <w:contextualSpacing w:val="0"/>
        <w:mirrorIndents w:val="0"/>
      </w:pPr>
      <w:rPr>
        <w:rFonts w:ascii="Calibri" w:hAnsi="Calibri"/>
        <w:b w:val="0"/>
        <w:i w:val="0"/>
        <w:caps w:val="0"/>
        <w:smallCaps w:val="0"/>
        <w:strike w:val="0"/>
        <w:dstrike w:val="0"/>
        <w:vanish w:val="0"/>
        <w:color w:val="auto"/>
        <w:sz w:val="20"/>
        <w:vertAlign w:val="baseline"/>
        <w14:shadow w14:blurRad="0" w14:dist="0" w14:dir="0" w14:sx="0" w14:sy="0" w14:kx="0" w14:ky="0" w14:algn="none">
          <w14:srgbClr w14:val="000000"/>
        </w14:shadow>
        <w14:textOutline w14:w="0" w14:cap="rnd" w14:cmpd="sng" w14:algn="ctr">
          <w14:noFill/>
          <w14:prstDash w14:val="solid"/>
          <w14:bevel/>
        </w14:textOutline>
      </w:rPr>
      <w:tblPr/>
      <w:tcPr>
        <w:shd w:val="clear" w:color="auto" w:fill="F2F2F2"/>
      </w:tcPr>
    </w:tblStylePr>
    <w:tblStylePr w:type="band1Horz">
      <w:pPr>
        <w:wordWrap/>
        <w:spacing w:line="240" w:lineRule="atLeast"/>
        <w:ind w:leftChars="0" w:left="170" w:rightChars="0" w:right="170"/>
        <w:contextualSpacing w:val="0"/>
        <w:mirrorIndents w:val="0"/>
      </w:pPr>
      <w:rPr>
        <w:rFonts w:ascii="Calibri" w:hAnsi="Calibri"/>
        <w:b w:val="0"/>
        <w:i w:val="0"/>
        <w:caps w:val="0"/>
        <w:smallCaps w:val="0"/>
        <w:strike w:val="0"/>
        <w:dstrike w:val="0"/>
        <w:vanish w:val="0"/>
        <w:color w:val="auto"/>
        <w:sz w:val="20"/>
        <w:vertAlign w:val="baseline"/>
        <w14:shadow w14:blurRad="0" w14:dist="0" w14:dir="0" w14:sx="0" w14:sy="0" w14:kx="0" w14:ky="0" w14:algn="none">
          <w14:srgbClr w14:val="000000"/>
        </w14:shadow>
        <w14:textOutline w14:w="0" w14:cap="rnd" w14:cmpd="sng" w14:algn="ctr">
          <w14:noFill/>
          <w14:prstDash w14:val="solid"/>
          <w14:bevel/>
        </w14:textOutline>
      </w:rPr>
      <w:tblPr/>
      <w:tcPr>
        <w:shd w:val="clear" w:color="auto" w:fill="F2F2F2"/>
      </w:tcPr>
    </w:tblStylePr>
    <w:tblStylePr w:type="band2Horz">
      <w:pPr>
        <w:wordWrap/>
        <w:spacing w:line="240" w:lineRule="atLeast"/>
        <w:ind w:leftChars="0" w:left="170" w:rightChars="0" w:right="170"/>
        <w:contextualSpacing w:val="0"/>
        <w:mirrorIndents w:val="0"/>
      </w:pPr>
      <w:rPr>
        <w:rFonts w:ascii="Calibri" w:hAnsi="Calibri"/>
        <w:b w:val="0"/>
        <w:i w:val="0"/>
        <w:caps w:val="0"/>
        <w:smallCaps w:val="0"/>
        <w:strike w:val="0"/>
        <w:dstrike w:val="0"/>
        <w:vanish w:val="0"/>
        <w:color w:val="auto"/>
        <w:sz w:val="20"/>
        <w:vertAlign w:val="baseline"/>
        <w14:shadow w14:blurRad="0" w14:dist="0" w14:dir="0" w14:sx="0" w14:sy="0" w14:kx="0" w14:ky="0" w14:algn="none">
          <w14:srgbClr w14:val="000000"/>
        </w14:shadow>
        <w14:textOutline w14:w="0" w14:cap="rnd" w14:cmpd="sng" w14:algn="ctr">
          <w14:noFill/>
          <w14:prstDash w14:val="solid"/>
          <w14:bevel/>
        </w14:textOutline>
      </w:rPr>
      <w:tblPr/>
      <w:tcPr>
        <w:shd w:val="clear" w:color="auto" w:fill="F2F2F2"/>
      </w:tcPr>
    </w:tblStylePr>
  </w:style>
  <w:style w:type="paragraph" w:customStyle="1" w:styleId="TableauSous-titre">
    <w:name w:val="Tableau Sous-titre"/>
    <w:qFormat/>
    <w:rsid w:val="00332693"/>
    <w:pPr>
      <w:pBdr>
        <w:bottom w:val="single" w:sz="2" w:space="3" w:color="000000"/>
      </w:pBdr>
      <w:spacing w:after="0" w:line="320" w:lineRule="atLeast"/>
      <w:ind w:left="170" w:right="170"/>
    </w:pPr>
    <w:rPr>
      <w:bCs/>
      <w:sz w:val="20"/>
    </w:rPr>
  </w:style>
  <w:style w:type="paragraph" w:customStyle="1" w:styleId="TableauTitre0">
    <w:name w:val="Tableau Titre"/>
    <w:qFormat/>
    <w:rsid w:val="00332693"/>
    <w:pPr>
      <w:spacing w:before="100" w:after="100" w:line="240" w:lineRule="atLeast"/>
      <w:ind w:left="170" w:right="170"/>
    </w:pPr>
    <w:rPr>
      <w:b/>
      <w:color w:val="FFFFFF"/>
      <w:sz w:val="20"/>
    </w:rPr>
  </w:style>
  <w:style w:type="paragraph" w:customStyle="1" w:styleId="TableauTexte0">
    <w:name w:val="Tableau Texte"/>
    <w:qFormat/>
    <w:rsid w:val="00332693"/>
    <w:pPr>
      <w:spacing w:before="40" w:after="40" w:line="240" w:lineRule="atLeast"/>
      <w:ind w:left="170" w:right="170"/>
    </w:pPr>
    <w:rPr>
      <w:bCs/>
      <w:color w:val="000000"/>
      <w:sz w:val="20"/>
    </w:rPr>
  </w:style>
  <w:style w:type="paragraph" w:customStyle="1" w:styleId="oCV">
    <w:name w:val="o CV"/>
    <w:basedOn w:val="TableauTexte0"/>
    <w:autoRedefine/>
    <w:qFormat/>
    <w:rsid w:val="00332693"/>
    <w:pPr>
      <w:numPr>
        <w:numId w:val="79"/>
      </w:numPr>
      <w:ind w:left="644"/>
    </w:pPr>
    <w:rPr>
      <w:color w:val="auto"/>
      <w:sz w:val="18"/>
      <w:szCs w:val="18"/>
    </w:rPr>
  </w:style>
  <w:style w:type="paragraph" w:customStyle="1" w:styleId="titreCadre">
    <w:name w:val="titreCadre"/>
    <w:rsid w:val="007B7B95"/>
    <w:pPr>
      <w:pBdr>
        <w:bottom w:val="single" w:sz="2" w:space="1" w:color="000000"/>
      </w:pBdr>
      <w:spacing w:before="400" w:after="400" w:line="240" w:lineRule="auto"/>
    </w:pPr>
    <w:rPr>
      <w:rFonts w:ascii="Arial Narrow" w:eastAsia="Arial Narrow" w:hAnsi="Arial Narrow" w:cs="Arial Narrow"/>
      <w:b/>
      <w:i/>
      <w:color w:val="000000"/>
      <w:sz w:val="25"/>
      <w:szCs w:val="20"/>
      <w:lang w:eastAsia="fr-FR"/>
    </w:rPr>
  </w:style>
  <w:style w:type="paragraph" w:customStyle="1" w:styleId="HCVNEWSOCIETE">
    <w:name w:val="H CVNEW SOCIETE"/>
    <w:basedOn w:val="Normal"/>
    <w:next w:val="HCVNEWsoustitre"/>
    <w:rsid w:val="007B7B95"/>
    <w:pPr>
      <w:keepNext/>
      <w:pBdr>
        <w:top w:val="single" w:sz="6" w:space="3" w:color="FFFFFF"/>
        <w:left w:val="single" w:sz="6" w:space="4" w:color="FFFFFF"/>
        <w:bottom w:val="single" w:sz="8" w:space="3" w:color="991417"/>
        <w:right w:val="single" w:sz="6" w:space="0" w:color="FFFFFF"/>
      </w:pBdr>
      <w:tabs>
        <w:tab w:val="right" w:pos="9072"/>
      </w:tabs>
      <w:spacing w:before="360" w:after="240" w:line="240" w:lineRule="auto"/>
      <w:ind w:left="284"/>
    </w:pPr>
    <w:rPr>
      <w:rFonts w:ascii="Gill Sans MT" w:eastAsia="Times New Roman" w:hAnsi="Gill Sans MT" w:cs="Times New Roman"/>
      <w:b/>
      <w:color w:val="991417"/>
      <w:szCs w:val="20"/>
      <w:lang w:eastAsia="fr-FR"/>
    </w:rPr>
  </w:style>
  <w:style w:type="paragraph" w:customStyle="1" w:styleId="HCVNEWenvironnement">
    <w:name w:val="H CVNEW environnement"/>
    <w:basedOn w:val="Normal"/>
    <w:next w:val="HCVNEWSOCIETE"/>
    <w:rsid w:val="007B7B95"/>
    <w:pPr>
      <w:tabs>
        <w:tab w:val="left" w:pos="2127"/>
      </w:tabs>
      <w:spacing w:before="240" w:line="240" w:lineRule="auto"/>
      <w:ind w:firstLine="284"/>
      <w:jc w:val="both"/>
    </w:pPr>
    <w:rPr>
      <w:rFonts w:eastAsia="Times New Roman" w:cs="Calibri"/>
      <w:b/>
      <w:color w:val="61287A"/>
      <w:sz w:val="20"/>
      <w:lang w:eastAsia="fr-FR"/>
    </w:rPr>
  </w:style>
  <w:style w:type="paragraph" w:customStyle="1" w:styleId="HCVNEWpuce">
    <w:name w:val="H CVNEW puce"/>
    <w:basedOn w:val="Normal"/>
    <w:next w:val="HCVNEWenvironnement"/>
    <w:link w:val="HCVNEWpuceCar"/>
    <w:rsid w:val="007B7B95"/>
    <w:pPr>
      <w:numPr>
        <w:numId w:val="80"/>
      </w:numPr>
      <w:tabs>
        <w:tab w:val="left" w:pos="992"/>
      </w:tabs>
      <w:spacing w:before="120" w:line="200" w:lineRule="exact"/>
      <w:jc w:val="both"/>
    </w:pPr>
    <w:rPr>
      <w:rFonts w:eastAsia="BerkeleyOldEFOP-Book" w:cs="Times New Roman"/>
      <w:color w:val="000000"/>
      <w:sz w:val="20"/>
      <w:szCs w:val="20"/>
    </w:rPr>
  </w:style>
  <w:style w:type="character" w:customStyle="1" w:styleId="HCVNEWpuceCar">
    <w:name w:val="H CVNEW puce Car"/>
    <w:link w:val="HCVNEWpuce"/>
    <w:rsid w:val="007B7B95"/>
    <w:rPr>
      <w:rFonts w:eastAsia="BerkeleyOldEFOP-Book" w:cs="Times New Roman"/>
      <w:color w:val="000000"/>
      <w:sz w:val="20"/>
      <w:szCs w:val="20"/>
    </w:rPr>
  </w:style>
  <w:style w:type="paragraph" w:customStyle="1" w:styleId="HCVNEWsoustitre">
    <w:name w:val="H CVNEW sous titre"/>
    <w:basedOn w:val="Normal"/>
    <w:next w:val="Normal"/>
    <w:link w:val="HCVNEWsoustitreCar"/>
    <w:rsid w:val="007B7B95"/>
    <w:pPr>
      <w:keepNext/>
      <w:tabs>
        <w:tab w:val="left" w:pos="1418"/>
        <w:tab w:val="right" w:pos="9072"/>
      </w:tabs>
      <w:spacing w:before="240" w:line="240" w:lineRule="auto"/>
      <w:ind w:left="1418" w:hanging="1134"/>
      <w:jc w:val="both"/>
    </w:pPr>
    <w:rPr>
      <w:rFonts w:ascii="Gill Sans MT" w:eastAsia="Times New Roman" w:hAnsi="Gill Sans MT" w:cs="Times New Roman"/>
      <w:b/>
      <w:color w:val="61287A"/>
      <w:sz w:val="20"/>
      <w:szCs w:val="20"/>
      <w:lang w:eastAsia="fr-FR"/>
    </w:rPr>
  </w:style>
  <w:style w:type="character" w:customStyle="1" w:styleId="HCVNEWsoustitreCar">
    <w:name w:val="H CVNEW sous titre Car"/>
    <w:link w:val="HCVNEWsoustitre"/>
    <w:rsid w:val="007B7B95"/>
    <w:rPr>
      <w:rFonts w:ascii="Gill Sans MT" w:eastAsia="Times New Roman" w:hAnsi="Gill Sans MT" w:cs="Times New Roman"/>
      <w:b/>
      <w:color w:val="61287A"/>
      <w:sz w:val="20"/>
      <w:szCs w:val="20"/>
      <w:lang w:eastAsia="fr-FR"/>
    </w:rPr>
  </w:style>
  <w:style w:type="paragraph" w:customStyle="1" w:styleId="HCVNEWtexte">
    <w:name w:val="H CVNEW texte"/>
    <w:basedOn w:val="Normal"/>
    <w:next w:val="HCVNEWpuce"/>
    <w:link w:val="HCVNEWtexteCar"/>
    <w:qFormat/>
    <w:rsid w:val="007B7B95"/>
    <w:pPr>
      <w:widowControl w:val="0"/>
      <w:tabs>
        <w:tab w:val="left" w:pos="2268"/>
      </w:tabs>
      <w:suppressAutoHyphens/>
      <w:spacing w:before="120" w:after="240" w:line="240" w:lineRule="exact"/>
      <w:ind w:left="284"/>
      <w:jc w:val="both"/>
    </w:pPr>
    <w:rPr>
      <w:rFonts w:eastAsia="BerkeleyOldEFOP-Book" w:cs="Times New Roman"/>
      <w:bCs/>
      <w:kern w:val="1"/>
      <w:sz w:val="20"/>
      <w:lang w:eastAsia="ar-SA"/>
    </w:rPr>
  </w:style>
  <w:style w:type="character" w:customStyle="1" w:styleId="HCVNEWtexteCar">
    <w:name w:val="H CVNEW texte Car"/>
    <w:link w:val="HCVNEWtexte"/>
    <w:rsid w:val="007B7B95"/>
    <w:rPr>
      <w:rFonts w:eastAsia="BerkeleyOldEFOP-Book" w:cs="Times New Roman"/>
      <w:bCs/>
      <w:kern w:val="1"/>
      <w:sz w:val="20"/>
      <w:lang w:eastAsia="ar-SA"/>
    </w:rPr>
  </w:style>
  <w:style w:type="paragraph" w:customStyle="1" w:styleId="HCVNEWFO-TECH">
    <w:name w:val="H CVNEW FO-TECH"/>
    <w:basedOn w:val="Normal"/>
    <w:link w:val="HCVNEWFO-TECHCar"/>
    <w:rsid w:val="007B7B95"/>
    <w:pPr>
      <w:widowControl w:val="0"/>
      <w:tabs>
        <w:tab w:val="left" w:pos="2268"/>
      </w:tabs>
      <w:suppressAutoHyphens/>
      <w:spacing w:before="120" w:after="120" w:line="200" w:lineRule="exact"/>
      <w:ind w:firstLine="397"/>
      <w:jc w:val="both"/>
    </w:pPr>
    <w:rPr>
      <w:rFonts w:eastAsia="BerkeleyOldEFOP-Book" w:cs="Times New Roman"/>
      <w:bCs/>
      <w:color w:val="000000"/>
      <w:kern w:val="1"/>
      <w:sz w:val="20"/>
      <w:lang w:eastAsia="ar-SA"/>
    </w:rPr>
  </w:style>
  <w:style w:type="character" w:customStyle="1" w:styleId="HCVNEWFO-TECHCar">
    <w:name w:val="H CVNEW FO-TECH Car"/>
    <w:link w:val="HCVNEWFO-TECH"/>
    <w:rsid w:val="007B7B95"/>
    <w:rPr>
      <w:rFonts w:eastAsia="BerkeleyOldEFOP-Book" w:cs="Times New Roman"/>
      <w:bCs/>
      <w:color w:val="000000"/>
      <w:kern w:val="1"/>
      <w:sz w:val="20"/>
      <w:lang w:eastAsia="ar-SA"/>
    </w:rPr>
  </w:style>
  <w:style w:type="paragraph" w:customStyle="1" w:styleId="HCVNEWinitiales">
    <w:name w:val="H CVNEW initiales"/>
    <w:basedOn w:val="Normal"/>
    <w:link w:val="HCVNEWinitialesCar"/>
    <w:rsid w:val="007B7B95"/>
    <w:pPr>
      <w:tabs>
        <w:tab w:val="left" w:pos="284"/>
      </w:tabs>
      <w:spacing w:before="480" w:after="120" w:line="240" w:lineRule="auto"/>
      <w:ind w:left="284" w:right="181"/>
    </w:pPr>
    <w:rPr>
      <w:rFonts w:ascii="Gill Sans MT" w:eastAsia="Times New Roman" w:hAnsi="Gill Sans MT" w:cs="Times New Roman"/>
      <w:b/>
      <w:color w:val="A3A8D2"/>
      <w:sz w:val="36"/>
      <w:szCs w:val="24"/>
      <w:lang w:eastAsia="fr-FR"/>
    </w:rPr>
  </w:style>
  <w:style w:type="character" w:customStyle="1" w:styleId="HCVNEWinitialesCar">
    <w:name w:val="H CVNEW initiales Car"/>
    <w:link w:val="HCVNEWinitiales"/>
    <w:rsid w:val="007B7B95"/>
    <w:rPr>
      <w:rFonts w:ascii="Gill Sans MT" w:eastAsia="Times New Roman" w:hAnsi="Gill Sans MT" w:cs="Times New Roman"/>
      <w:b/>
      <w:color w:val="A3A8D2"/>
      <w:sz w:val="36"/>
      <w:szCs w:val="24"/>
      <w:lang w:eastAsia="fr-FR"/>
    </w:rPr>
  </w:style>
  <w:style w:type="paragraph" w:customStyle="1" w:styleId="NORMALTABLEAU">
    <w:name w:val="NORMAL TABLEAU"/>
    <w:basedOn w:val="Normal"/>
    <w:autoRedefine/>
    <w:rsid w:val="00932800"/>
    <w:pPr>
      <w:widowControl w:val="0"/>
      <w:tabs>
        <w:tab w:val="left" w:pos="8647"/>
        <w:tab w:val="right" w:pos="9923"/>
      </w:tabs>
      <w:autoSpaceDE w:val="0"/>
      <w:autoSpaceDN w:val="0"/>
      <w:adjustRightInd w:val="0"/>
      <w:spacing w:line="240" w:lineRule="exact"/>
      <w:contextualSpacing/>
    </w:pPr>
    <w:rPr>
      <w:rFonts w:ascii="Arial" w:eastAsia="Times New Roman" w:hAnsi="Arial" w:cs="Arial"/>
      <w:sz w:val="20"/>
      <w:szCs w:val="20"/>
      <w:lang w:eastAsia="fr-FR"/>
    </w:rPr>
  </w:style>
  <w:style w:type="paragraph" w:customStyle="1" w:styleId="Normal0">
    <w:name w:val="Normal_0"/>
    <w:autoRedefine/>
    <w:qFormat/>
    <w:rsid w:val="00932800"/>
    <w:pPr>
      <w:widowControl w:val="0"/>
      <w:tabs>
        <w:tab w:val="right" w:pos="10490"/>
      </w:tabs>
      <w:autoSpaceDE w:val="0"/>
      <w:autoSpaceDN w:val="0"/>
      <w:adjustRightInd w:val="0"/>
      <w:spacing w:after="0" w:line="240" w:lineRule="auto"/>
      <w:jc w:val="both"/>
    </w:pPr>
    <w:rPr>
      <w:rFonts w:ascii="Arial" w:eastAsia="Times New Roman" w:hAnsi="Arial" w:cs="Times New Roman"/>
      <w:sz w:val="16"/>
      <w:szCs w:val="24"/>
      <w:lang w:eastAsia="fr-FR"/>
    </w:rPr>
  </w:style>
  <w:style w:type="paragraph" w:customStyle="1" w:styleId="Colonne20">
    <w:name w:val="Colonne 2_0"/>
    <w:autoRedefine/>
    <w:rsid w:val="00932800"/>
    <w:pPr>
      <w:spacing w:after="0" w:line="240" w:lineRule="auto"/>
    </w:pPr>
    <w:rPr>
      <w:rFonts w:ascii="Arial" w:eastAsia="Times New Roman" w:hAnsi="Arial" w:cs="Arial"/>
      <w:i/>
      <w:color w:val="00B050"/>
      <w:sz w:val="20"/>
      <w:szCs w:val="20"/>
      <w:lang w:eastAsia="fr-FR"/>
    </w:rPr>
  </w:style>
  <w:style w:type="paragraph" w:customStyle="1" w:styleId="titrecolonnegauche0">
    <w:name w:val="titre colonne gauche_0"/>
    <w:autoRedefine/>
    <w:rsid w:val="00932800"/>
    <w:pPr>
      <w:spacing w:after="0" w:line="240" w:lineRule="auto"/>
      <w:jc w:val="center"/>
    </w:pPr>
    <w:rPr>
      <w:rFonts w:asciiTheme="majorHAnsi" w:eastAsia="Times New Roman" w:hAnsiTheme="majorHAnsi" w:cs="Cambria"/>
      <w:b/>
      <w:bCs/>
      <w:i/>
      <w:iCs/>
      <w:noProof/>
      <w:sz w:val="20"/>
      <w:szCs w:val="20"/>
      <w:lang w:eastAsia="fr-FR"/>
    </w:rPr>
  </w:style>
  <w:style w:type="paragraph" w:customStyle="1" w:styleId="NORMALTABLEAU0">
    <w:name w:val="NORMAL TABLEAU_0"/>
    <w:basedOn w:val="Normal0"/>
    <w:autoRedefine/>
    <w:rsid w:val="00932800"/>
    <w:pPr>
      <w:jc w:val="left"/>
    </w:pPr>
  </w:style>
  <w:style w:type="paragraph" w:styleId="Sansinterligne">
    <w:name w:val="No Spacing"/>
    <w:uiPriority w:val="1"/>
    <w:qFormat/>
    <w:rsid w:val="00932800"/>
    <w:pPr>
      <w:spacing w:after="0" w:line="240" w:lineRule="auto"/>
      <w:jc w:val="both"/>
    </w:pPr>
    <w:rPr>
      <w:rFonts w:ascii="Arial" w:eastAsia="Times New Roman" w:hAnsi="Arial" w:cs="Times New Roman"/>
      <w:sz w:val="20"/>
      <w:szCs w:val="20"/>
      <w:lang w:eastAsia="fr-FR"/>
    </w:rPr>
  </w:style>
  <w:style w:type="character" w:customStyle="1" w:styleId="SOCIETEEMPLOYEURCar">
    <w:name w:val="SOCIETE EMPLOYEUR Car"/>
    <w:link w:val="SOCIETEEMPLOYEUR"/>
    <w:locked/>
    <w:rsid w:val="00932800"/>
    <w:rPr>
      <w:rFonts w:ascii="Arial" w:hAnsi="Arial"/>
      <w:b/>
      <w:sz w:val="24"/>
    </w:rPr>
  </w:style>
  <w:style w:type="paragraph" w:customStyle="1" w:styleId="SOCIETEEMPLOYEUR">
    <w:name w:val="SOCIETE EMPLOYEUR"/>
    <w:basedOn w:val="Titre2"/>
    <w:link w:val="SOCIETEEMPLOYEURCar"/>
    <w:rsid w:val="00932800"/>
    <w:pPr>
      <w:keepLines w:val="0"/>
      <w:numPr>
        <w:ilvl w:val="0"/>
        <w:numId w:val="0"/>
      </w:numPr>
      <w:spacing w:before="0" w:after="0" w:line="240" w:lineRule="auto"/>
      <w:ind w:left="2268" w:hanging="2268"/>
    </w:pPr>
    <w:rPr>
      <w:rFonts w:ascii="Arial" w:eastAsiaTheme="minorHAnsi" w:hAnsi="Arial" w:cstheme="minorBidi"/>
      <w:b/>
      <w:bCs w:val="0"/>
      <w:sz w:val="24"/>
      <w:szCs w:val="22"/>
    </w:rPr>
  </w:style>
  <w:style w:type="paragraph" w:customStyle="1" w:styleId="listeverdana1">
    <w:name w:val="liste verdana 1"/>
    <w:basedOn w:val="Normal"/>
    <w:uiPriority w:val="99"/>
    <w:rsid w:val="00973155"/>
    <w:pPr>
      <w:numPr>
        <w:numId w:val="81"/>
      </w:numPr>
      <w:spacing w:before="120" w:line="240" w:lineRule="auto"/>
      <w:ind w:left="283" w:hanging="283"/>
      <w:jc w:val="both"/>
    </w:pPr>
    <w:rPr>
      <w:rFonts w:ascii="Arial" w:eastAsia="Calibri" w:hAnsi="Arial" w:cs="Arial"/>
      <w:lang w:val="fr-CA" w:eastAsia="fr-FR"/>
    </w:rPr>
  </w:style>
  <w:style w:type="paragraph" w:customStyle="1" w:styleId="Expdtail">
    <w:name w:val="Exp_détail"/>
    <w:basedOn w:val="Normal"/>
    <w:rsid w:val="00973155"/>
    <w:pPr>
      <w:numPr>
        <w:numId w:val="82"/>
      </w:numPr>
      <w:spacing w:line="240" w:lineRule="exact"/>
      <w:ind w:right="283"/>
      <w:jc w:val="both"/>
    </w:pPr>
    <w:rPr>
      <w:rFonts w:ascii="Garamond" w:hAnsi="Garamond" w:cs="Times New Roman"/>
      <w:color w:val="481100"/>
      <w:lang w:eastAsia="fr-FR"/>
    </w:rPr>
  </w:style>
  <w:style w:type="table" w:customStyle="1" w:styleId="Grilledutableau1">
    <w:name w:val="Grille du tableau1"/>
    <w:basedOn w:val="TableauNormal"/>
    <w:next w:val="Grilledutableau"/>
    <w:rsid w:val="006B56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2">
    <w:name w:val="Grille du tableau2"/>
    <w:basedOn w:val="TableauNormal"/>
    <w:next w:val="Grilledutableau"/>
    <w:rsid w:val="006B56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11">
    <w:name w:val="Grille du tableau11"/>
    <w:basedOn w:val="TableauNormal"/>
    <w:next w:val="Grilledutableau"/>
    <w:rsid w:val="006B563E"/>
    <w:pPr>
      <w:spacing w:after="0" w:line="240" w:lineRule="auto"/>
    </w:pPr>
    <w:rPr>
      <w:rFonts w:eastAsia="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3">
    <w:name w:val="Grille du tableau3"/>
    <w:basedOn w:val="TableauNormal"/>
    <w:next w:val="Grilledutableau"/>
    <w:rsid w:val="007071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W8Num1z3">
    <w:name w:val="WW8Num1z3"/>
    <w:rsid w:val="000F251F"/>
    <w:rPr>
      <w:rFonts w:ascii="Symbol" w:hAnsi="Symbol" w:cs="Symbol" w:hint="default"/>
    </w:rPr>
  </w:style>
  <w:style w:type="paragraph" w:customStyle="1" w:styleId="Listesimple">
    <w:name w:val="Liste simple"/>
    <w:rsid w:val="00071C00"/>
    <w:pPr>
      <w:tabs>
        <w:tab w:val="num" w:pos="720"/>
      </w:tabs>
      <w:spacing w:after="0" w:line="240" w:lineRule="auto"/>
      <w:ind w:left="720" w:hanging="360"/>
    </w:pPr>
    <w:rPr>
      <w:rFonts w:ascii="Arial Narrow" w:eastAsia="Times New Roman" w:hAnsi="Arial Narrow" w:cs="Times New Roman"/>
      <w:sz w:val="20"/>
      <w:szCs w:val="20"/>
      <w:lang w:val="en-GB"/>
    </w:rPr>
  </w:style>
  <w:style w:type="paragraph" w:customStyle="1" w:styleId="Listepuce2">
    <w:name w:val="Liste à puce 2"/>
    <w:basedOn w:val="Normal"/>
    <w:rsid w:val="00071C00"/>
    <w:pPr>
      <w:numPr>
        <w:ilvl w:val="1"/>
        <w:numId w:val="83"/>
      </w:numPr>
      <w:tabs>
        <w:tab w:val="clear" w:pos="-529"/>
        <w:tab w:val="num" w:pos="714"/>
      </w:tabs>
      <w:spacing w:before="60" w:line="240" w:lineRule="auto"/>
      <w:ind w:left="720" w:hanging="363"/>
      <w:jc w:val="both"/>
    </w:pPr>
    <w:rPr>
      <w:rFonts w:asciiTheme="minorHAnsi" w:eastAsia="Times New Roman" w:hAnsiTheme="minorHAnsi" w:cs="Times New Roman"/>
      <w:noProof/>
      <w:szCs w:val="20"/>
    </w:rPr>
  </w:style>
  <w:style w:type="paragraph" w:customStyle="1" w:styleId="Listepuce">
    <w:name w:val="Liste à puce"/>
    <w:rsid w:val="00071C00"/>
    <w:pPr>
      <w:numPr>
        <w:numId w:val="83"/>
      </w:numPr>
      <w:tabs>
        <w:tab w:val="clear" w:pos="-548"/>
      </w:tabs>
      <w:spacing w:before="100" w:after="0" w:line="240" w:lineRule="auto"/>
      <w:ind w:left="357" w:hanging="357"/>
    </w:pPr>
    <w:rPr>
      <w:rFonts w:ascii="Arial Narrow" w:eastAsia="Times New Roman" w:hAnsi="Arial Narrow" w:cs="Times New Roman"/>
      <w:sz w:val="20"/>
      <w:szCs w:val="20"/>
    </w:rPr>
  </w:style>
  <w:style w:type="paragraph" w:customStyle="1" w:styleId="Listepuce3">
    <w:name w:val="Liste à puce 3"/>
    <w:basedOn w:val="Normal"/>
    <w:rsid w:val="00071C00"/>
    <w:pPr>
      <w:tabs>
        <w:tab w:val="num" w:pos="-662"/>
      </w:tabs>
      <w:spacing w:before="60" w:line="240" w:lineRule="auto"/>
      <w:ind w:left="1077" w:hanging="357"/>
      <w:jc w:val="both"/>
    </w:pPr>
    <w:rPr>
      <w:rFonts w:asciiTheme="minorHAnsi" w:eastAsia="Times New Roman" w:hAnsiTheme="minorHAnsi" w:cs="Times New Roman"/>
      <w:noProof/>
      <w:szCs w:val="20"/>
    </w:rPr>
  </w:style>
  <w:style w:type="paragraph" w:customStyle="1" w:styleId="remarque0">
    <w:name w:val="remarque"/>
    <w:next w:val="Normal"/>
    <w:rsid w:val="00071C00"/>
    <w:pPr>
      <w:framePr w:hSpace="181" w:vSpace="181" w:wrap="around" w:vAnchor="text" w:hAnchor="text" w:y="1"/>
      <w:shd w:val="clear" w:color="auto" w:fill="F3F3F3"/>
      <w:spacing w:after="0" w:line="240" w:lineRule="auto"/>
      <w:ind w:left="360"/>
    </w:pPr>
    <w:rPr>
      <w:rFonts w:ascii="Arial" w:eastAsia="Times New Roman" w:hAnsi="Arial" w:cs="Times New Roman"/>
      <w:i/>
      <w:sz w:val="16"/>
      <w:szCs w:val="20"/>
      <w:lang w:val="en-GB"/>
    </w:rPr>
  </w:style>
  <w:style w:type="paragraph" w:customStyle="1" w:styleId="Groscentr">
    <w:name w:val="Gros centré"/>
    <w:basedOn w:val="Normal"/>
    <w:rsid w:val="00071C00"/>
    <w:pPr>
      <w:spacing w:before="60" w:after="60" w:line="240" w:lineRule="auto"/>
      <w:jc w:val="center"/>
    </w:pPr>
    <w:rPr>
      <w:rFonts w:ascii="Arial" w:eastAsia="Times New Roman" w:hAnsi="Arial" w:cs="Times New Roman"/>
      <w:b/>
      <w:noProof/>
      <w:sz w:val="32"/>
      <w:szCs w:val="20"/>
    </w:rPr>
  </w:style>
  <w:style w:type="paragraph" w:customStyle="1" w:styleId="Moyencentr">
    <w:name w:val="Moyen centré"/>
    <w:basedOn w:val="Normal"/>
    <w:rsid w:val="00071C00"/>
    <w:pPr>
      <w:spacing w:before="60" w:after="60" w:line="240" w:lineRule="auto"/>
      <w:jc w:val="center"/>
    </w:pPr>
    <w:rPr>
      <w:rFonts w:ascii="Arial" w:eastAsia="Times New Roman" w:hAnsi="Arial" w:cs="Times New Roman"/>
      <w:b/>
      <w:noProof/>
      <w:sz w:val="24"/>
      <w:szCs w:val="20"/>
    </w:rPr>
  </w:style>
  <w:style w:type="paragraph" w:customStyle="1" w:styleId="Soustitre">
    <w:name w:val="Sous titre"/>
    <w:basedOn w:val="Normal"/>
    <w:rsid w:val="00071C00"/>
    <w:pPr>
      <w:spacing w:before="60" w:after="60" w:line="240" w:lineRule="auto"/>
      <w:jc w:val="both"/>
    </w:pPr>
    <w:rPr>
      <w:rFonts w:asciiTheme="minorHAnsi" w:eastAsia="Times New Roman" w:hAnsiTheme="minorHAnsi" w:cs="Times New Roman"/>
      <w:b/>
      <w:noProof/>
      <w:sz w:val="24"/>
      <w:szCs w:val="20"/>
      <w:u w:val="single"/>
    </w:rPr>
  </w:style>
  <w:style w:type="paragraph" w:customStyle="1" w:styleId="Retrait1">
    <w:name w:val="Retrait 1"/>
    <w:basedOn w:val="Normal"/>
    <w:rsid w:val="00071C00"/>
    <w:pPr>
      <w:widowControl w:val="0"/>
      <w:spacing w:after="60" w:line="240" w:lineRule="auto"/>
      <w:ind w:left="1702" w:hanging="284"/>
      <w:jc w:val="both"/>
    </w:pPr>
    <w:rPr>
      <w:rFonts w:ascii="Times New Roman" w:eastAsia="Times New Roman" w:hAnsi="Times New Roman" w:cs="Times New Roman"/>
      <w:noProof/>
      <w:snapToGrid w:val="0"/>
      <w:szCs w:val="20"/>
      <w:lang w:eastAsia="fr-FR"/>
    </w:rPr>
  </w:style>
  <w:style w:type="paragraph" w:customStyle="1" w:styleId="Retrait2">
    <w:name w:val="Retrait 2"/>
    <w:basedOn w:val="Normal"/>
    <w:rsid w:val="00071C00"/>
    <w:pPr>
      <w:widowControl w:val="0"/>
      <w:tabs>
        <w:tab w:val="num" w:pos="0"/>
      </w:tabs>
      <w:spacing w:after="60" w:line="240" w:lineRule="auto"/>
      <w:ind w:left="1984" w:hanging="283"/>
      <w:jc w:val="both"/>
    </w:pPr>
    <w:rPr>
      <w:rFonts w:ascii="Times New Roman" w:eastAsia="Times New Roman" w:hAnsi="Times New Roman" w:cs="Times New Roman"/>
      <w:noProof/>
      <w:snapToGrid w:val="0"/>
      <w:szCs w:val="20"/>
      <w:lang w:eastAsia="fr-FR"/>
    </w:rPr>
  </w:style>
  <w:style w:type="paragraph" w:customStyle="1" w:styleId="N2">
    <w:name w:val="N2"/>
    <w:basedOn w:val="Normal"/>
    <w:rsid w:val="00071C00"/>
    <w:pPr>
      <w:spacing w:before="120" w:line="240" w:lineRule="auto"/>
      <w:ind w:left="284"/>
      <w:jc w:val="both"/>
    </w:pPr>
    <w:rPr>
      <w:rFonts w:ascii="Arial" w:eastAsia="Times New Roman" w:hAnsi="Arial" w:cs="Times New Roman"/>
      <w:noProof/>
      <w:szCs w:val="20"/>
    </w:rPr>
  </w:style>
  <w:style w:type="paragraph" w:customStyle="1" w:styleId="R1ES1L">
    <w:name w:val="R1.ES1L"/>
    <w:basedOn w:val="Normal"/>
    <w:rsid w:val="00071C00"/>
    <w:pPr>
      <w:spacing w:before="120" w:after="120" w:line="240" w:lineRule="auto"/>
      <w:ind w:left="283" w:hanging="283"/>
      <w:jc w:val="both"/>
    </w:pPr>
    <w:rPr>
      <w:rFonts w:ascii="Arial" w:eastAsia="Times New Roman" w:hAnsi="Arial" w:cs="Times New Roman"/>
      <w:noProof/>
      <w:sz w:val="24"/>
      <w:szCs w:val="20"/>
    </w:rPr>
  </w:style>
  <w:style w:type="paragraph" w:customStyle="1" w:styleId="R1ESLS">
    <w:name w:val="R1.ESLS"/>
    <w:basedOn w:val="Normal"/>
    <w:rsid w:val="00071C00"/>
    <w:pPr>
      <w:spacing w:before="120" w:after="120" w:line="240" w:lineRule="auto"/>
      <w:ind w:left="283" w:hanging="283"/>
      <w:jc w:val="both"/>
    </w:pPr>
    <w:rPr>
      <w:rFonts w:ascii="Arial" w:eastAsia="Times New Roman" w:hAnsi="Arial" w:cs="Times New Roman"/>
      <w:noProof/>
      <w:sz w:val="24"/>
      <w:szCs w:val="20"/>
    </w:rPr>
  </w:style>
  <w:style w:type="paragraph" w:customStyle="1" w:styleId="N4">
    <w:name w:val="N4"/>
    <w:basedOn w:val="Normal"/>
    <w:rsid w:val="00071C00"/>
    <w:pPr>
      <w:spacing w:line="240" w:lineRule="auto"/>
      <w:ind w:left="1701"/>
      <w:jc w:val="both"/>
    </w:pPr>
    <w:rPr>
      <w:rFonts w:ascii="Arial" w:eastAsia="Times New Roman" w:hAnsi="Arial" w:cs="Times New Roman"/>
      <w:noProof/>
      <w:color w:val="0000FF"/>
      <w:szCs w:val="20"/>
    </w:rPr>
  </w:style>
  <w:style w:type="paragraph" w:customStyle="1" w:styleId="Titre41">
    <w:name w:val="Titre 41"/>
    <w:basedOn w:val="Normal"/>
    <w:rsid w:val="00071C00"/>
    <w:pPr>
      <w:spacing w:line="240" w:lineRule="auto"/>
    </w:pPr>
    <w:rPr>
      <w:rFonts w:ascii="Times New Roman" w:eastAsia="Times New Roman" w:hAnsi="Times New Roman" w:cs="Times New Roman"/>
      <w:noProof/>
      <w:sz w:val="24"/>
      <w:szCs w:val="20"/>
    </w:rPr>
  </w:style>
  <w:style w:type="paragraph" w:customStyle="1" w:styleId="AttentionLine">
    <w:name w:val="Attention Line"/>
    <w:basedOn w:val="Corpsdetexte"/>
    <w:rsid w:val="00071C00"/>
    <w:pPr>
      <w:spacing w:after="0" w:line="240" w:lineRule="auto"/>
      <w:ind w:right="-28"/>
      <w:jc w:val="both"/>
    </w:pPr>
    <w:rPr>
      <w:rFonts w:ascii="Times New Roman" w:eastAsia="Times New Roman" w:hAnsi="Times New Roman" w:cs="Times New Roman"/>
      <w:noProof/>
      <w:szCs w:val="20"/>
    </w:rPr>
  </w:style>
  <w:style w:type="paragraph" w:customStyle="1" w:styleId="StyleTitre2ComicSansMS">
    <w:name w:val="Style Titre 2 + Comic Sans MS"/>
    <w:basedOn w:val="Titre2"/>
    <w:link w:val="StyleTitre2ComicSansMSCar"/>
    <w:rsid w:val="00071C00"/>
    <w:pPr>
      <w:keepLines w:val="0"/>
      <w:tabs>
        <w:tab w:val="num" w:pos="1116"/>
      </w:tabs>
      <w:spacing w:after="240" w:line="240" w:lineRule="auto"/>
      <w:ind w:left="1152" w:hanging="576"/>
    </w:pPr>
    <w:rPr>
      <w:rFonts w:ascii="Comic Sans MS" w:eastAsia="Times New Roman" w:hAnsi="Comic Sans MS" w:cs="Arial"/>
      <w:b/>
      <w:i/>
      <w:iCs/>
      <w:noProof/>
      <w:sz w:val="28"/>
      <w:szCs w:val="28"/>
      <w:lang w:eastAsia="fr-FR"/>
    </w:rPr>
  </w:style>
  <w:style w:type="character" w:customStyle="1" w:styleId="StyleTitre2ComicSansMSCar">
    <w:name w:val="Style Titre 2 + Comic Sans MS Car"/>
    <w:link w:val="StyleTitre2ComicSansMS"/>
    <w:rsid w:val="00071C00"/>
    <w:rPr>
      <w:rFonts w:ascii="Comic Sans MS" w:eastAsia="Times New Roman" w:hAnsi="Comic Sans MS" w:cs="Arial"/>
      <w:b/>
      <w:bCs/>
      <w:i/>
      <w:iCs/>
      <w:noProof/>
      <w:sz w:val="28"/>
      <w:szCs w:val="28"/>
      <w:lang w:eastAsia="fr-FR"/>
    </w:rPr>
  </w:style>
  <w:style w:type="paragraph" w:customStyle="1" w:styleId="StyleTitre3ComicSansMS">
    <w:name w:val="Style Titre 3 + Comic Sans MS"/>
    <w:basedOn w:val="Titre3"/>
    <w:rsid w:val="00071C00"/>
    <w:pPr>
      <w:keepLines w:val="0"/>
      <w:tabs>
        <w:tab w:val="num" w:pos="5580"/>
      </w:tabs>
      <w:spacing w:after="240" w:line="240" w:lineRule="auto"/>
      <w:ind w:left="2136" w:hanging="720"/>
    </w:pPr>
    <w:rPr>
      <w:rFonts w:ascii="Comic Sans MS" w:eastAsia="Times New Roman" w:hAnsi="Comic Sans MS" w:cs="Arial"/>
      <w:b/>
      <w:noProof/>
      <w:lang w:eastAsia="fr-FR"/>
    </w:rPr>
  </w:style>
  <w:style w:type="paragraph" w:customStyle="1" w:styleId="StyleTitre4ComicSansMS">
    <w:name w:val="Style Titre 4 + Comic Sans MS"/>
    <w:basedOn w:val="Titre4"/>
    <w:rsid w:val="00071C00"/>
    <w:pPr>
      <w:keepLines w:val="0"/>
      <w:tabs>
        <w:tab w:val="num" w:pos="864"/>
      </w:tabs>
      <w:spacing w:after="60" w:line="240" w:lineRule="auto"/>
      <w:ind w:left="2988" w:hanging="864"/>
    </w:pPr>
    <w:rPr>
      <w:rFonts w:ascii="Comic Sans MS" w:eastAsia="Times New Roman" w:hAnsi="Comic Sans MS" w:cs="Times New Roman"/>
      <w:b/>
      <w:sz w:val="28"/>
      <w:szCs w:val="28"/>
      <w:lang w:eastAsia="fr-FR"/>
    </w:rPr>
  </w:style>
  <w:style w:type="paragraph" w:customStyle="1" w:styleId="StyleTitre110pt">
    <w:name w:val="Style Titre 1 + 10 pt"/>
    <w:basedOn w:val="Titre1"/>
    <w:rsid w:val="00071C00"/>
    <w:pPr>
      <w:keepLines w:val="0"/>
      <w:pageBreakBefore w:val="0"/>
      <w:tabs>
        <w:tab w:val="num" w:pos="432"/>
      </w:tabs>
      <w:spacing w:before="240" w:after="240" w:line="240" w:lineRule="auto"/>
      <w:ind w:left="431" w:hanging="431"/>
    </w:pPr>
    <w:rPr>
      <w:rFonts w:ascii="Calibri Light" w:eastAsia="Times New Roman" w:hAnsi="Calibri Light" w:cs="Arial"/>
      <w:b/>
      <w:caps w:val="0"/>
      <w:noProof/>
      <w:color w:val="auto"/>
      <w:kern w:val="32"/>
      <w:sz w:val="20"/>
      <w:szCs w:val="32"/>
      <w:lang w:eastAsia="fr-FR"/>
    </w:rPr>
  </w:style>
  <w:style w:type="numbering" w:styleId="111111">
    <w:name w:val="Outline List 2"/>
    <w:basedOn w:val="Aucuneliste"/>
    <w:rsid w:val="00071C00"/>
    <w:pPr>
      <w:numPr>
        <w:numId w:val="84"/>
      </w:numPr>
    </w:pPr>
  </w:style>
  <w:style w:type="paragraph" w:customStyle="1" w:styleId="CarCarCarCarCarCarCar">
    <w:name w:val="Car Car Car Car Car Car Car"/>
    <w:basedOn w:val="Normal"/>
    <w:rsid w:val="00071C00"/>
    <w:pPr>
      <w:spacing w:after="160" w:line="240" w:lineRule="exact"/>
    </w:pPr>
    <w:rPr>
      <w:rFonts w:ascii="Verdana" w:eastAsia="Times New Roman" w:hAnsi="Verdana" w:cs="Verdana"/>
      <w:noProof/>
      <w:szCs w:val="20"/>
      <w:lang w:val="en-US"/>
    </w:rPr>
  </w:style>
  <w:style w:type="paragraph" w:customStyle="1" w:styleId="Car">
    <w:name w:val="Car"/>
    <w:basedOn w:val="Normal"/>
    <w:rsid w:val="00071C00"/>
    <w:pPr>
      <w:spacing w:after="160" w:line="240" w:lineRule="exact"/>
    </w:pPr>
    <w:rPr>
      <w:rFonts w:ascii="Verdana" w:eastAsia="Times New Roman" w:hAnsi="Verdana" w:cs="Verdana"/>
      <w:noProof/>
      <w:szCs w:val="20"/>
      <w:lang w:val="en-US"/>
    </w:rPr>
  </w:style>
  <w:style w:type="paragraph" w:customStyle="1" w:styleId="Niveau3">
    <w:name w:val="Niveau 3"/>
    <w:basedOn w:val="Normal"/>
    <w:rsid w:val="00071C00"/>
    <w:pPr>
      <w:spacing w:after="120" w:line="264" w:lineRule="auto"/>
      <w:ind w:left="1134"/>
      <w:jc w:val="both"/>
    </w:pPr>
    <w:rPr>
      <w:rFonts w:ascii="Times New Roman" w:eastAsia="Times New Roman" w:hAnsi="Times New Roman" w:cs="Times New Roman"/>
      <w:noProof/>
      <w:szCs w:val="20"/>
      <w:lang w:eastAsia="fr-FR"/>
    </w:rPr>
  </w:style>
  <w:style w:type="paragraph" w:customStyle="1" w:styleId="Enumration3">
    <w:name w:val="Enumération 3"/>
    <w:basedOn w:val="Niveau3"/>
    <w:rsid w:val="00071C00"/>
    <w:pPr>
      <w:numPr>
        <w:numId w:val="85"/>
      </w:numPr>
      <w:spacing w:after="60"/>
      <w:jc w:val="left"/>
    </w:pPr>
  </w:style>
  <w:style w:type="character" w:customStyle="1" w:styleId="apple-style-span">
    <w:name w:val="apple-style-span"/>
    <w:basedOn w:val="Policepardfaut"/>
    <w:rsid w:val="00071C00"/>
  </w:style>
  <w:style w:type="paragraph" w:customStyle="1" w:styleId="Bullet0">
    <w:name w:val="Bullet"/>
    <w:basedOn w:val="Normal"/>
    <w:rsid w:val="00071C00"/>
    <w:pPr>
      <w:numPr>
        <w:numId w:val="86"/>
      </w:numPr>
      <w:spacing w:line="240" w:lineRule="auto"/>
    </w:pPr>
    <w:rPr>
      <w:rFonts w:ascii="Times New Roman" w:eastAsia="Times New Roman" w:hAnsi="Times New Roman" w:cs="Times New Roman"/>
      <w:noProof/>
      <w:sz w:val="24"/>
      <w:szCs w:val="20"/>
      <w:lang w:val="en-US"/>
    </w:rPr>
  </w:style>
  <w:style w:type="table" w:styleId="Grillemoyenne3-Accent6">
    <w:name w:val="Medium Grid 3 Accent 6"/>
    <w:basedOn w:val="TableauNormal"/>
    <w:uiPriority w:val="69"/>
    <w:rsid w:val="00071C00"/>
    <w:pPr>
      <w:spacing w:after="0" w:line="240" w:lineRule="auto"/>
    </w:pPr>
    <w:rPr>
      <w:rFonts w:ascii="Times New Roman" w:eastAsia="Times New Roman" w:hAnsi="Times New Roman" w:cs="Times New Roman"/>
      <w:sz w:val="20"/>
      <w:szCs w:val="20"/>
      <w:lang w:eastAsia="fr-FR"/>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B1CE"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3004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3004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3004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3004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629E"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629E" w:themeFill="accent6" w:themeFillTint="7F"/>
      </w:tcPr>
    </w:tblStylePr>
  </w:style>
  <w:style w:type="paragraph" w:customStyle="1" w:styleId="Normalavecretrait">
    <w:name w:val="Normal avec retrait"/>
    <w:basedOn w:val="Normal"/>
    <w:uiPriority w:val="99"/>
    <w:rsid w:val="00071C00"/>
    <w:pPr>
      <w:spacing w:line="320" w:lineRule="atLeast"/>
      <w:ind w:left="540"/>
      <w:jc w:val="both"/>
    </w:pPr>
    <w:rPr>
      <w:rFonts w:ascii="Arial" w:eastAsia="Times New Roman" w:hAnsi="Arial" w:cs="Times New Roman"/>
      <w:noProof/>
      <w:szCs w:val="20"/>
      <w:lang w:eastAsia="fr-FR"/>
    </w:rPr>
  </w:style>
  <w:style w:type="paragraph" w:customStyle="1" w:styleId="Normaldanstableau">
    <w:name w:val="Normal dans tableau"/>
    <w:basedOn w:val="Normal"/>
    <w:link w:val="NormaldanstableauCar"/>
    <w:uiPriority w:val="99"/>
    <w:rsid w:val="00071C00"/>
    <w:pPr>
      <w:spacing w:line="320" w:lineRule="atLeast"/>
      <w:jc w:val="both"/>
    </w:pPr>
    <w:rPr>
      <w:rFonts w:ascii="Arial" w:eastAsia="Times New Roman" w:hAnsi="Arial" w:cs="Times New Roman"/>
      <w:noProof/>
      <w:szCs w:val="20"/>
      <w:lang w:eastAsia="fr-FR"/>
    </w:rPr>
  </w:style>
  <w:style w:type="paragraph" w:customStyle="1" w:styleId="PucesCarres">
    <w:name w:val="Puces Carrées"/>
    <w:basedOn w:val="Normal"/>
    <w:autoRedefine/>
    <w:uiPriority w:val="99"/>
    <w:rsid w:val="00071C00"/>
    <w:pPr>
      <w:numPr>
        <w:numId w:val="87"/>
      </w:numPr>
      <w:tabs>
        <w:tab w:val="clear" w:pos="2061"/>
      </w:tabs>
      <w:spacing w:after="60" w:line="320" w:lineRule="atLeast"/>
      <w:jc w:val="both"/>
    </w:pPr>
    <w:rPr>
      <w:rFonts w:ascii="Arial" w:eastAsia="Times New Roman" w:hAnsi="Arial" w:cs="Times New Roman"/>
      <w:noProof/>
      <w:szCs w:val="20"/>
      <w:lang w:eastAsia="fr-FR"/>
    </w:rPr>
  </w:style>
  <w:style w:type="paragraph" w:customStyle="1" w:styleId="PucesTriangles">
    <w:name w:val="Puces Triangles"/>
    <w:basedOn w:val="Normal"/>
    <w:autoRedefine/>
    <w:uiPriority w:val="99"/>
    <w:rsid w:val="00071C00"/>
    <w:pPr>
      <w:numPr>
        <w:numId w:val="88"/>
      </w:numPr>
      <w:spacing w:line="320" w:lineRule="atLeast"/>
      <w:jc w:val="both"/>
    </w:pPr>
    <w:rPr>
      <w:rFonts w:ascii="Arial" w:eastAsia="Times New Roman" w:hAnsi="Arial" w:cs="Times New Roman"/>
      <w:noProof/>
      <w:szCs w:val="20"/>
      <w:lang w:eastAsia="fr-FR"/>
    </w:rPr>
  </w:style>
  <w:style w:type="paragraph" w:customStyle="1" w:styleId="StyleCorpsdetexte20ptPetitesmajusculesCentr">
    <w:name w:val="Style Corps de texte + 20 pt Petites majuscules Centré"/>
    <w:uiPriority w:val="99"/>
    <w:rsid w:val="00071C00"/>
    <w:pPr>
      <w:spacing w:after="0" w:line="240" w:lineRule="auto"/>
      <w:jc w:val="center"/>
    </w:pPr>
    <w:rPr>
      <w:rFonts w:ascii="TheMixOffice" w:eastAsia="Times New Roman" w:hAnsi="TheMixOffice" w:cs="Times New Roman"/>
      <w:smallCaps/>
      <w:sz w:val="40"/>
      <w:szCs w:val="20"/>
      <w:lang w:eastAsia="fr-FR"/>
    </w:rPr>
  </w:style>
  <w:style w:type="paragraph" w:customStyle="1" w:styleId="StyleCorpsdetexte24ptCentr">
    <w:name w:val="Style Corps de texte + 24 pt Centré"/>
    <w:uiPriority w:val="99"/>
    <w:rsid w:val="00071C00"/>
    <w:pPr>
      <w:spacing w:after="0" w:line="240" w:lineRule="auto"/>
      <w:jc w:val="center"/>
    </w:pPr>
    <w:rPr>
      <w:rFonts w:ascii="TheMixOffice" w:eastAsia="Times New Roman" w:hAnsi="TheMixOffice" w:cs="Times New Roman"/>
      <w:sz w:val="48"/>
      <w:szCs w:val="20"/>
      <w:lang w:eastAsia="fr-FR"/>
    </w:rPr>
  </w:style>
  <w:style w:type="character" w:customStyle="1" w:styleId="NormaldanstableauCar">
    <w:name w:val="Normal dans tableau Car"/>
    <w:basedOn w:val="Policepardfaut"/>
    <w:link w:val="Normaldanstableau"/>
    <w:uiPriority w:val="99"/>
    <w:locked/>
    <w:rsid w:val="00071C00"/>
    <w:rPr>
      <w:rFonts w:ascii="Arial" w:eastAsia="Times New Roman" w:hAnsi="Arial" w:cs="Times New Roman"/>
      <w:noProof/>
      <w:szCs w:val="20"/>
      <w:lang w:eastAsia="fr-FR"/>
    </w:rPr>
  </w:style>
  <w:style w:type="paragraph" w:customStyle="1" w:styleId="Normaleindent">
    <w:name w:val="Normale indenté"/>
    <w:basedOn w:val="Normal"/>
    <w:uiPriority w:val="99"/>
    <w:rsid w:val="00071C00"/>
    <w:pPr>
      <w:spacing w:line="320" w:lineRule="atLeast"/>
      <w:ind w:left="1066"/>
      <w:jc w:val="both"/>
    </w:pPr>
    <w:rPr>
      <w:rFonts w:ascii="Arial" w:eastAsia="Times New Roman" w:hAnsi="Arial" w:cs="Times New Roman"/>
      <w:noProof/>
      <w:szCs w:val="20"/>
      <w:lang w:eastAsia="fr-FR"/>
    </w:rPr>
  </w:style>
  <w:style w:type="paragraph" w:customStyle="1" w:styleId="Enumeration1">
    <w:name w:val="Enumeration 1"/>
    <w:basedOn w:val="Corpsdetexte"/>
    <w:autoRedefine/>
    <w:uiPriority w:val="99"/>
    <w:rsid w:val="00071C00"/>
    <w:pPr>
      <w:numPr>
        <w:numId w:val="89"/>
      </w:numPr>
      <w:spacing w:before="120" w:line="320" w:lineRule="atLeast"/>
      <w:jc w:val="both"/>
    </w:pPr>
    <w:rPr>
      <w:rFonts w:ascii="Arial" w:eastAsia="Times New Roman" w:hAnsi="Arial" w:cs="Times New Roman"/>
      <w:bCs/>
      <w:iCs/>
      <w:noProof/>
      <w:sz w:val="20"/>
      <w:szCs w:val="20"/>
      <w:lang w:val="en-GB" w:eastAsia="fr-FR"/>
    </w:rPr>
  </w:style>
  <w:style w:type="paragraph" w:customStyle="1" w:styleId="PucesNumrotes-Paragraphe">
    <w:name w:val="Puces Numérotées - Paragraphe"/>
    <w:basedOn w:val="PucesNumrotes"/>
    <w:uiPriority w:val="99"/>
    <w:rsid w:val="00071C00"/>
    <w:pPr>
      <w:tabs>
        <w:tab w:val="clear" w:pos="720"/>
        <w:tab w:val="num" w:pos="1777"/>
      </w:tabs>
      <w:spacing w:before="120"/>
      <w:ind w:left="1777"/>
    </w:pPr>
  </w:style>
  <w:style w:type="paragraph" w:customStyle="1" w:styleId="NormalOBSGras">
    <w:name w:val="Normal OBS Gras"/>
    <w:basedOn w:val="Normal"/>
    <w:next w:val="Normal"/>
    <w:uiPriority w:val="99"/>
    <w:rsid w:val="00071C00"/>
    <w:pPr>
      <w:spacing w:before="120" w:after="120" w:line="320" w:lineRule="atLeast"/>
      <w:jc w:val="both"/>
    </w:pPr>
    <w:rPr>
      <w:rFonts w:ascii="Arial" w:eastAsia="Times New Roman" w:hAnsi="Arial" w:cs="Times New Roman"/>
      <w:b/>
      <w:noProof/>
      <w:color w:val="FF6600"/>
      <w:szCs w:val="20"/>
      <w:lang w:eastAsia="fr-FR"/>
    </w:rPr>
  </w:style>
  <w:style w:type="paragraph" w:customStyle="1" w:styleId="PucesNumrotes">
    <w:name w:val="Puces Numérotées"/>
    <w:basedOn w:val="Normal"/>
    <w:autoRedefine/>
    <w:uiPriority w:val="99"/>
    <w:rsid w:val="00071C00"/>
    <w:pPr>
      <w:numPr>
        <w:numId w:val="90"/>
      </w:numPr>
      <w:spacing w:line="320" w:lineRule="atLeast"/>
      <w:jc w:val="both"/>
    </w:pPr>
    <w:rPr>
      <w:rFonts w:ascii="Arial" w:eastAsia="Times New Roman" w:hAnsi="Arial" w:cs="Times New Roman"/>
      <w:noProof/>
      <w:szCs w:val="20"/>
      <w:lang w:eastAsia="fr-FR"/>
    </w:rPr>
  </w:style>
  <w:style w:type="paragraph" w:customStyle="1" w:styleId="NormalGras">
    <w:name w:val="Normal Gras"/>
    <w:basedOn w:val="Normal"/>
    <w:autoRedefine/>
    <w:uiPriority w:val="99"/>
    <w:rsid w:val="00071C00"/>
    <w:pPr>
      <w:spacing w:before="240" w:after="120" w:line="320" w:lineRule="atLeast"/>
      <w:jc w:val="both"/>
    </w:pPr>
    <w:rPr>
      <w:rFonts w:ascii="Arial" w:eastAsia="Times New Roman" w:hAnsi="Arial" w:cs="Times New Roman"/>
      <w:b/>
      <w:noProof/>
      <w:szCs w:val="20"/>
      <w:lang w:eastAsia="fr-FR"/>
    </w:rPr>
  </w:style>
  <w:style w:type="paragraph" w:customStyle="1" w:styleId="PucesRondes">
    <w:name w:val="Puces Rondes"/>
    <w:basedOn w:val="PucesNumrotes"/>
    <w:autoRedefine/>
    <w:uiPriority w:val="99"/>
    <w:rsid w:val="00071C00"/>
    <w:pPr>
      <w:numPr>
        <w:numId w:val="92"/>
      </w:numPr>
      <w:tabs>
        <w:tab w:val="clear" w:pos="360"/>
        <w:tab w:val="num" w:pos="720"/>
      </w:tabs>
      <w:spacing w:before="120" w:after="120"/>
    </w:pPr>
  </w:style>
  <w:style w:type="paragraph" w:customStyle="1" w:styleId="msolistparagraph0">
    <w:name w:val="msolistparagraph"/>
    <w:basedOn w:val="Normal"/>
    <w:uiPriority w:val="99"/>
    <w:rsid w:val="00071C00"/>
    <w:pPr>
      <w:spacing w:line="240" w:lineRule="auto"/>
      <w:ind w:left="720"/>
    </w:pPr>
    <w:rPr>
      <w:rFonts w:ascii="Times New Roman" w:eastAsia="Times New Roman" w:hAnsi="Times New Roman" w:cs="Times New Roman"/>
      <w:noProof/>
      <w:sz w:val="24"/>
      <w:szCs w:val="20"/>
      <w:lang w:eastAsia="fr-FR"/>
    </w:rPr>
  </w:style>
  <w:style w:type="paragraph" w:customStyle="1" w:styleId="PucesRondes-Paragraphe">
    <w:name w:val="Puces Rondes - Paragraphe"/>
    <w:basedOn w:val="PucesNumrotes-Paragraphe"/>
    <w:autoRedefine/>
    <w:uiPriority w:val="99"/>
    <w:rsid w:val="00071C00"/>
    <w:pPr>
      <w:numPr>
        <w:numId w:val="0"/>
      </w:numPr>
      <w:spacing w:before="0"/>
      <w:ind w:left="1066"/>
    </w:pPr>
  </w:style>
  <w:style w:type="paragraph" w:customStyle="1" w:styleId="Enum1-paragraphe">
    <w:name w:val="Enum1 - paragraphe"/>
    <w:basedOn w:val="Normal"/>
    <w:autoRedefine/>
    <w:uiPriority w:val="99"/>
    <w:rsid w:val="00071C00"/>
    <w:pPr>
      <w:spacing w:line="320" w:lineRule="atLeast"/>
      <w:ind w:left="1440"/>
      <w:jc w:val="both"/>
    </w:pPr>
    <w:rPr>
      <w:rFonts w:ascii="Arial" w:eastAsia="Times New Roman" w:hAnsi="Arial" w:cs="Times New Roman"/>
      <w:noProof/>
      <w:szCs w:val="20"/>
      <w:lang w:eastAsia="fr-FR"/>
    </w:rPr>
  </w:style>
  <w:style w:type="paragraph" w:customStyle="1" w:styleId="StyleCorpsdetexteGrasSoulignement">
    <w:name w:val="Style Corps de texte + Gras + Soulignement"/>
    <w:basedOn w:val="Normal"/>
    <w:uiPriority w:val="99"/>
    <w:rsid w:val="00071C00"/>
    <w:pPr>
      <w:keepNext/>
      <w:spacing w:before="120" w:after="120" w:line="320" w:lineRule="atLeast"/>
      <w:jc w:val="both"/>
    </w:pPr>
    <w:rPr>
      <w:rFonts w:ascii="Arial" w:eastAsia="Times New Roman" w:hAnsi="Arial" w:cs="Times New Roman"/>
      <w:b/>
      <w:bCs/>
      <w:noProof/>
      <w:szCs w:val="20"/>
      <w:u w:val="single"/>
      <w:lang w:eastAsia="fr-FR"/>
    </w:rPr>
  </w:style>
  <w:style w:type="paragraph" w:customStyle="1" w:styleId="CarCarCharChar">
    <w:name w:val="Car Car Char Char"/>
    <w:basedOn w:val="Normal"/>
    <w:uiPriority w:val="99"/>
    <w:rsid w:val="00071C00"/>
    <w:pPr>
      <w:spacing w:after="160" w:line="240" w:lineRule="exact"/>
      <w:ind w:left="539" w:firstLine="578"/>
    </w:pPr>
    <w:rPr>
      <w:rFonts w:ascii="Verdana" w:eastAsia="Times New Roman" w:hAnsi="Verdana" w:cs="Times New Roman"/>
      <w:noProof/>
      <w:szCs w:val="20"/>
      <w:lang w:val="en-US"/>
    </w:rPr>
  </w:style>
  <w:style w:type="paragraph" w:customStyle="1" w:styleId="StyleTitre4Gras">
    <w:name w:val="Style Titre 4 + Gras"/>
    <w:basedOn w:val="Titre4"/>
    <w:autoRedefine/>
    <w:uiPriority w:val="99"/>
    <w:rsid w:val="00071C00"/>
    <w:pPr>
      <w:keepLines w:val="0"/>
      <w:numPr>
        <w:ilvl w:val="0"/>
        <w:numId w:val="0"/>
      </w:numPr>
      <w:tabs>
        <w:tab w:val="left" w:pos="1440"/>
        <w:tab w:val="num" w:pos="2880"/>
      </w:tabs>
      <w:spacing w:after="240" w:line="240" w:lineRule="auto"/>
      <w:jc w:val="both"/>
    </w:pPr>
    <w:rPr>
      <w:rFonts w:ascii="Calibri Light" w:eastAsia="Times New Roman" w:hAnsi="Calibri Light" w:cs="Arial"/>
      <w:b/>
      <w:bCs w:val="0"/>
      <w:iCs/>
      <w:sz w:val="20"/>
      <w:szCs w:val="22"/>
      <w:lang w:eastAsia="fr-FR"/>
    </w:rPr>
  </w:style>
  <w:style w:type="paragraph" w:customStyle="1" w:styleId="Lb2">
    <w:name w:val="Lb2"/>
    <w:uiPriority w:val="99"/>
    <w:rsid w:val="00071C00"/>
    <w:pPr>
      <w:numPr>
        <w:numId w:val="96"/>
      </w:numPr>
      <w:tabs>
        <w:tab w:val="left" w:pos="720"/>
      </w:tabs>
      <w:spacing w:after="60" w:line="240" w:lineRule="auto"/>
      <w:ind w:left="720" w:hanging="360"/>
    </w:pPr>
    <w:rPr>
      <w:rFonts w:ascii="Arial" w:eastAsia="Times New Roman" w:hAnsi="Arial" w:cs="Times New Roman"/>
      <w:sz w:val="20"/>
      <w:szCs w:val="20"/>
      <w:lang w:val="en-US" w:eastAsia="fr-FR"/>
    </w:rPr>
  </w:style>
  <w:style w:type="table" w:customStyle="1" w:styleId="TableauNEOCLES">
    <w:name w:val="Tableau NEOCLES"/>
    <w:basedOn w:val="Grilledutableau"/>
    <w:uiPriority w:val="99"/>
    <w:rsid w:val="00071C00"/>
    <w:pPr>
      <w:spacing w:line="320" w:lineRule="atLeast"/>
      <w:jc w:val="both"/>
    </w:pPr>
    <w:rPr>
      <w:rFonts w:ascii="Arial" w:eastAsia="Times New Roman" w:hAnsi="Arial" w:cs="Times New Roman"/>
      <w:sz w:val="20"/>
      <w:szCs w:val="20"/>
      <w:lang w:eastAsia="fr-FR"/>
    </w:rPr>
    <w:tblPr/>
    <w:tblStylePr w:type="firstRow">
      <w:pPr>
        <w:jc w:val="center"/>
      </w:pPr>
      <w:rPr>
        <w:rFonts w:ascii="Arial" w:hAnsi="Arial" w:cs="Times New Roman"/>
        <w:b/>
        <w:color w:val="FFFFFF"/>
        <w:sz w:val="20"/>
      </w:rPr>
      <w:tblPr/>
      <w:tcPr>
        <w:shd w:val="clear" w:color="auto" w:fill="FF6600"/>
      </w:tcPr>
    </w:tblStylePr>
  </w:style>
  <w:style w:type="paragraph" w:customStyle="1" w:styleId="StyleCorpsdetexteOBS26pt">
    <w:name w:val="Style Corps de texte OBS + 26 pt"/>
    <w:basedOn w:val="Normal"/>
    <w:uiPriority w:val="99"/>
    <w:rsid w:val="00071C00"/>
    <w:pPr>
      <w:spacing w:line="320" w:lineRule="atLeast"/>
      <w:jc w:val="both"/>
    </w:pPr>
    <w:rPr>
      <w:rFonts w:ascii="Arial" w:eastAsia="Times New Roman" w:hAnsi="Arial" w:cs="Times New Roman"/>
      <w:bCs/>
      <w:iCs/>
      <w:noProof/>
      <w:sz w:val="52"/>
      <w:szCs w:val="20"/>
      <w:lang w:eastAsia="fr-FR"/>
    </w:rPr>
  </w:style>
  <w:style w:type="paragraph" w:customStyle="1" w:styleId="NormalOBS">
    <w:name w:val="Normal OBS"/>
    <w:basedOn w:val="Normal"/>
    <w:next w:val="Normal"/>
    <w:uiPriority w:val="99"/>
    <w:rsid w:val="00071C00"/>
    <w:pPr>
      <w:spacing w:before="120" w:after="120" w:line="320" w:lineRule="atLeast"/>
      <w:jc w:val="both"/>
    </w:pPr>
    <w:rPr>
      <w:rFonts w:ascii="Arial" w:eastAsia="Times New Roman" w:hAnsi="Arial" w:cs="Times New Roman"/>
      <w:b/>
      <w:noProof/>
      <w:color w:val="FF6600"/>
      <w:szCs w:val="20"/>
      <w:lang w:eastAsia="fr-FR"/>
    </w:rPr>
  </w:style>
  <w:style w:type="paragraph" w:customStyle="1" w:styleId="NormalOBS26">
    <w:name w:val="Normal OBS 26"/>
    <w:basedOn w:val="NormalOBS"/>
    <w:autoRedefine/>
    <w:uiPriority w:val="99"/>
    <w:rsid w:val="00071C00"/>
    <w:pPr>
      <w:spacing w:line="240" w:lineRule="auto"/>
    </w:pPr>
    <w:rPr>
      <w:b w:val="0"/>
      <w:sz w:val="52"/>
    </w:rPr>
  </w:style>
  <w:style w:type="paragraph" w:customStyle="1" w:styleId="Normal26">
    <w:name w:val="Normal 26"/>
    <w:basedOn w:val="Normal"/>
    <w:uiPriority w:val="99"/>
    <w:rsid w:val="00071C00"/>
    <w:pPr>
      <w:spacing w:line="240" w:lineRule="auto"/>
      <w:jc w:val="both"/>
    </w:pPr>
    <w:rPr>
      <w:rFonts w:ascii="Arial" w:eastAsia="Times New Roman" w:hAnsi="Arial" w:cs="Times New Roman"/>
      <w:noProof/>
      <w:sz w:val="52"/>
      <w:szCs w:val="20"/>
      <w:lang w:eastAsia="fr-FR"/>
    </w:rPr>
  </w:style>
  <w:style w:type="paragraph" w:customStyle="1" w:styleId="NormalOBS20">
    <w:name w:val="Normal OBS 20"/>
    <w:basedOn w:val="NormalOBS26"/>
    <w:next w:val="Normal"/>
    <w:uiPriority w:val="99"/>
    <w:rsid w:val="00071C00"/>
    <w:rPr>
      <w:sz w:val="40"/>
    </w:rPr>
  </w:style>
  <w:style w:type="paragraph" w:customStyle="1" w:styleId="Normal20">
    <w:name w:val="Normal 20"/>
    <w:basedOn w:val="Normal26"/>
    <w:next w:val="Normal"/>
    <w:uiPriority w:val="99"/>
    <w:rsid w:val="00071C00"/>
    <w:rPr>
      <w:sz w:val="40"/>
    </w:rPr>
  </w:style>
  <w:style w:type="paragraph" w:customStyle="1" w:styleId="Texte">
    <w:name w:val="Texte"/>
    <w:basedOn w:val="Normal"/>
    <w:uiPriority w:val="99"/>
    <w:rsid w:val="00071C00"/>
    <w:pPr>
      <w:spacing w:line="240" w:lineRule="auto"/>
      <w:jc w:val="both"/>
    </w:pPr>
    <w:rPr>
      <w:rFonts w:ascii="Times New Roman" w:eastAsia="Times New Roman" w:hAnsi="Times New Roman" w:cs="Times New Roman"/>
      <w:noProof/>
      <w:sz w:val="24"/>
      <w:szCs w:val="20"/>
    </w:rPr>
  </w:style>
  <w:style w:type="paragraph" w:customStyle="1" w:styleId="Infodoc">
    <w:name w:val="Infodoc"/>
    <w:basedOn w:val="Normal"/>
    <w:uiPriority w:val="99"/>
    <w:rsid w:val="00071C00"/>
    <w:pPr>
      <w:tabs>
        <w:tab w:val="left" w:pos="3119"/>
        <w:tab w:val="left" w:pos="3402"/>
      </w:tabs>
      <w:spacing w:line="240" w:lineRule="auto"/>
      <w:ind w:right="113"/>
    </w:pPr>
    <w:rPr>
      <w:rFonts w:ascii="Times New Roman" w:eastAsia="Times New Roman" w:hAnsi="Times New Roman" w:cs="Times New Roman"/>
      <w:b/>
      <w:noProof/>
      <w:sz w:val="24"/>
      <w:szCs w:val="20"/>
    </w:rPr>
  </w:style>
  <w:style w:type="paragraph" w:customStyle="1" w:styleId="L1">
    <w:name w:val="L1"/>
    <w:basedOn w:val="Normal"/>
    <w:uiPriority w:val="99"/>
    <w:rsid w:val="00071C00"/>
    <w:pPr>
      <w:numPr>
        <w:numId w:val="97"/>
      </w:numPr>
      <w:tabs>
        <w:tab w:val="clear" w:pos="360"/>
      </w:tabs>
      <w:spacing w:line="240" w:lineRule="auto"/>
      <w:ind w:left="851"/>
      <w:jc w:val="both"/>
    </w:pPr>
    <w:rPr>
      <w:rFonts w:ascii="Times New Roman" w:eastAsia="Times New Roman" w:hAnsi="Times New Roman" w:cs="Times New Roman"/>
      <w:noProof/>
      <w:sz w:val="24"/>
      <w:szCs w:val="20"/>
    </w:rPr>
  </w:style>
  <w:style w:type="paragraph" w:customStyle="1" w:styleId="Lb1">
    <w:name w:val="Lb1"/>
    <w:aliases w:val="b1"/>
    <w:uiPriority w:val="99"/>
    <w:rsid w:val="00071C00"/>
    <w:pPr>
      <w:widowControl w:val="0"/>
      <w:numPr>
        <w:numId w:val="98"/>
      </w:numPr>
      <w:spacing w:after="60" w:line="240" w:lineRule="exact"/>
    </w:pPr>
    <w:rPr>
      <w:rFonts w:ascii="Arial" w:eastAsia="Times New Roman" w:hAnsi="Arial" w:cs="Times New Roman"/>
      <w:sz w:val="20"/>
      <w:szCs w:val="20"/>
      <w:lang w:val="en-US" w:eastAsia="fr-FR"/>
    </w:rPr>
  </w:style>
  <w:style w:type="paragraph" w:customStyle="1" w:styleId="TexteStandard">
    <w:name w:val="Texte Standard"/>
    <w:uiPriority w:val="99"/>
    <w:rsid w:val="00071C00"/>
    <w:pPr>
      <w:spacing w:before="80" w:after="0" w:line="240" w:lineRule="auto"/>
      <w:ind w:left="426"/>
      <w:jc w:val="both"/>
    </w:pPr>
    <w:rPr>
      <w:rFonts w:ascii="Garamond" w:eastAsia="Times New Roman" w:hAnsi="Garamond" w:cs="Times New Roman"/>
      <w:sz w:val="24"/>
      <w:szCs w:val="20"/>
      <w:lang w:bidi="he-IL"/>
    </w:rPr>
  </w:style>
  <w:style w:type="paragraph" w:customStyle="1" w:styleId="PARGTITR4">
    <w:name w:val="PARG_TITR4"/>
    <w:basedOn w:val="Normal"/>
    <w:uiPriority w:val="99"/>
    <w:rsid w:val="00071C00"/>
    <w:pPr>
      <w:spacing w:line="240" w:lineRule="auto"/>
      <w:ind w:left="2126"/>
    </w:pPr>
    <w:rPr>
      <w:rFonts w:ascii="Arial" w:eastAsia="Times New Roman" w:hAnsi="Arial" w:cs="Times New Roman"/>
      <w:noProof/>
      <w:szCs w:val="20"/>
      <w:lang w:eastAsia="fr-FR"/>
    </w:rPr>
  </w:style>
  <w:style w:type="character" w:customStyle="1" w:styleId="reuse">
    <w:name w:val="reuse"/>
    <w:basedOn w:val="Policepardfaut"/>
    <w:uiPriority w:val="99"/>
    <w:rsid w:val="00071C00"/>
    <w:rPr>
      <w:rFonts w:cs="Times New Roman"/>
    </w:rPr>
  </w:style>
  <w:style w:type="paragraph" w:customStyle="1" w:styleId="Text">
    <w:name w:val="Text"/>
    <w:basedOn w:val="Normal"/>
    <w:uiPriority w:val="99"/>
    <w:rsid w:val="00071C00"/>
    <w:pPr>
      <w:keepLines/>
      <w:suppressLineNumbers/>
      <w:suppressAutoHyphens/>
      <w:spacing w:after="160" w:line="240" w:lineRule="auto"/>
    </w:pPr>
    <w:rPr>
      <w:rFonts w:ascii="Times New Roman" w:eastAsia="Times New Roman" w:hAnsi="Times New Roman" w:cs="Times New Roman"/>
      <w:noProof/>
      <w:kern w:val="20"/>
      <w:sz w:val="21"/>
      <w:szCs w:val="20"/>
      <w:lang w:val="en-US"/>
    </w:rPr>
  </w:style>
  <w:style w:type="paragraph" w:customStyle="1" w:styleId="debut">
    <w:name w:val="debut"/>
    <w:basedOn w:val="Normal"/>
    <w:uiPriority w:val="99"/>
    <w:rsid w:val="00071C00"/>
    <w:pPr>
      <w:spacing w:before="120" w:line="240" w:lineRule="auto"/>
      <w:jc w:val="both"/>
    </w:pPr>
    <w:rPr>
      <w:rFonts w:ascii="Times New Roman" w:eastAsia="Times New Roman" w:hAnsi="Times New Roman" w:cs="Times New Roman"/>
      <w:noProof/>
      <w:sz w:val="24"/>
      <w:szCs w:val="20"/>
    </w:rPr>
  </w:style>
  <w:style w:type="paragraph" w:customStyle="1" w:styleId="Listepuce0">
    <w:name w:val="Liste puce"/>
    <w:basedOn w:val="Normal"/>
    <w:uiPriority w:val="99"/>
    <w:rsid w:val="00071C00"/>
    <w:pPr>
      <w:widowControl w:val="0"/>
      <w:tabs>
        <w:tab w:val="num" w:pos="2138"/>
      </w:tabs>
      <w:spacing w:line="240" w:lineRule="auto"/>
      <w:ind w:left="2138" w:hanging="360"/>
      <w:jc w:val="both"/>
    </w:pPr>
    <w:rPr>
      <w:rFonts w:ascii="Arial" w:eastAsia="Times New Roman" w:hAnsi="Arial" w:cs="Times New Roman"/>
      <w:noProof/>
      <w:color w:val="000000"/>
      <w:kern w:val="24"/>
      <w:szCs w:val="20"/>
    </w:rPr>
  </w:style>
  <w:style w:type="paragraph" w:customStyle="1" w:styleId="CODE">
    <w:name w:val="CODE"/>
    <w:basedOn w:val="Normal"/>
    <w:uiPriority w:val="99"/>
    <w:rsid w:val="00071C00"/>
    <w:pPr>
      <w:keepNext/>
      <w:keepLines/>
      <w:spacing w:line="180" w:lineRule="exact"/>
    </w:pPr>
    <w:rPr>
      <w:rFonts w:ascii="Courier New" w:eastAsia="Times New Roman" w:hAnsi="Courier New" w:cs="Times New Roman"/>
      <w:b/>
      <w:noProof/>
      <w:sz w:val="16"/>
      <w:szCs w:val="20"/>
      <w:lang w:val="en-US"/>
    </w:rPr>
  </w:style>
  <w:style w:type="paragraph" w:customStyle="1" w:styleId="Numberedlist">
    <w:name w:val="Numbered list"/>
    <w:aliases w:val="nl1"/>
    <w:basedOn w:val="Normal"/>
    <w:uiPriority w:val="99"/>
    <w:rsid w:val="00071C00"/>
    <w:pPr>
      <w:tabs>
        <w:tab w:val="num" w:pos="720"/>
      </w:tabs>
      <w:spacing w:before="20" w:after="100" w:line="240" w:lineRule="exact"/>
      <w:ind w:left="720" w:right="-580" w:hanging="360"/>
    </w:pPr>
    <w:rPr>
      <w:rFonts w:ascii="Times New Roman" w:eastAsia="Times New Roman" w:hAnsi="Times New Roman" w:cs="Times New Roman"/>
      <w:noProof/>
      <w:szCs w:val="20"/>
      <w:lang w:val="en-US"/>
    </w:rPr>
  </w:style>
  <w:style w:type="paragraph" w:customStyle="1" w:styleId="Tableparagraph0">
    <w:name w:val="Table paragraph"/>
    <w:aliases w:val="tp,tp Char"/>
    <w:basedOn w:val="Normal"/>
    <w:uiPriority w:val="99"/>
    <w:rsid w:val="00071C00"/>
    <w:pPr>
      <w:spacing w:before="60" w:after="60" w:line="220" w:lineRule="exact"/>
    </w:pPr>
    <w:rPr>
      <w:rFonts w:ascii="Franklin Gothic Medium Cond" w:eastAsia="Times New Roman" w:hAnsi="Franklin Gothic Medium Cond" w:cs="Times New Roman"/>
      <w:noProof/>
      <w:sz w:val="19"/>
      <w:szCs w:val="20"/>
      <w:lang w:val="en-US"/>
    </w:rPr>
  </w:style>
  <w:style w:type="paragraph" w:styleId="Normalcentr">
    <w:name w:val="Block Text"/>
    <w:basedOn w:val="Normal"/>
    <w:uiPriority w:val="99"/>
    <w:rsid w:val="00071C00"/>
    <w:pPr>
      <w:pBdr>
        <w:top w:val="single" w:sz="6" w:space="1" w:color="auto"/>
        <w:left w:val="single" w:sz="6" w:space="1" w:color="auto"/>
        <w:bottom w:val="single" w:sz="6" w:space="1" w:color="auto"/>
        <w:right w:val="single" w:sz="6" w:space="1" w:color="auto"/>
      </w:pBdr>
      <w:tabs>
        <w:tab w:val="left" w:pos="567"/>
        <w:tab w:val="left" w:pos="1134"/>
        <w:tab w:val="left" w:pos="1702"/>
        <w:tab w:val="left" w:pos="2269"/>
        <w:tab w:val="left" w:pos="2835"/>
        <w:tab w:val="left" w:pos="3402"/>
        <w:tab w:val="left" w:pos="3969"/>
      </w:tabs>
      <w:spacing w:after="120" w:line="240" w:lineRule="auto"/>
      <w:ind w:left="851" w:right="1277"/>
      <w:jc w:val="center"/>
    </w:pPr>
    <w:rPr>
      <w:rFonts w:ascii="Arial" w:eastAsia="Times New Roman" w:hAnsi="Arial" w:cs="Times New Roman"/>
      <w:b/>
      <w:caps/>
      <w:noProof/>
      <w:sz w:val="40"/>
      <w:szCs w:val="20"/>
      <w:lang w:eastAsia="fr-FR"/>
    </w:rPr>
  </w:style>
  <w:style w:type="paragraph" w:customStyle="1" w:styleId="numropage0">
    <w:name w:val="numéropage"/>
    <w:basedOn w:val="Normal"/>
    <w:uiPriority w:val="99"/>
    <w:rsid w:val="00071C00"/>
    <w:pPr>
      <w:tabs>
        <w:tab w:val="left" w:pos="1304"/>
        <w:tab w:val="left" w:pos="1560"/>
      </w:tabs>
      <w:spacing w:before="80" w:line="240" w:lineRule="auto"/>
      <w:jc w:val="center"/>
    </w:pPr>
    <w:rPr>
      <w:rFonts w:ascii="Arial" w:eastAsia="Times New Roman" w:hAnsi="Arial" w:cs="Times New Roman"/>
      <w:b/>
      <w:noProof/>
      <w:sz w:val="24"/>
      <w:szCs w:val="20"/>
    </w:rPr>
  </w:style>
  <w:style w:type="paragraph" w:customStyle="1" w:styleId="PrformatHTML1">
    <w:name w:val="Préformaté HTML1"/>
    <w:basedOn w:val="Normal"/>
    <w:uiPriority w:val="99"/>
    <w:rsid w:val="00071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Arial Unicode MS" w:eastAsia="Arial Unicode MS" w:hAnsi="Arial Unicode MS" w:cs="Arial Unicode MS"/>
      <w:noProof/>
      <w:szCs w:val="20"/>
      <w:lang w:val="en-GB"/>
    </w:rPr>
  </w:style>
  <w:style w:type="paragraph" w:customStyle="1" w:styleId="TableCap">
    <w:name w:val="TableCap"/>
    <w:basedOn w:val="Normal"/>
    <w:uiPriority w:val="99"/>
    <w:rsid w:val="00071C00"/>
    <w:pPr>
      <w:spacing w:before="120" w:after="120" w:line="240" w:lineRule="auto"/>
      <w:ind w:left="706"/>
    </w:pPr>
    <w:rPr>
      <w:rFonts w:ascii="Arial" w:eastAsia="Times New Roman" w:hAnsi="Arial" w:cs="Times New Roman"/>
      <w:noProof/>
      <w:szCs w:val="20"/>
      <w:lang w:val="en-US"/>
    </w:rPr>
  </w:style>
  <w:style w:type="character" w:customStyle="1" w:styleId="codesamplechar">
    <w:name w:val="codesamplechar"/>
    <w:basedOn w:val="Policepardfaut"/>
    <w:uiPriority w:val="99"/>
    <w:rsid w:val="00071C00"/>
    <w:rPr>
      <w:rFonts w:ascii="Courier New" w:hAnsi="Courier New" w:cs="Courier New"/>
      <w:b/>
      <w:bCs/>
    </w:rPr>
  </w:style>
  <w:style w:type="paragraph" w:customStyle="1" w:styleId="ParaChar">
    <w:name w:val="Para Char"/>
    <w:basedOn w:val="Normal"/>
    <w:uiPriority w:val="99"/>
    <w:rsid w:val="00071C00"/>
    <w:pPr>
      <w:autoSpaceDE w:val="0"/>
      <w:autoSpaceDN w:val="0"/>
      <w:adjustRightInd w:val="0"/>
      <w:spacing w:before="100" w:line="240" w:lineRule="atLeast"/>
      <w:ind w:left="720"/>
    </w:pPr>
    <w:rPr>
      <w:rFonts w:ascii="Arial" w:eastAsia="Times New Roman" w:hAnsi="Arial" w:cs="Times New Roman"/>
      <w:noProof/>
      <w:color w:val="000000"/>
      <w:szCs w:val="20"/>
      <w:lang w:val="en-US"/>
    </w:rPr>
  </w:style>
  <w:style w:type="paragraph" w:customStyle="1" w:styleId="TableEnd">
    <w:name w:val="Table End"/>
    <w:basedOn w:val="Normal"/>
    <w:next w:val="TexteStandard"/>
    <w:uiPriority w:val="99"/>
    <w:rsid w:val="00071C00"/>
    <w:pPr>
      <w:keepLines/>
      <w:suppressLineNumbers/>
      <w:suppressAutoHyphens/>
      <w:spacing w:after="160" w:line="240" w:lineRule="auto"/>
      <w:jc w:val="right"/>
    </w:pPr>
    <w:rPr>
      <w:rFonts w:ascii="Arial" w:eastAsia="Times New Roman" w:hAnsi="Arial" w:cs="Times New Roman"/>
      <w:noProof/>
      <w:kern w:val="20"/>
      <w:sz w:val="12"/>
      <w:szCs w:val="20"/>
      <w:lang w:val="en-US"/>
    </w:rPr>
  </w:style>
  <w:style w:type="numbering" w:customStyle="1" w:styleId="ListeSLATableauSansparagparent">
    <w:name w:val="ListeSLA Tableau Sans parag parent"/>
    <w:rsid w:val="00071C00"/>
    <w:pPr>
      <w:numPr>
        <w:numId w:val="93"/>
      </w:numPr>
    </w:pPr>
  </w:style>
  <w:style w:type="numbering" w:customStyle="1" w:styleId="ListeSLASymbole1">
    <w:name w:val="ListeSLA Symbole 1"/>
    <w:rsid w:val="00071C00"/>
    <w:pPr>
      <w:numPr>
        <w:numId w:val="91"/>
      </w:numPr>
    </w:pPr>
  </w:style>
  <w:style w:type="numbering" w:customStyle="1" w:styleId="ListeSLANumrotation1">
    <w:name w:val="ListeSLA Numérotation 1"/>
    <w:rsid w:val="00071C00"/>
    <w:pPr>
      <w:numPr>
        <w:numId w:val="95"/>
      </w:numPr>
    </w:pPr>
  </w:style>
  <w:style w:type="numbering" w:customStyle="1" w:styleId="ListeSLATabAvecParagParent">
    <w:name w:val="ListeSLA Tab Avec Parag Parent"/>
    <w:rsid w:val="00071C00"/>
    <w:pPr>
      <w:numPr>
        <w:numId w:val="94"/>
      </w:numPr>
    </w:pPr>
  </w:style>
  <w:style w:type="paragraph" w:customStyle="1" w:styleId="Ln1">
    <w:name w:val="Ln1"/>
    <w:rsid w:val="00071C00"/>
    <w:pPr>
      <w:numPr>
        <w:numId w:val="99"/>
      </w:numPr>
      <w:tabs>
        <w:tab w:val="clear" w:pos="302"/>
        <w:tab w:val="num" w:pos="720"/>
      </w:tabs>
      <w:spacing w:after="100" w:line="240" w:lineRule="auto"/>
      <w:ind w:left="720" w:hanging="360"/>
    </w:pPr>
    <w:rPr>
      <w:rFonts w:ascii="Times New Roman" w:eastAsia="Times New Roman" w:hAnsi="Times New Roman" w:cs="Times New Roman"/>
      <w:sz w:val="21"/>
      <w:szCs w:val="20"/>
      <w:lang w:val="en-US"/>
    </w:rPr>
  </w:style>
  <w:style w:type="paragraph" w:customStyle="1" w:styleId="Proch1">
    <w:name w:val="Proch1"/>
    <w:next w:val="Ln1"/>
    <w:rsid w:val="00071C00"/>
    <w:pPr>
      <w:tabs>
        <w:tab w:val="left" w:pos="300"/>
      </w:tabs>
      <w:spacing w:before="60" w:after="100" w:line="280" w:lineRule="exact"/>
    </w:pPr>
    <w:rPr>
      <w:rFonts w:ascii="Times New Roman" w:eastAsia="Times New Roman" w:hAnsi="Times New Roman" w:cs="Times New Roman"/>
      <w:b/>
      <w:sz w:val="21"/>
      <w:szCs w:val="20"/>
      <w:lang w:val="en-US"/>
    </w:rPr>
  </w:style>
  <w:style w:type="paragraph" w:customStyle="1" w:styleId="Code0">
    <w:name w:val="Code"/>
    <w:rsid w:val="00071C00"/>
    <w:pPr>
      <w:keepNext/>
      <w:keepLines/>
      <w:tabs>
        <w:tab w:val="left" w:pos="200"/>
        <w:tab w:val="left" w:pos="600"/>
        <w:tab w:val="left" w:pos="1000"/>
        <w:tab w:val="left" w:pos="1400"/>
        <w:tab w:val="left" w:pos="1800"/>
        <w:tab w:val="left" w:pos="2200"/>
        <w:tab w:val="left" w:pos="2600"/>
        <w:tab w:val="left" w:pos="3000"/>
        <w:tab w:val="left" w:pos="3400"/>
        <w:tab w:val="left" w:pos="3800"/>
        <w:tab w:val="left" w:pos="4200"/>
      </w:tabs>
      <w:spacing w:after="0" w:line="240" w:lineRule="auto"/>
      <w:ind w:left="288"/>
    </w:pPr>
    <w:rPr>
      <w:rFonts w:ascii="Lucida Sans Typewriter" w:eastAsia="Times New Roman" w:hAnsi="Lucida Sans Typewriter" w:cs="Times New Roman"/>
      <w:sz w:val="18"/>
      <w:szCs w:val="20"/>
      <w:lang w:val="en-US"/>
    </w:rPr>
  </w:style>
  <w:style w:type="paragraph" w:styleId="Liste">
    <w:name w:val="List"/>
    <w:basedOn w:val="Normal"/>
    <w:uiPriority w:val="99"/>
    <w:unhideWhenUsed/>
    <w:rsid w:val="00071C00"/>
    <w:pPr>
      <w:spacing w:before="60" w:after="60" w:line="240" w:lineRule="auto"/>
      <w:ind w:left="283" w:hanging="283"/>
      <w:contextualSpacing/>
      <w:jc w:val="both"/>
    </w:pPr>
    <w:rPr>
      <w:rFonts w:asciiTheme="minorHAnsi" w:eastAsia="Times New Roman" w:hAnsiTheme="minorHAnsi" w:cs="Times New Roman"/>
      <w:noProof/>
      <w:szCs w:val="20"/>
    </w:rPr>
  </w:style>
  <w:style w:type="paragraph" w:styleId="Liste2">
    <w:name w:val="List 2"/>
    <w:basedOn w:val="Normal"/>
    <w:uiPriority w:val="99"/>
    <w:unhideWhenUsed/>
    <w:rsid w:val="00071C00"/>
    <w:pPr>
      <w:spacing w:before="60" w:after="60" w:line="240" w:lineRule="auto"/>
      <w:ind w:left="566" w:hanging="283"/>
      <w:contextualSpacing/>
      <w:jc w:val="both"/>
    </w:pPr>
    <w:rPr>
      <w:rFonts w:asciiTheme="minorHAnsi" w:eastAsia="Times New Roman" w:hAnsiTheme="minorHAnsi" w:cs="Times New Roman"/>
      <w:noProof/>
      <w:szCs w:val="20"/>
    </w:rPr>
  </w:style>
  <w:style w:type="paragraph" w:styleId="Listecontinue">
    <w:name w:val="List Continue"/>
    <w:basedOn w:val="Normal"/>
    <w:uiPriority w:val="99"/>
    <w:unhideWhenUsed/>
    <w:rsid w:val="00071C00"/>
    <w:pPr>
      <w:spacing w:before="60" w:after="120" w:line="240" w:lineRule="auto"/>
      <w:ind w:left="283"/>
      <w:contextualSpacing/>
      <w:jc w:val="both"/>
    </w:pPr>
    <w:rPr>
      <w:rFonts w:asciiTheme="minorHAnsi" w:eastAsia="Times New Roman" w:hAnsiTheme="minorHAnsi" w:cs="Times New Roman"/>
      <w:noProof/>
      <w:szCs w:val="20"/>
    </w:rPr>
  </w:style>
  <w:style w:type="paragraph" w:customStyle="1" w:styleId="Adressedest">
    <w:name w:val="Adresse dest."/>
    <w:basedOn w:val="Normal"/>
    <w:rsid w:val="00071C00"/>
    <w:pPr>
      <w:spacing w:before="60" w:after="60" w:line="240" w:lineRule="auto"/>
      <w:jc w:val="both"/>
    </w:pPr>
    <w:rPr>
      <w:rFonts w:asciiTheme="minorHAnsi" w:eastAsia="Times New Roman" w:hAnsiTheme="minorHAnsi" w:cs="Times New Roman"/>
      <w:noProof/>
      <w:szCs w:val="20"/>
    </w:rPr>
  </w:style>
  <w:style w:type="paragraph" w:styleId="Retraitcorpset1relig">
    <w:name w:val="Body Text First Indent 2"/>
    <w:basedOn w:val="Retraitcorpsdetexte"/>
    <w:link w:val="Retraitcorpset1religCar"/>
    <w:uiPriority w:val="99"/>
    <w:unhideWhenUsed/>
    <w:rsid w:val="00071C00"/>
    <w:pPr>
      <w:spacing w:before="60" w:after="60"/>
      <w:ind w:left="360" w:firstLine="360"/>
    </w:pPr>
    <w:rPr>
      <w:rFonts w:ascii="Arial Narrow" w:hAnsi="Arial Narrow" w:cs="Times New Roman"/>
      <w:noProof/>
      <w:snapToGrid/>
      <w:sz w:val="20"/>
      <w:szCs w:val="24"/>
      <w:lang w:eastAsia="en-US"/>
    </w:rPr>
  </w:style>
  <w:style w:type="character" w:customStyle="1" w:styleId="Retraitcorpset1religCar">
    <w:name w:val="Retrait corps et 1re lig. Car"/>
    <w:basedOn w:val="RetraitcorpsdetexteCar"/>
    <w:link w:val="Retraitcorpset1relig"/>
    <w:uiPriority w:val="99"/>
    <w:rsid w:val="00071C00"/>
    <w:rPr>
      <w:rFonts w:ascii="Arial Narrow" w:eastAsia="Times New Roman" w:hAnsi="Arial Narrow" w:cs="Times New Roman"/>
      <w:noProof/>
      <w:snapToGrid/>
      <w:sz w:val="20"/>
      <w:szCs w:val="24"/>
      <w:lang w:eastAsia="fr-FR"/>
    </w:rPr>
  </w:style>
  <w:style w:type="character" w:styleId="Appeldenotedefin">
    <w:name w:val="endnote reference"/>
    <w:basedOn w:val="Policepardfaut"/>
    <w:uiPriority w:val="99"/>
    <w:semiHidden/>
    <w:unhideWhenUsed/>
    <w:rsid w:val="00071C0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68025">
      <w:bodyDiv w:val="1"/>
      <w:marLeft w:val="0"/>
      <w:marRight w:val="0"/>
      <w:marTop w:val="0"/>
      <w:marBottom w:val="0"/>
      <w:divBdr>
        <w:top w:val="none" w:sz="0" w:space="0" w:color="auto"/>
        <w:left w:val="none" w:sz="0" w:space="0" w:color="auto"/>
        <w:bottom w:val="none" w:sz="0" w:space="0" w:color="auto"/>
        <w:right w:val="none" w:sz="0" w:space="0" w:color="auto"/>
      </w:divBdr>
    </w:div>
    <w:div w:id="61414289">
      <w:bodyDiv w:val="1"/>
      <w:marLeft w:val="0"/>
      <w:marRight w:val="0"/>
      <w:marTop w:val="0"/>
      <w:marBottom w:val="0"/>
      <w:divBdr>
        <w:top w:val="none" w:sz="0" w:space="0" w:color="auto"/>
        <w:left w:val="none" w:sz="0" w:space="0" w:color="auto"/>
        <w:bottom w:val="none" w:sz="0" w:space="0" w:color="auto"/>
        <w:right w:val="none" w:sz="0" w:space="0" w:color="auto"/>
      </w:divBdr>
    </w:div>
    <w:div w:id="73361068">
      <w:bodyDiv w:val="1"/>
      <w:marLeft w:val="0"/>
      <w:marRight w:val="0"/>
      <w:marTop w:val="0"/>
      <w:marBottom w:val="0"/>
      <w:divBdr>
        <w:top w:val="none" w:sz="0" w:space="0" w:color="auto"/>
        <w:left w:val="none" w:sz="0" w:space="0" w:color="auto"/>
        <w:bottom w:val="none" w:sz="0" w:space="0" w:color="auto"/>
        <w:right w:val="none" w:sz="0" w:space="0" w:color="auto"/>
      </w:divBdr>
    </w:div>
    <w:div w:id="92363013">
      <w:bodyDiv w:val="1"/>
      <w:marLeft w:val="0"/>
      <w:marRight w:val="0"/>
      <w:marTop w:val="0"/>
      <w:marBottom w:val="0"/>
      <w:divBdr>
        <w:top w:val="none" w:sz="0" w:space="0" w:color="auto"/>
        <w:left w:val="none" w:sz="0" w:space="0" w:color="auto"/>
        <w:bottom w:val="none" w:sz="0" w:space="0" w:color="auto"/>
        <w:right w:val="none" w:sz="0" w:space="0" w:color="auto"/>
      </w:divBdr>
    </w:div>
    <w:div w:id="112526716">
      <w:bodyDiv w:val="1"/>
      <w:marLeft w:val="0"/>
      <w:marRight w:val="0"/>
      <w:marTop w:val="0"/>
      <w:marBottom w:val="0"/>
      <w:divBdr>
        <w:top w:val="none" w:sz="0" w:space="0" w:color="auto"/>
        <w:left w:val="none" w:sz="0" w:space="0" w:color="auto"/>
        <w:bottom w:val="none" w:sz="0" w:space="0" w:color="auto"/>
        <w:right w:val="none" w:sz="0" w:space="0" w:color="auto"/>
      </w:divBdr>
    </w:div>
    <w:div w:id="346104023">
      <w:bodyDiv w:val="1"/>
      <w:marLeft w:val="0"/>
      <w:marRight w:val="0"/>
      <w:marTop w:val="0"/>
      <w:marBottom w:val="0"/>
      <w:divBdr>
        <w:top w:val="none" w:sz="0" w:space="0" w:color="auto"/>
        <w:left w:val="none" w:sz="0" w:space="0" w:color="auto"/>
        <w:bottom w:val="none" w:sz="0" w:space="0" w:color="auto"/>
        <w:right w:val="none" w:sz="0" w:space="0" w:color="auto"/>
      </w:divBdr>
    </w:div>
    <w:div w:id="411004445">
      <w:bodyDiv w:val="1"/>
      <w:marLeft w:val="0"/>
      <w:marRight w:val="0"/>
      <w:marTop w:val="0"/>
      <w:marBottom w:val="0"/>
      <w:divBdr>
        <w:top w:val="none" w:sz="0" w:space="0" w:color="auto"/>
        <w:left w:val="none" w:sz="0" w:space="0" w:color="auto"/>
        <w:bottom w:val="none" w:sz="0" w:space="0" w:color="auto"/>
        <w:right w:val="none" w:sz="0" w:space="0" w:color="auto"/>
      </w:divBdr>
    </w:div>
    <w:div w:id="449980742">
      <w:bodyDiv w:val="1"/>
      <w:marLeft w:val="0"/>
      <w:marRight w:val="0"/>
      <w:marTop w:val="0"/>
      <w:marBottom w:val="0"/>
      <w:divBdr>
        <w:top w:val="none" w:sz="0" w:space="0" w:color="auto"/>
        <w:left w:val="none" w:sz="0" w:space="0" w:color="auto"/>
        <w:bottom w:val="none" w:sz="0" w:space="0" w:color="auto"/>
        <w:right w:val="none" w:sz="0" w:space="0" w:color="auto"/>
      </w:divBdr>
    </w:div>
    <w:div w:id="462579911">
      <w:bodyDiv w:val="1"/>
      <w:marLeft w:val="0"/>
      <w:marRight w:val="0"/>
      <w:marTop w:val="0"/>
      <w:marBottom w:val="0"/>
      <w:divBdr>
        <w:top w:val="none" w:sz="0" w:space="0" w:color="auto"/>
        <w:left w:val="none" w:sz="0" w:space="0" w:color="auto"/>
        <w:bottom w:val="none" w:sz="0" w:space="0" w:color="auto"/>
        <w:right w:val="none" w:sz="0" w:space="0" w:color="auto"/>
      </w:divBdr>
    </w:div>
    <w:div w:id="495415261">
      <w:bodyDiv w:val="1"/>
      <w:marLeft w:val="0"/>
      <w:marRight w:val="0"/>
      <w:marTop w:val="0"/>
      <w:marBottom w:val="0"/>
      <w:divBdr>
        <w:top w:val="none" w:sz="0" w:space="0" w:color="auto"/>
        <w:left w:val="none" w:sz="0" w:space="0" w:color="auto"/>
        <w:bottom w:val="none" w:sz="0" w:space="0" w:color="auto"/>
        <w:right w:val="none" w:sz="0" w:space="0" w:color="auto"/>
      </w:divBdr>
    </w:div>
    <w:div w:id="574820324">
      <w:bodyDiv w:val="1"/>
      <w:marLeft w:val="0"/>
      <w:marRight w:val="0"/>
      <w:marTop w:val="0"/>
      <w:marBottom w:val="0"/>
      <w:divBdr>
        <w:top w:val="none" w:sz="0" w:space="0" w:color="auto"/>
        <w:left w:val="none" w:sz="0" w:space="0" w:color="auto"/>
        <w:bottom w:val="none" w:sz="0" w:space="0" w:color="auto"/>
        <w:right w:val="none" w:sz="0" w:space="0" w:color="auto"/>
      </w:divBdr>
    </w:div>
    <w:div w:id="631400963">
      <w:bodyDiv w:val="1"/>
      <w:marLeft w:val="0"/>
      <w:marRight w:val="0"/>
      <w:marTop w:val="0"/>
      <w:marBottom w:val="0"/>
      <w:divBdr>
        <w:top w:val="none" w:sz="0" w:space="0" w:color="auto"/>
        <w:left w:val="none" w:sz="0" w:space="0" w:color="auto"/>
        <w:bottom w:val="none" w:sz="0" w:space="0" w:color="auto"/>
        <w:right w:val="none" w:sz="0" w:space="0" w:color="auto"/>
      </w:divBdr>
    </w:div>
    <w:div w:id="662703733">
      <w:bodyDiv w:val="1"/>
      <w:marLeft w:val="0"/>
      <w:marRight w:val="0"/>
      <w:marTop w:val="0"/>
      <w:marBottom w:val="0"/>
      <w:divBdr>
        <w:top w:val="none" w:sz="0" w:space="0" w:color="auto"/>
        <w:left w:val="none" w:sz="0" w:space="0" w:color="auto"/>
        <w:bottom w:val="none" w:sz="0" w:space="0" w:color="auto"/>
        <w:right w:val="none" w:sz="0" w:space="0" w:color="auto"/>
      </w:divBdr>
      <w:divsChild>
        <w:div w:id="1401170561">
          <w:marLeft w:val="0"/>
          <w:marRight w:val="0"/>
          <w:marTop w:val="300"/>
          <w:marBottom w:val="300"/>
          <w:divBdr>
            <w:top w:val="none" w:sz="0" w:space="0" w:color="auto"/>
            <w:left w:val="none" w:sz="0" w:space="0" w:color="auto"/>
            <w:bottom w:val="none" w:sz="0" w:space="0" w:color="auto"/>
            <w:right w:val="none" w:sz="0" w:space="0" w:color="auto"/>
          </w:divBdr>
          <w:divsChild>
            <w:div w:id="796989137">
              <w:marLeft w:val="0"/>
              <w:marRight w:val="0"/>
              <w:marTop w:val="0"/>
              <w:marBottom w:val="0"/>
              <w:divBdr>
                <w:top w:val="none" w:sz="0" w:space="0" w:color="auto"/>
                <w:left w:val="none" w:sz="0" w:space="0" w:color="auto"/>
                <w:bottom w:val="none" w:sz="0" w:space="0" w:color="auto"/>
                <w:right w:val="none" w:sz="0" w:space="0" w:color="auto"/>
              </w:divBdr>
              <w:divsChild>
                <w:div w:id="936601889">
                  <w:marLeft w:val="0"/>
                  <w:marRight w:val="0"/>
                  <w:marTop w:val="0"/>
                  <w:marBottom w:val="0"/>
                  <w:divBdr>
                    <w:top w:val="none" w:sz="0" w:space="0" w:color="auto"/>
                    <w:left w:val="none" w:sz="0" w:space="0" w:color="auto"/>
                    <w:bottom w:val="none" w:sz="0" w:space="0" w:color="auto"/>
                    <w:right w:val="none" w:sz="0" w:space="0" w:color="auto"/>
                  </w:divBdr>
                  <w:divsChild>
                    <w:div w:id="116635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760108">
      <w:bodyDiv w:val="1"/>
      <w:marLeft w:val="0"/>
      <w:marRight w:val="0"/>
      <w:marTop w:val="0"/>
      <w:marBottom w:val="0"/>
      <w:divBdr>
        <w:top w:val="none" w:sz="0" w:space="0" w:color="auto"/>
        <w:left w:val="none" w:sz="0" w:space="0" w:color="auto"/>
        <w:bottom w:val="none" w:sz="0" w:space="0" w:color="auto"/>
        <w:right w:val="none" w:sz="0" w:space="0" w:color="auto"/>
      </w:divBdr>
    </w:div>
    <w:div w:id="710612396">
      <w:bodyDiv w:val="1"/>
      <w:marLeft w:val="0"/>
      <w:marRight w:val="0"/>
      <w:marTop w:val="0"/>
      <w:marBottom w:val="0"/>
      <w:divBdr>
        <w:top w:val="none" w:sz="0" w:space="0" w:color="auto"/>
        <w:left w:val="none" w:sz="0" w:space="0" w:color="auto"/>
        <w:bottom w:val="none" w:sz="0" w:space="0" w:color="auto"/>
        <w:right w:val="none" w:sz="0" w:space="0" w:color="auto"/>
      </w:divBdr>
    </w:div>
    <w:div w:id="737093309">
      <w:bodyDiv w:val="1"/>
      <w:marLeft w:val="0"/>
      <w:marRight w:val="0"/>
      <w:marTop w:val="0"/>
      <w:marBottom w:val="0"/>
      <w:divBdr>
        <w:top w:val="none" w:sz="0" w:space="0" w:color="auto"/>
        <w:left w:val="none" w:sz="0" w:space="0" w:color="auto"/>
        <w:bottom w:val="none" w:sz="0" w:space="0" w:color="auto"/>
        <w:right w:val="none" w:sz="0" w:space="0" w:color="auto"/>
      </w:divBdr>
    </w:div>
    <w:div w:id="739450425">
      <w:bodyDiv w:val="1"/>
      <w:marLeft w:val="0"/>
      <w:marRight w:val="0"/>
      <w:marTop w:val="0"/>
      <w:marBottom w:val="0"/>
      <w:divBdr>
        <w:top w:val="none" w:sz="0" w:space="0" w:color="auto"/>
        <w:left w:val="none" w:sz="0" w:space="0" w:color="auto"/>
        <w:bottom w:val="none" w:sz="0" w:space="0" w:color="auto"/>
        <w:right w:val="none" w:sz="0" w:space="0" w:color="auto"/>
      </w:divBdr>
    </w:div>
    <w:div w:id="756943113">
      <w:bodyDiv w:val="1"/>
      <w:marLeft w:val="0"/>
      <w:marRight w:val="0"/>
      <w:marTop w:val="0"/>
      <w:marBottom w:val="0"/>
      <w:divBdr>
        <w:top w:val="none" w:sz="0" w:space="0" w:color="auto"/>
        <w:left w:val="none" w:sz="0" w:space="0" w:color="auto"/>
        <w:bottom w:val="none" w:sz="0" w:space="0" w:color="auto"/>
        <w:right w:val="none" w:sz="0" w:space="0" w:color="auto"/>
      </w:divBdr>
    </w:div>
    <w:div w:id="764881790">
      <w:bodyDiv w:val="1"/>
      <w:marLeft w:val="0"/>
      <w:marRight w:val="0"/>
      <w:marTop w:val="0"/>
      <w:marBottom w:val="0"/>
      <w:divBdr>
        <w:top w:val="none" w:sz="0" w:space="0" w:color="auto"/>
        <w:left w:val="none" w:sz="0" w:space="0" w:color="auto"/>
        <w:bottom w:val="none" w:sz="0" w:space="0" w:color="auto"/>
        <w:right w:val="none" w:sz="0" w:space="0" w:color="auto"/>
      </w:divBdr>
    </w:div>
    <w:div w:id="790635841">
      <w:bodyDiv w:val="1"/>
      <w:marLeft w:val="0"/>
      <w:marRight w:val="0"/>
      <w:marTop w:val="0"/>
      <w:marBottom w:val="0"/>
      <w:divBdr>
        <w:top w:val="none" w:sz="0" w:space="0" w:color="auto"/>
        <w:left w:val="none" w:sz="0" w:space="0" w:color="auto"/>
        <w:bottom w:val="none" w:sz="0" w:space="0" w:color="auto"/>
        <w:right w:val="none" w:sz="0" w:space="0" w:color="auto"/>
      </w:divBdr>
    </w:div>
    <w:div w:id="845362331">
      <w:bodyDiv w:val="1"/>
      <w:marLeft w:val="0"/>
      <w:marRight w:val="0"/>
      <w:marTop w:val="0"/>
      <w:marBottom w:val="0"/>
      <w:divBdr>
        <w:top w:val="none" w:sz="0" w:space="0" w:color="auto"/>
        <w:left w:val="none" w:sz="0" w:space="0" w:color="auto"/>
        <w:bottom w:val="none" w:sz="0" w:space="0" w:color="auto"/>
        <w:right w:val="none" w:sz="0" w:space="0" w:color="auto"/>
      </w:divBdr>
    </w:div>
    <w:div w:id="846404118">
      <w:bodyDiv w:val="1"/>
      <w:marLeft w:val="0"/>
      <w:marRight w:val="0"/>
      <w:marTop w:val="0"/>
      <w:marBottom w:val="0"/>
      <w:divBdr>
        <w:top w:val="none" w:sz="0" w:space="0" w:color="auto"/>
        <w:left w:val="none" w:sz="0" w:space="0" w:color="auto"/>
        <w:bottom w:val="none" w:sz="0" w:space="0" w:color="auto"/>
        <w:right w:val="none" w:sz="0" w:space="0" w:color="auto"/>
      </w:divBdr>
    </w:div>
    <w:div w:id="903028591">
      <w:bodyDiv w:val="1"/>
      <w:marLeft w:val="0"/>
      <w:marRight w:val="0"/>
      <w:marTop w:val="0"/>
      <w:marBottom w:val="0"/>
      <w:divBdr>
        <w:top w:val="none" w:sz="0" w:space="0" w:color="auto"/>
        <w:left w:val="none" w:sz="0" w:space="0" w:color="auto"/>
        <w:bottom w:val="none" w:sz="0" w:space="0" w:color="auto"/>
        <w:right w:val="none" w:sz="0" w:space="0" w:color="auto"/>
      </w:divBdr>
    </w:div>
    <w:div w:id="935019801">
      <w:bodyDiv w:val="1"/>
      <w:marLeft w:val="0"/>
      <w:marRight w:val="0"/>
      <w:marTop w:val="0"/>
      <w:marBottom w:val="0"/>
      <w:divBdr>
        <w:top w:val="none" w:sz="0" w:space="0" w:color="auto"/>
        <w:left w:val="none" w:sz="0" w:space="0" w:color="auto"/>
        <w:bottom w:val="none" w:sz="0" w:space="0" w:color="auto"/>
        <w:right w:val="none" w:sz="0" w:space="0" w:color="auto"/>
      </w:divBdr>
    </w:div>
    <w:div w:id="1002195571">
      <w:bodyDiv w:val="1"/>
      <w:marLeft w:val="0"/>
      <w:marRight w:val="0"/>
      <w:marTop w:val="0"/>
      <w:marBottom w:val="0"/>
      <w:divBdr>
        <w:top w:val="none" w:sz="0" w:space="0" w:color="auto"/>
        <w:left w:val="none" w:sz="0" w:space="0" w:color="auto"/>
        <w:bottom w:val="none" w:sz="0" w:space="0" w:color="auto"/>
        <w:right w:val="none" w:sz="0" w:space="0" w:color="auto"/>
      </w:divBdr>
    </w:div>
    <w:div w:id="1058941211">
      <w:bodyDiv w:val="1"/>
      <w:marLeft w:val="0"/>
      <w:marRight w:val="0"/>
      <w:marTop w:val="0"/>
      <w:marBottom w:val="0"/>
      <w:divBdr>
        <w:top w:val="none" w:sz="0" w:space="0" w:color="auto"/>
        <w:left w:val="none" w:sz="0" w:space="0" w:color="auto"/>
        <w:bottom w:val="none" w:sz="0" w:space="0" w:color="auto"/>
        <w:right w:val="none" w:sz="0" w:space="0" w:color="auto"/>
      </w:divBdr>
    </w:div>
    <w:div w:id="1078938695">
      <w:bodyDiv w:val="1"/>
      <w:marLeft w:val="0"/>
      <w:marRight w:val="0"/>
      <w:marTop w:val="0"/>
      <w:marBottom w:val="0"/>
      <w:divBdr>
        <w:top w:val="none" w:sz="0" w:space="0" w:color="auto"/>
        <w:left w:val="none" w:sz="0" w:space="0" w:color="auto"/>
        <w:bottom w:val="none" w:sz="0" w:space="0" w:color="auto"/>
        <w:right w:val="none" w:sz="0" w:space="0" w:color="auto"/>
      </w:divBdr>
    </w:div>
    <w:div w:id="1092360890">
      <w:bodyDiv w:val="1"/>
      <w:marLeft w:val="0"/>
      <w:marRight w:val="0"/>
      <w:marTop w:val="0"/>
      <w:marBottom w:val="0"/>
      <w:divBdr>
        <w:top w:val="none" w:sz="0" w:space="0" w:color="auto"/>
        <w:left w:val="none" w:sz="0" w:space="0" w:color="auto"/>
        <w:bottom w:val="none" w:sz="0" w:space="0" w:color="auto"/>
        <w:right w:val="none" w:sz="0" w:space="0" w:color="auto"/>
      </w:divBdr>
    </w:div>
    <w:div w:id="1102336582">
      <w:bodyDiv w:val="1"/>
      <w:marLeft w:val="0"/>
      <w:marRight w:val="0"/>
      <w:marTop w:val="0"/>
      <w:marBottom w:val="0"/>
      <w:divBdr>
        <w:top w:val="none" w:sz="0" w:space="0" w:color="auto"/>
        <w:left w:val="none" w:sz="0" w:space="0" w:color="auto"/>
        <w:bottom w:val="none" w:sz="0" w:space="0" w:color="auto"/>
        <w:right w:val="none" w:sz="0" w:space="0" w:color="auto"/>
      </w:divBdr>
    </w:div>
    <w:div w:id="1107504542">
      <w:bodyDiv w:val="1"/>
      <w:marLeft w:val="0"/>
      <w:marRight w:val="0"/>
      <w:marTop w:val="0"/>
      <w:marBottom w:val="0"/>
      <w:divBdr>
        <w:top w:val="none" w:sz="0" w:space="0" w:color="auto"/>
        <w:left w:val="none" w:sz="0" w:space="0" w:color="auto"/>
        <w:bottom w:val="none" w:sz="0" w:space="0" w:color="auto"/>
        <w:right w:val="none" w:sz="0" w:space="0" w:color="auto"/>
      </w:divBdr>
    </w:div>
    <w:div w:id="1141145024">
      <w:bodyDiv w:val="1"/>
      <w:marLeft w:val="0"/>
      <w:marRight w:val="0"/>
      <w:marTop w:val="0"/>
      <w:marBottom w:val="0"/>
      <w:divBdr>
        <w:top w:val="none" w:sz="0" w:space="0" w:color="auto"/>
        <w:left w:val="none" w:sz="0" w:space="0" w:color="auto"/>
        <w:bottom w:val="none" w:sz="0" w:space="0" w:color="auto"/>
        <w:right w:val="none" w:sz="0" w:space="0" w:color="auto"/>
      </w:divBdr>
    </w:div>
    <w:div w:id="1157916003">
      <w:bodyDiv w:val="1"/>
      <w:marLeft w:val="0"/>
      <w:marRight w:val="0"/>
      <w:marTop w:val="0"/>
      <w:marBottom w:val="0"/>
      <w:divBdr>
        <w:top w:val="none" w:sz="0" w:space="0" w:color="auto"/>
        <w:left w:val="none" w:sz="0" w:space="0" w:color="auto"/>
        <w:bottom w:val="none" w:sz="0" w:space="0" w:color="auto"/>
        <w:right w:val="none" w:sz="0" w:space="0" w:color="auto"/>
      </w:divBdr>
    </w:div>
    <w:div w:id="1204176499">
      <w:bodyDiv w:val="1"/>
      <w:marLeft w:val="0"/>
      <w:marRight w:val="0"/>
      <w:marTop w:val="0"/>
      <w:marBottom w:val="0"/>
      <w:divBdr>
        <w:top w:val="none" w:sz="0" w:space="0" w:color="auto"/>
        <w:left w:val="none" w:sz="0" w:space="0" w:color="auto"/>
        <w:bottom w:val="none" w:sz="0" w:space="0" w:color="auto"/>
        <w:right w:val="none" w:sz="0" w:space="0" w:color="auto"/>
      </w:divBdr>
    </w:div>
    <w:div w:id="1213073688">
      <w:bodyDiv w:val="1"/>
      <w:marLeft w:val="0"/>
      <w:marRight w:val="0"/>
      <w:marTop w:val="0"/>
      <w:marBottom w:val="0"/>
      <w:divBdr>
        <w:top w:val="none" w:sz="0" w:space="0" w:color="auto"/>
        <w:left w:val="none" w:sz="0" w:space="0" w:color="auto"/>
        <w:bottom w:val="none" w:sz="0" w:space="0" w:color="auto"/>
        <w:right w:val="none" w:sz="0" w:space="0" w:color="auto"/>
      </w:divBdr>
    </w:div>
    <w:div w:id="1227184665">
      <w:bodyDiv w:val="1"/>
      <w:marLeft w:val="0"/>
      <w:marRight w:val="0"/>
      <w:marTop w:val="0"/>
      <w:marBottom w:val="0"/>
      <w:divBdr>
        <w:top w:val="none" w:sz="0" w:space="0" w:color="auto"/>
        <w:left w:val="none" w:sz="0" w:space="0" w:color="auto"/>
        <w:bottom w:val="none" w:sz="0" w:space="0" w:color="auto"/>
        <w:right w:val="none" w:sz="0" w:space="0" w:color="auto"/>
      </w:divBdr>
    </w:div>
    <w:div w:id="1244804076">
      <w:bodyDiv w:val="1"/>
      <w:marLeft w:val="0"/>
      <w:marRight w:val="0"/>
      <w:marTop w:val="0"/>
      <w:marBottom w:val="0"/>
      <w:divBdr>
        <w:top w:val="none" w:sz="0" w:space="0" w:color="auto"/>
        <w:left w:val="none" w:sz="0" w:space="0" w:color="auto"/>
        <w:bottom w:val="none" w:sz="0" w:space="0" w:color="auto"/>
        <w:right w:val="none" w:sz="0" w:space="0" w:color="auto"/>
      </w:divBdr>
    </w:div>
    <w:div w:id="1267616785">
      <w:bodyDiv w:val="1"/>
      <w:marLeft w:val="0"/>
      <w:marRight w:val="0"/>
      <w:marTop w:val="0"/>
      <w:marBottom w:val="0"/>
      <w:divBdr>
        <w:top w:val="none" w:sz="0" w:space="0" w:color="auto"/>
        <w:left w:val="none" w:sz="0" w:space="0" w:color="auto"/>
        <w:bottom w:val="none" w:sz="0" w:space="0" w:color="auto"/>
        <w:right w:val="none" w:sz="0" w:space="0" w:color="auto"/>
      </w:divBdr>
    </w:div>
    <w:div w:id="1277717353">
      <w:bodyDiv w:val="1"/>
      <w:marLeft w:val="0"/>
      <w:marRight w:val="0"/>
      <w:marTop w:val="0"/>
      <w:marBottom w:val="0"/>
      <w:divBdr>
        <w:top w:val="none" w:sz="0" w:space="0" w:color="auto"/>
        <w:left w:val="none" w:sz="0" w:space="0" w:color="auto"/>
        <w:bottom w:val="none" w:sz="0" w:space="0" w:color="auto"/>
        <w:right w:val="none" w:sz="0" w:space="0" w:color="auto"/>
      </w:divBdr>
    </w:div>
    <w:div w:id="1309743969">
      <w:bodyDiv w:val="1"/>
      <w:marLeft w:val="0"/>
      <w:marRight w:val="0"/>
      <w:marTop w:val="0"/>
      <w:marBottom w:val="0"/>
      <w:divBdr>
        <w:top w:val="none" w:sz="0" w:space="0" w:color="auto"/>
        <w:left w:val="none" w:sz="0" w:space="0" w:color="auto"/>
        <w:bottom w:val="none" w:sz="0" w:space="0" w:color="auto"/>
        <w:right w:val="none" w:sz="0" w:space="0" w:color="auto"/>
      </w:divBdr>
    </w:div>
    <w:div w:id="1311517857">
      <w:bodyDiv w:val="1"/>
      <w:marLeft w:val="0"/>
      <w:marRight w:val="0"/>
      <w:marTop w:val="0"/>
      <w:marBottom w:val="0"/>
      <w:divBdr>
        <w:top w:val="none" w:sz="0" w:space="0" w:color="auto"/>
        <w:left w:val="none" w:sz="0" w:space="0" w:color="auto"/>
        <w:bottom w:val="none" w:sz="0" w:space="0" w:color="auto"/>
        <w:right w:val="none" w:sz="0" w:space="0" w:color="auto"/>
      </w:divBdr>
    </w:div>
    <w:div w:id="1328360829">
      <w:bodyDiv w:val="1"/>
      <w:marLeft w:val="0"/>
      <w:marRight w:val="0"/>
      <w:marTop w:val="0"/>
      <w:marBottom w:val="0"/>
      <w:divBdr>
        <w:top w:val="none" w:sz="0" w:space="0" w:color="auto"/>
        <w:left w:val="none" w:sz="0" w:space="0" w:color="auto"/>
        <w:bottom w:val="none" w:sz="0" w:space="0" w:color="auto"/>
        <w:right w:val="none" w:sz="0" w:space="0" w:color="auto"/>
      </w:divBdr>
    </w:div>
    <w:div w:id="1342657779">
      <w:bodyDiv w:val="1"/>
      <w:marLeft w:val="0"/>
      <w:marRight w:val="0"/>
      <w:marTop w:val="0"/>
      <w:marBottom w:val="0"/>
      <w:divBdr>
        <w:top w:val="none" w:sz="0" w:space="0" w:color="auto"/>
        <w:left w:val="none" w:sz="0" w:space="0" w:color="auto"/>
        <w:bottom w:val="none" w:sz="0" w:space="0" w:color="auto"/>
        <w:right w:val="none" w:sz="0" w:space="0" w:color="auto"/>
      </w:divBdr>
    </w:div>
    <w:div w:id="1358699212">
      <w:bodyDiv w:val="1"/>
      <w:marLeft w:val="0"/>
      <w:marRight w:val="0"/>
      <w:marTop w:val="0"/>
      <w:marBottom w:val="0"/>
      <w:divBdr>
        <w:top w:val="none" w:sz="0" w:space="0" w:color="auto"/>
        <w:left w:val="none" w:sz="0" w:space="0" w:color="auto"/>
        <w:bottom w:val="none" w:sz="0" w:space="0" w:color="auto"/>
        <w:right w:val="none" w:sz="0" w:space="0" w:color="auto"/>
      </w:divBdr>
    </w:div>
    <w:div w:id="1382944187">
      <w:bodyDiv w:val="1"/>
      <w:marLeft w:val="0"/>
      <w:marRight w:val="0"/>
      <w:marTop w:val="0"/>
      <w:marBottom w:val="0"/>
      <w:divBdr>
        <w:top w:val="none" w:sz="0" w:space="0" w:color="auto"/>
        <w:left w:val="none" w:sz="0" w:space="0" w:color="auto"/>
        <w:bottom w:val="none" w:sz="0" w:space="0" w:color="auto"/>
        <w:right w:val="none" w:sz="0" w:space="0" w:color="auto"/>
      </w:divBdr>
    </w:div>
    <w:div w:id="1391536030">
      <w:bodyDiv w:val="1"/>
      <w:marLeft w:val="0"/>
      <w:marRight w:val="0"/>
      <w:marTop w:val="0"/>
      <w:marBottom w:val="0"/>
      <w:divBdr>
        <w:top w:val="none" w:sz="0" w:space="0" w:color="auto"/>
        <w:left w:val="none" w:sz="0" w:space="0" w:color="auto"/>
        <w:bottom w:val="none" w:sz="0" w:space="0" w:color="auto"/>
        <w:right w:val="none" w:sz="0" w:space="0" w:color="auto"/>
      </w:divBdr>
    </w:div>
    <w:div w:id="1458259991">
      <w:bodyDiv w:val="1"/>
      <w:marLeft w:val="0"/>
      <w:marRight w:val="0"/>
      <w:marTop w:val="0"/>
      <w:marBottom w:val="0"/>
      <w:divBdr>
        <w:top w:val="none" w:sz="0" w:space="0" w:color="auto"/>
        <w:left w:val="none" w:sz="0" w:space="0" w:color="auto"/>
        <w:bottom w:val="none" w:sz="0" w:space="0" w:color="auto"/>
        <w:right w:val="none" w:sz="0" w:space="0" w:color="auto"/>
      </w:divBdr>
    </w:div>
    <w:div w:id="1477915654">
      <w:bodyDiv w:val="1"/>
      <w:marLeft w:val="0"/>
      <w:marRight w:val="0"/>
      <w:marTop w:val="0"/>
      <w:marBottom w:val="0"/>
      <w:divBdr>
        <w:top w:val="none" w:sz="0" w:space="0" w:color="auto"/>
        <w:left w:val="none" w:sz="0" w:space="0" w:color="auto"/>
        <w:bottom w:val="none" w:sz="0" w:space="0" w:color="auto"/>
        <w:right w:val="none" w:sz="0" w:space="0" w:color="auto"/>
      </w:divBdr>
    </w:div>
    <w:div w:id="1635480682">
      <w:bodyDiv w:val="1"/>
      <w:marLeft w:val="0"/>
      <w:marRight w:val="0"/>
      <w:marTop w:val="0"/>
      <w:marBottom w:val="0"/>
      <w:divBdr>
        <w:top w:val="none" w:sz="0" w:space="0" w:color="auto"/>
        <w:left w:val="none" w:sz="0" w:space="0" w:color="auto"/>
        <w:bottom w:val="none" w:sz="0" w:space="0" w:color="auto"/>
        <w:right w:val="none" w:sz="0" w:space="0" w:color="auto"/>
      </w:divBdr>
    </w:div>
    <w:div w:id="1656183032">
      <w:bodyDiv w:val="1"/>
      <w:marLeft w:val="0"/>
      <w:marRight w:val="0"/>
      <w:marTop w:val="0"/>
      <w:marBottom w:val="0"/>
      <w:divBdr>
        <w:top w:val="none" w:sz="0" w:space="0" w:color="auto"/>
        <w:left w:val="none" w:sz="0" w:space="0" w:color="auto"/>
        <w:bottom w:val="none" w:sz="0" w:space="0" w:color="auto"/>
        <w:right w:val="none" w:sz="0" w:space="0" w:color="auto"/>
      </w:divBdr>
    </w:div>
    <w:div w:id="1656908207">
      <w:bodyDiv w:val="1"/>
      <w:marLeft w:val="0"/>
      <w:marRight w:val="0"/>
      <w:marTop w:val="0"/>
      <w:marBottom w:val="0"/>
      <w:divBdr>
        <w:top w:val="none" w:sz="0" w:space="0" w:color="auto"/>
        <w:left w:val="none" w:sz="0" w:space="0" w:color="auto"/>
        <w:bottom w:val="none" w:sz="0" w:space="0" w:color="auto"/>
        <w:right w:val="none" w:sz="0" w:space="0" w:color="auto"/>
      </w:divBdr>
    </w:div>
    <w:div w:id="1700354436">
      <w:bodyDiv w:val="1"/>
      <w:marLeft w:val="0"/>
      <w:marRight w:val="0"/>
      <w:marTop w:val="0"/>
      <w:marBottom w:val="0"/>
      <w:divBdr>
        <w:top w:val="none" w:sz="0" w:space="0" w:color="auto"/>
        <w:left w:val="none" w:sz="0" w:space="0" w:color="auto"/>
        <w:bottom w:val="none" w:sz="0" w:space="0" w:color="auto"/>
        <w:right w:val="none" w:sz="0" w:space="0" w:color="auto"/>
      </w:divBdr>
    </w:div>
    <w:div w:id="1709447432">
      <w:bodyDiv w:val="1"/>
      <w:marLeft w:val="0"/>
      <w:marRight w:val="0"/>
      <w:marTop w:val="0"/>
      <w:marBottom w:val="0"/>
      <w:divBdr>
        <w:top w:val="none" w:sz="0" w:space="0" w:color="auto"/>
        <w:left w:val="none" w:sz="0" w:space="0" w:color="auto"/>
        <w:bottom w:val="none" w:sz="0" w:space="0" w:color="auto"/>
        <w:right w:val="none" w:sz="0" w:space="0" w:color="auto"/>
      </w:divBdr>
    </w:div>
    <w:div w:id="1712996940">
      <w:bodyDiv w:val="1"/>
      <w:marLeft w:val="0"/>
      <w:marRight w:val="0"/>
      <w:marTop w:val="0"/>
      <w:marBottom w:val="0"/>
      <w:divBdr>
        <w:top w:val="none" w:sz="0" w:space="0" w:color="auto"/>
        <w:left w:val="none" w:sz="0" w:space="0" w:color="auto"/>
        <w:bottom w:val="none" w:sz="0" w:space="0" w:color="auto"/>
        <w:right w:val="none" w:sz="0" w:space="0" w:color="auto"/>
      </w:divBdr>
    </w:div>
    <w:div w:id="1806046737">
      <w:bodyDiv w:val="1"/>
      <w:marLeft w:val="0"/>
      <w:marRight w:val="0"/>
      <w:marTop w:val="0"/>
      <w:marBottom w:val="0"/>
      <w:divBdr>
        <w:top w:val="none" w:sz="0" w:space="0" w:color="auto"/>
        <w:left w:val="none" w:sz="0" w:space="0" w:color="auto"/>
        <w:bottom w:val="none" w:sz="0" w:space="0" w:color="auto"/>
        <w:right w:val="none" w:sz="0" w:space="0" w:color="auto"/>
      </w:divBdr>
    </w:div>
    <w:div w:id="1846479059">
      <w:bodyDiv w:val="1"/>
      <w:marLeft w:val="0"/>
      <w:marRight w:val="0"/>
      <w:marTop w:val="0"/>
      <w:marBottom w:val="0"/>
      <w:divBdr>
        <w:top w:val="none" w:sz="0" w:space="0" w:color="auto"/>
        <w:left w:val="none" w:sz="0" w:space="0" w:color="auto"/>
        <w:bottom w:val="none" w:sz="0" w:space="0" w:color="auto"/>
        <w:right w:val="none" w:sz="0" w:space="0" w:color="auto"/>
      </w:divBdr>
    </w:div>
    <w:div w:id="1885948444">
      <w:bodyDiv w:val="1"/>
      <w:marLeft w:val="0"/>
      <w:marRight w:val="0"/>
      <w:marTop w:val="0"/>
      <w:marBottom w:val="0"/>
      <w:divBdr>
        <w:top w:val="none" w:sz="0" w:space="0" w:color="auto"/>
        <w:left w:val="none" w:sz="0" w:space="0" w:color="auto"/>
        <w:bottom w:val="none" w:sz="0" w:space="0" w:color="auto"/>
        <w:right w:val="none" w:sz="0" w:space="0" w:color="auto"/>
      </w:divBdr>
    </w:div>
    <w:div w:id="2001234458">
      <w:bodyDiv w:val="1"/>
      <w:marLeft w:val="0"/>
      <w:marRight w:val="0"/>
      <w:marTop w:val="0"/>
      <w:marBottom w:val="0"/>
      <w:divBdr>
        <w:top w:val="none" w:sz="0" w:space="0" w:color="auto"/>
        <w:left w:val="none" w:sz="0" w:space="0" w:color="auto"/>
        <w:bottom w:val="none" w:sz="0" w:space="0" w:color="auto"/>
        <w:right w:val="none" w:sz="0" w:space="0" w:color="auto"/>
      </w:divBdr>
    </w:div>
    <w:div w:id="2007049228">
      <w:bodyDiv w:val="1"/>
      <w:marLeft w:val="0"/>
      <w:marRight w:val="0"/>
      <w:marTop w:val="0"/>
      <w:marBottom w:val="0"/>
      <w:divBdr>
        <w:top w:val="none" w:sz="0" w:space="0" w:color="auto"/>
        <w:left w:val="none" w:sz="0" w:space="0" w:color="auto"/>
        <w:bottom w:val="none" w:sz="0" w:space="0" w:color="auto"/>
        <w:right w:val="none" w:sz="0" w:space="0" w:color="auto"/>
      </w:divBdr>
    </w:div>
    <w:div w:id="2015957577">
      <w:bodyDiv w:val="1"/>
      <w:marLeft w:val="0"/>
      <w:marRight w:val="0"/>
      <w:marTop w:val="0"/>
      <w:marBottom w:val="0"/>
      <w:divBdr>
        <w:top w:val="none" w:sz="0" w:space="0" w:color="auto"/>
        <w:left w:val="none" w:sz="0" w:space="0" w:color="auto"/>
        <w:bottom w:val="none" w:sz="0" w:space="0" w:color="auto"/>
        <w:right w:val="none" w:sz="0" w:space="0" w:color="auto"/>
      </w:divBdr>
    </w:div>
    <w:div w:id="2018538061">
      <w:bodyDiv w:val="1"/>
      <w:marLeft w:val="0"/>
      <w:marRight w:val="0"/>
      <w:marTop w:val="0"/>
      <w:marBottom w:val="0"/>
      <w:divBdr>
        <w:top w:val="none" w:sz="0" w:space="0" w:color="auto"/>
        <w:left w:val="none" w:sz="0" w:space="0" w:color="auto"/>
        <w:bottom w:val="none" w:sz="0" w:space="0" w:color="auto"/>
        <w:right w:val="none" w:sz="0" w:space="0" w:color="auto"/>
      </w:divBdr>
    </w:div>
    <w:div w:id="2036271915">
      <w:bodyDiv w:val="1"/>
      <w:marLeft w:val="0"/>
      <w:marRight w:val="0"/>
      <w:marTop w:val="0"/>
      <w:marBottom w:val="0"/>
      <w:divBdr>
        <w:top w:val="none" w:sz="0" w:space="0" w:color="auto"/>
        <w:left w:val="none" w:sz="0" w:space="0" w:color="auto"/>
        <w:bottom w:val="none" w:sz="0" w:space="0" w:color="auto"/>
        <w:right w:val="none" w:sz="0" w:space="0" w:color="auto"/>
      </w:divBdr>
    </w:div>
    <w:div w:id="2049258323">
      <w:bodyDiv w:val="1"/>
      <w:marLeft w:val="0"/>
      <w:marRight w:val="0"/>
      <w:marTop w:val="0"/>
      <w:marBottom w:val="0"/>
      <w:divBdr>
        <w:top w:val="none" w:sz="0" w:space="0" w:color="auto"/>
        <w:left w:val="none" w:sz="0" w:space="0" w:color="auto"/>
        <w:bottom w:val="none" w:sz="0" w:space="0" w:color="auto"/>
        <w:right w:val="none" w:sz="0" w:space="0" w:color="auto"/>
      </w:divBdr>
    </w:div>
    <w:div w:id="2057968185">
      <w:bodyDiv w:val="1"/>
      <w:marLeft w:val="0"/>
      <w:marRight w:val="0"/>
      <w:marTop w:val="0"/>
      <w:marBottom w:val="0"/>
      <w:divBdr>
        <w:top w:val="none" w:sz="0" w:space="0" w:color="auto"/>
        <w:left w:val="none" w:sz="0" w:space="0" w:color="auto"/>
        <w:bottom w:val="none" w:sz="0" w:space="0" w:color="auto"/>
        <w:right w:val="none" w:sz="0" w:space="0" w:color="auto"/>
      </w:divBdr>
      <w:divsChild>
        <w:div w:id="1528759850">
          <w:marLeft w:val="547"/>
          <w:marRight w:val="0"/>
          <w:marTop w:val="0"/>
          <w:marBottom w:val="0"/>
          <w:divBdr>
            <w:top w:val="none" w:sz="0" w:space="0" w:color="auto"/>
            <w:left w:val="none" w:sz="0" w:space="0" w:color="auto"/>
            <w:bottom w:val="none" w:sz="0" w:space="0" w:color="auto"/>
            <w:right w:val="none" w:sz="0" w:space="0" w:color="auto"/>
          </w:divBdr>
        </w:div>
      </w:divsChild>
    </w:div>
    <w:div w:id="2097707986">
      <w:bodyDiv w:val="1"/>
      <w:marLeft w:val="0"/>
      <w:marRight w:val="0"/>
      <w:marTop w:val="0"/>
      <w:marBottom w:val="0"/>
      <w:divBdr>
        <w:top w:val="none" w:sz="0" w:space="0" w:color="auto"/>
        <w:left w:val="none" w:sz="0" w:space="0" w:color="auto"/>
        <w:bottom w:val="none" w:sz="0" w:space="0" w:color="auto"/>
        <w:right w:val="none" w:sz="0" w:space="0" w:color="auto"/>
      </w:divBdr>
    </w:div>
    <w:div w:id="2126192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4.png"/><Relationship Id="rId5" Type="http://schemas.openxmlformats.org/officeDocument/2006/relationships/customXml" Target="../customXml/item5.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jp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Graphic%20Design\CLIENTS\Osiatis-Piaton\Version%2024102013\Mod&#232;les%20EconocomOsiatis%202013\Word\Mod&#232;le-econocom-osiatis.dotx" TargetMode="External"/></Relationships>
</file>

<file path=word/theme/theme1.xml><?xml version="1.0" encoding="utf-8"?>
<a:theme xmlns:a="http://schemas.openxmlformats.org/drawingml/2006/main" name="Thème Office">
  <a:themeElements>
    <a:clrScheme name="couleurs econocom-econom-osiatis">
      <a:dk1>
        <a:srgbClr val="000000"/>
      </a:dk1>
      <a:lt1>
        <a:srgbClr val="FFFFFF"/>
      </a:lt1>
      <a:dk2>
        <a:srgbClr val="240058"/>
      </a:dk2>
      <a:lt2>
        <a:srgbClr val="737373"/>
      </a:lt2>
      <a:accent1>
        <a:srgbClr val="59CBE8"/>
      </a:accent1>
      <a:accent2>
        <a:srgbClr val="005541"/>
      </a:accent2>
      <a:accent3>
        <a:srgbClr val="C0EB00"/>
      </a:accent3>
      <a:accent4>
        <a:srgbClr val="FFD100"/>
      </a:accent4>
      <a:accent5>
        <a:srgbClr val="FF671F"/>
      </a:accent5>
      <a:accent6>
        <a:srgbClr val="C3004B"/>
      </a:accent6>
      <a:hlink>
        <a:srgbClr val="9B9B9B"/>
      </a:hlink>
      <a:folHlink>
        <a:srgbClr val="EEECE1"/>
      </a:folHlink>
    </a:clrScheme>
    <a:fontScheme name="Osiatis">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Easydoc" ma:contentTypeID="0x010100D681644312B97B4BAE793471F77C7692005FEEE10EDFC3894C8D8D0A2BEF75BE90" ma:contentTypeVersion="27" ma:contentTypeDescription="Create an Easydoc document" ma:contentTypeScope="" ma:versionID="f97cba1817b74d1081bff391b431e0bc">
  <xsd:schema xmlns:xsd="http://www.w3.org/2001/XMLSchema" xmlns:xs="http://www.w3.org/2001/XMLSchema" xmlns:p="http://schemas.microsoft.com/office/2006/metadata/properties" xmlns:ns1="http://schemas.microsoft.com/sharepoint/v3" xmlns:ns2="5efec968-e44a-4008-81c2-7f76b8efe677" targetNamespace="http://schemas.microsoft.com/office/2006/metadata/properties" ma:root="true" ma:fieldsID="103fe7134d8ea3a3f916433997be94b5" ns1:_="" ns2:_="">
    <xsd:import namespace="http://schemas.microsoft.com/sharepoint/v3"/>
    <xsd:import namespace="5efec968-e44a-4008-81c2-7f76b8efe677"/>
    <xsd:element name="properties">
      <xsd:complexType>
        <xsd:sequence>
          <xsd:element name="documentManagement">
            <xsd:complexType>
              <xsd:all>
                <xsd:element ref="ns2:Doc_x0020_type"/>
                <xsd:element ref="ns1:Language"/>
                <xsd:element ref="ns2:Use"/>
                <xsd:element ref="ns2:Ennov_Expiration_date"/>
                <xsd:element ref="ns2:Ennov_Reference" minOccurs="0"/>
                <xsd:element ref="ns2:Ennov_Issuer" minOccurs="0"/>
                <xsd:element ref="ns2:Ennov_Application_date" minOccurs="0"/>
                <xsd:element ref="ns2:Ennov_Confidentiality" minOccurs="0"/>
                <xsd:element ref="ns2:Ennov_Version" minOccurs="0"/>
                <xsd:element ref="ns2:_dlc_DocId" minOccurs="0"/>
                <xsd:element ref="ns2:_dlc_DocIdUrl" minOccurs="0"/>
                <xsd:element ref="ns2:_dlc_DocIdPersistId" minOccurs="0"/>
                <xsd:element ref="ns1:_dlc_Exempt" minOccurs="0"/>
                <xsd:element ref="ns1:_dlc_ExpireDateSaved" minOccurs="0"/>
                <xsd:element ref="ns1:_dlc_Expire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3" ma:displayName="Language" ma:description="Document language" ma:format="Dropdown" ma:internalName="Language">
      <xsd:simpleType>
        <xsd:restriction base="dms:Choice">
          <xsd:enumeration value="English"/>
          <xsd:enumeration value="French"/>
          <xsd:enumeration value="German"/>
          <xsd:enumeration value="Italian"/>
          <xsd:enumeration value="Spanish"/>
          <xsd:enumeration value="Chinese"/>
          <xsd:enumeration value="Czech"/>
          <xsd:enumeration value="Dutch"/>
          <xsd:enumeration value="Flemish"/>
          <xsd:enumeration value="Polish"/>
          <xsd:enumeration value="Polish/English"/>
          <xsd:enumeration value="Romanian"/>
          <xsd:enumeration value="Slovak"/>
        </xsd:restriction>
      </xsd:simpleType>
    </xsd:element>
    <xsd:element name="_dlc_Exempt" ma:index="20" nillable="true" ma:displayName="Exempt from Policy" ma:hidden="true" ma:internalName="_dlc_Exempt" ma:readOnly="true">
      <xsd:simpleType>
        <xsd:restriction base="dms:Unknown"/>
      </xsd:simpleType>
    </xsd:element>
    <xsd:element name="_dlc_ExpireDateSaved" ma:index="21" nillable="true" ma:displayName="Original Expiration Date" ma:hidden="true" ma:internalName="_dlc_ExpireDateSaved" ma:readOnly="true">
      <xsd:simpleType>
        <xsd:restriction base="dms:DateTime"/>
      </xsd:simpleType>
    </xsd:element>
    <xsd:element name="_dlc_ExpireDate" ma:index="22" nillable="true" ma:displayName="Expiration Date" ma:description="" ma:hidden="true" ma:indexed="true" ma:internalName="_dlc_ExpireDat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5efec968-e44a-4008-81c2-7f76b8efe677" elementFormDefault="qualified">
    <xsd:import namespace="http://schemas.microsoft.com/office/2006/documentManagement/types"/>
    <xsd:import namespace="http://schemas.microsoft.com/office/infopath/2007/PartnerControls"/>
    <xsd:element name="Doc_x0020_type" ma:index="2" ma:displayName="Doc type" ma:description="Document type" ma:format="Dropdown" ma:internalName="Doc_x0020_type">
      <xsd:simpleType>
        <xsd:restriction base="dms:Choice">
          <xsd:enumeration value="Brochure"/>
          <xsd:enumeration value="Certification"/>
          <xsd:enumeration value="Clause"/>
          <xsd:enumeration value="Comparison"/>
          <xsd:enumeration value="Contract"/>
          <xsd:enumeration value="Corporate brand"/>
          <xsd:enumeration value="Data record"/>
          <xsd:enumeration value="Description"/>
          <xsd:enumeration value="Driver"/>
          <xsd:enumeration value="ECS Folio"/>
          <xsd:enumeration value="ECS News"/>
          <xsd:enumeration value="ECS Planet"/>
          <xsd:enumeration value="Expert Insights"/>
          <xsd:enumeration value="External announcement"/>
          <xsd:enumeration value="Form"/>
          <xsd:enumeration value="Guide"/>
          <xsd:enumeration value="Internal Technical Documentation"/>
          <xsd:enumeration value="Letter"/>
          <xsd:enumeration value="List"/>
          <xsd:enumeration value="Logo"/>
          <xsd:enumeration value="Mailshot"/>
          <xsd:enumeration value="Manufacturer Technical Document"/>
          <xsd:enumeration value="Market &amp; Expertise"/>
          <xsd:enumeration value="Microcode"/>
          <xsd:enumeration value="Minutes"/>
          <xsd:enumeration value="Movie"/>
          <xsd:enumeration value="Operation Manual"/>
          <xsd:enumeration value="Organisation chart"/>
          <xsd:enumeration value="Patch/PTF"/>
          <xsd:enumeration value="Presentation"/>
          <xsd:enumeration value="Press Release"/>
          <xsd:enumeration value="Press review"/>
          <xsd:enumeration value="Price List"/>
          <xsd:enumeration value="Procedure"/>
          <xsd:enumeration value="Product announcement"/>
          <xsd:enumeration value="Reference price"/>
          <xsd:enumeration value="Report"/>
          <xsd:enumeration value="Response to a problem"/>
          <xsd:enumeration value="Sale price"/>
          <xsd:enumeration value="Sales proposal"/>
          <xsd:enumeration value="Specification"/>
          <xsd:enumeration value="Study/Analysis"/>
          <xsd:enumeration value="Success story"/>
          <xsd:enumeration value="Support"/>
          <xsd:enumeration value="Technical information Bulletin"/>
          <xsd:enumeration value="Testimonial"/>
          <xsd:enumeration value="Tools"/>
        </xsd:restriction>
      </xsd:simpleType>
    </xsd:element>
    <xsd:element name="Use" ma:index="4" ma:displayName="Use" ma:description="Document use" ma:format="Dropdown" ma:internalName="Use">
      <xsd:simpleType>
        <xsd:restriction base="dms:Choice">
          <xsd:enumeration value="Internal"/>
          <xsd:enumeration value="External"/>
          <xsd:enumeration value="Internal - External"/>
        </xsd:restriction>
      </xsd:simpleType>
    </xsd:element>
    <xsd:element name="Ennov_Expiration_date" ma:index="5" ma:displayName="Expiry date" ma:description="Expiry date" ma:format="DateOnly" ma:internalName="Ennov_Expiration_date">
      <xsd:simpleType>
        <xsd:restriction base="dms:DateTime"/>
      </xsd:simpleType>
    </xsd:element>
    <xsd:element name="Ennov_Reference" ma:index="6" nillable="true" ma:displayName="Ennov_Reference" ma:description="Ennov Reference" ma:internalName="Ennov_Reference">
      <xsd:simpleType>
        <xsd:restriction base="dms:Text">
          <xsd:maxLength value="30"/>
        </xsd:restriction>
      </xsd:simpleType>
    </xsd:element>
    <xsd:element name="Ennov_Issuer" ma:index="7" nillable="true" ma:displayName="Ennov_Issuer" ma:description="Ennov Issuer" ma:internalName="Ennov_Issuer">
      <xsd:simpleType>
        <xsd:restriction base="dms:Text">
          <xsd:maxLength value="100"/>
        </xsd:restriction>
      </xsd:simpleType>
    </xsd:element>
    <xsd:element name="Ennov_Application_date" ma:index="8" nillable="true" ma:displayName="Ennov_Application_date" ma:description="Ennov Application date" ma:format="DateOnly" ma:internalName="Ennov_Application_date">
      <xsd:simpleType>
        <xsd:restriction base="dms:DateTime"/>
      </xsd:simpleType>
    </xsd:element>
    <xsd:element name="Ennov_Confidentiality" ma:index="9" nillable="true" ma:displayName="Ennov_Confidentiality" ma:description="(Ennov Confidentiality) For RSS feed views" ma:internalName="Ennov_Confidentiality">
      <xsd:simpleType>
        <xsd:restriction base="dms:Text">
          <xsd:maxLength value="50"/>
        </xsd:restriction>
      </xsd:simpleType>
    </xsd:element>
    <xsd:element name="Ennov_Version" ma:index="10" nillable="true" ma:displayName="Ennov_Version" ma:description="Ennov Version" ma:internalName="Ennov_Version">
      <xsd:simpleType>
        <xsd:restriction base="dms:Text">
          <xsd:maxLength value="50"/>
        </xsd:restriction>
      </xsd:simpleType>
    </xsd:element>
    <xsd:element name="_dlc_DocId" ma:index="16" nillable="true" ma:displayName="Document ID Value" ma:description="The value of the document ID assigned to this item." ma:internalName="_dlc_DocId" ma:readOnly="true">
      <xsd:simpleType>
        <xsd:restriction base="dms:Text"/>
      </xsd:simpleType>
    </xsd:element>
    <xsd:element name="_dlc_DocIdUrl" ma:index="18"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9"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p:Policy xmlns:p="office.server.policy" id="" local="true">
  <p:Name>Easydoc</p:Name>
  <p:Description/>
  <p:Statement/>
  <p:PolicyItems>
    <p:PolicyItem featureId="Microsoft.Office.RecordsManagement.PolicyFeatures.PolicyAudit" staticId="0x010100D681644312B97B4BAE793471F77C7692|937198175" UniqueId="83e0806f-ad2b-4562-a74f-47cc97dd45f0">
      <p:Name>Auditing</p:Name>
      <p:Description>Audits user actions on documents and list items to the Audit Log.</p:Description>
      <p:CustomData>
        <Audit>
          <View/>
        </Audit>
      </p:CustomData>
    </p:PolicyItem>
  </p:PolicyItems>
</p:Policy>
</file>

<file path=customXml/item4.xml><?xml version="1.0" encoding="utf-8"?>
<p:properties xmlns:p="http://schemas.microsoft.com/office/2006/metadata/properties" xmlns:xsi="http://www.w3.org/2001/XMLSchema-instance" xmlns:pc="http://schemas.microsoft.com/office/infopath/2007/PartnerControls">
  <documentManagement>
    <Language xmlns="http://schemas.microsoft.com/sharepoint/v3">French</Language>
    <Ennov_Version xmlns="5efec968-e44a-4008-81c2-7f76b8efe677" xsi:nil="true"/>
    <Ennov_Confidentiality xmlns="5efec968-e44a-4008-81c2-7f76b8efe677" xsi:nil="true"/>
    <Ennov_Issuer xmlns="5efec968-e44a-4008-81c2-7f76b8efe677" xsi:nil="true"/>
    <Ennov_Application_date xmlns="5efec968-e44a-4008-81c2-7f76b8efe677" xsi:nil="true"/>
    <Doc_x0020_type xmlns="5efec968-e44a-4008-81c2-7f76b8efe677">Presentation</Doc_x0020_type>
    <Use xmlns="5efec968-e44a-4008-81c2-7f76b8efe677">Internal - External</Use>
    <Ennov_Reference xmlns="5efec968-e44a-4008-81c2-7f76b8efe677" xsi:nil="true"/>
    <Ennov_Expiration_date xmlns="5efec968-e44a-4008-81c2-7f76b8efe677">2014-12-31T23:00:00+00:00</Ennov_Expiration_date>
    <_dlc_DocId xmlns="5efec968-e44a-4008-81c2-7f76b8efe677">FILE-39-5937</_dlc_DocId>
    <_dlc_DocIdUrl xmlns="5efec968-e44a-4008-81c2-7f76b8efe677">
      <Url>http://easydoc.ecs.grp/France/_layouts/DocIdRedir.aspx?ID=FILE-39-5937</Url>
      <Description>FILE-39-5937</Description>
    </_dlc_DocIdUrl>
  </documentManagement>
</p:properties>
</file>

<file path=customXml/item5.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Policy Auditing</Name>
    <Synchronization>Synchronous</Synchronization>
    <Type>10001</Type>
    <SequenceNumber>1100</SequenceNumber>
    <Assembly>Microsoft.Office.Policy, Version=14.0.0.0, Culture=neutral, PublicKeyToken=71e9bce111e9429c</Assembly>
    <Class>Microsoft.Office.RecordsManagement.Internal.AuditHandler</Class>
    <Data/>
    <Filter/>
  </Receiver>
  <Receiver>
    <Name>Policy Auditing</Name>
    <Synchronization>Synchronous</Synchronization>
    <Type>10002</Type>
    <SequenceNumber>1101</SequenceNumber>
    <Assembly>Microsoft.Office.Policy, Version=14.0.0.0, Culture=neutral, PublicKeyToken=71e9bce111e9429c</Assembly>
    <Class>Microsoft.Office.RecordsManagement.Internal.AuditHandler</Class>
    <Data/>
    <Filter/>
  </Receiver>
  <Receiver>
    <Name>Policy Auditing</Name>
    <Synchronization>Synchronous</Synchronization>
    <Type>10004</Type>
    <SequenceNumber>1102</SequenceNumber>
    <Assembly>Microsoft.Office.Policy, Version=14.0.0.0, Culture=neutral, PublicKeyToken=71e9bce111e9429c</Assembly>
    <Class>Microsoft.Office.RecordsManagement.Internal.AuditHandler</Class>
    <Data/>
    <Filter/>
  </Receiver>
  <Receiver>
    <Name>Policy Auditing</Name>
    <Synchronization>Synchronous</Synchronization>
    <Type>10006</Type>
    <SequenceNumber>1103</SequenceNumber>
    <Assembly>Microsoft.Office.Policy, Version=14.0.0.0, Culture=neutral, PublicKeyToken=71e9bce111e9429c</Assembly>
    <Class>Microsoft.Office.RecordsManagement.Internal.AuditHandler</Class>
    <Data/>
    <Filter/>
  </Receiver>
  <Receiver>
    <Name>Microsoft.Office.RecordsManagement.PolicyFeatures.ExpirationEventReceiver</Name>
    <Synchronization>Synchronous</Synchronization>
    <Type>10001</Type>
    <SequenceNumber>101</SequenceNumber>
    <Assembly>Microsoft.Office.Policy, Version=14.0.0.0,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10002</Type>
    <SequenceNumber>102</SequenceNumber>
    <Assembly>Microsoft.Office.Policy, Version=14.0.0.0,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10004</Type>
    <SequenceNumber>103</SequenceNumber>
    <Assembly>Microsoft.Office.Policy, Version=14.0.0.0,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10006</Type>
    <SequenceNumber>104</SequenceNumber>
    <Assembly>Microsoft.Office.Policy, Version=14.0.0.0,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10009</Type>
    <SequenceNumber>105</SequenceNumber>
    <Assembly>Microsoft.Office.Policy, Version=14.0.0.0, Culture=neutral, PublicKeyToken=71e9bce111e9429c</Assembly>
    <Class>Microsoft.Office.RecordsManagement.Internal.UpdateExpireDate</Class>
    <Data/>
    <Filter/>
  </Receiver>
</spe:Receiver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D78E0A-04E8-4944-8D2B-99B1F8BFED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efec968-e44a-4008-81c2-7f76b8efe6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3373BDF-1836-41DF-A4C8-39F1EC00EC83}">
  <ds:schemaRefs>
    <ds:schemaRef ds:uri="http://schemas.microsoft.com/sharepoint/v3/contenttype/forms"/>
  </ds:schemaRefs>
</ds:datastoreItem>
</file>

<file path=customXml/itemProps3.xml><?xml version="1.0" encoding="utf-8"?>
<ds:datastoreItem xmlns:ds="http://schemas.openxmlformats.org/officeDocument/2006/customXml" ds:itemID="{5ECA3BEC-1B4E-40E2-AC5F-DD682054A3D2}">
  <ds:schemaRefs>
    <ds:schemaRef ds:uri="office.server.policy"/>
  </ds:schemaRefs>
</ds:datastoreItem>
</file>

<file path=customXml/itemProps4.xml><?xml version="1.0" encoding="utf-8"?>
<ds:datastoreItem xmlns:ds="http://schemas.openxmlformats.org/officeDocument/2006/customXml" ds:itemID="{F0E454B1-6C29-4003-8874-92C7A855A0B5}">
  <ds:schemaRefs>
    <ds:schemaRef ds:uri="http://schemas.microsoft.com/office/2006/metadata/properties"/>
    <ds:schemaRef ds:uri="http://schemas.microsoft.com/office/infopath/2007/PartnerControls"/>
    <ds:schemaRef ds:uri="http://schemas.microsoft.com/sharepoint/v3"/>
    <ds:schemaRef ds:uri="5efec968-e44a-4008-81c2-7f76b8efe677"/>
  </ds:schemaRefs>
</ds:datastoreItem>
</file>

<file path=customXml/itemProps5.xml><?xml version="1.0" encoding="utf-8"?>
<ds:datastoreItem xmlns:ds="http://schemas.openxmlformats.org/officeDocument/2006/customXml" ds:itemID="{1DEBD97E-9D8E-4E4A-B83C-C727A9031882}">
  <ds:schemaRefs>
    <ds:schemaRef ds:uri="http://schemas.microsoft.com/sharepoint/events"/>
  </ds:schemaRefs>
</ds:datastoreItem>
</file>

<file path=customXml/itemProps6.xml><?xml version="1.0" encoding="utf-8"?>
<ds:datastoreItem xmlns:ds="http://schemas.openxmlformats.org/officeDocument/2006/customXml" ds:itemID="{9FB0380A-10A5-4E1B-BEC7-87EC1EFAC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Modèle-econocom-osiatis</Template>
  <TotalTime>10</TotalTime>
  <Pages>24</Pages>
  <Words>4639</Words>
  <Characters>25517</Characters>
  <DocSecurity>0</DocSecurity>
  <Lines>212</Lines>
  <Paragraphs>60</Paragraphs>
  <ScaleCrop>false</ScaleCrop>
  <HeadingPairs>
    <vt:vector size="2" baseType="variant">
      <vt:variant>
        <vt:lpstr>Titre</vt:lpstr>
      </vt:variant>
      <vt:variant>
        <vt:i4>1</vt:i4>
      </vt:variant>
    </vt:vector>
  </HeadingPairs>
  <TitlesOfParts>
    <vt:vector size="1" baseType="lpstr">
      <vt:lpstr>Mémoire Technique Département de la gironde</vt:lpstr>
    </vt:vector>
  </TitlesOfParts>
  <LinksUpToDate>false</LinksUpToDate>
  <CharactersWithSpaces>30096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Printed>2016-09-15T16:59:00Z</cp:lastPrinted>
  <dcterms:created xsi:type="dcterms:W3CDTF">2017-09-19T12:35:00Z</dcterms:created>
  <dcterms:modified xsi:type="dcterms:W3CDTF">2020-05-09T13:09:00Z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0x010100D681644312B97B4BAE793471F77C7692005FEEE10EDFC3894C8D8D0A2BEF75BE90</vt:lpwstr>
  </property>
  <property fmtid="{D5CDD505-2E9C-101B-9397-08002B2CF9AE}" pid="3" name="_dlc_policyId">
    <vt:lpwstr/>
  </property>
  <property fmtid="{D5CDD505-2E9C-101B-9397-08002B2CF9AE}" pid="4" name="ItemRetentionFormula">
    <vt:lpwstr/>
  </property>
  <property fmtid="{D5CDD505-2E9C-101B-9397-08002B2CF9AE}" pid="5" name="_dlc_DocIdItemGuid">
    <vt:lpwstr>7be162eb-afe3-4a8e-b179-24929679185f</vt:lpwstr>
  </property>
  <property fmtid="{D5CDD505-2E9C-101B-9397-08002B2CF9AE}" pid="6" name="Client">
    <vt:lpwstr>7be162eb-afe3-4a8e-b179-24929679185f</vt:lpwstr>
  </property>
</Properties>
</file>